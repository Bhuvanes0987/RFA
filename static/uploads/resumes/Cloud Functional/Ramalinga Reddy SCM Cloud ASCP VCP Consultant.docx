
<file path=[Content_Types].xml><?xml version="1.0" encoding="utf-8"?>
<Types xmlns="http://schemas.openxmlformats.org/package/2006/content-types">
  <Default Extension="A3F4767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C47BE" w:rsidRPr="00646A41" w:rsidRDefault="00DC47BE" w:rsidP="00646A41">
      <w:pPr>
        <w:tabs>
          <w:tab w:val="left" w:pos="270"/>
        </w:tabs>
        <w:ind w:left="-180"/>
        <w:jc w:val="both"/>
        <w:rPr>
          <w:rFonts w:ascii="Cambria" w:hAnsi="Cambria" w:cs="Times New Roman"/>
          <w:color w:val="000000" w:themeColor="text1"/>
          <w:sz w:val="24"/>
          <w:szCs w:val="24"/>
        </w:rPr>
      </w:pPr>
    </w:p>
    <w:p w:rsidR="008E05B6" w:rsidRPr="008E05B6" w:rsidRDefault="008E05B6" w:rsidP="00367D1D">
      <w:pPr>
        <w:tabs>
          <w:tab w:val="left" w:pos="270"/>
        </w:tabs>
        <w:ind w:left="-180"/>
        <w:jc w:val="center"/>
        <w:rPr>
          <w:rFonts w:ascii="Cambria" w:hAnsi="Cambria" w:cs="Times New Roman"/>
          <w:b/>
          <w:bCs/>
          <w:color w:val="000000" w:themeColor="text1"/>
          <w:sz w:val="40"/>
          <w:szCs w:val="40"/>
        </w:rPr>
      </w:pPr>
      <w:r w:rsidRPr="008E05B6">
        <w:rPr>
          <w:rFonts w:ascii="Cambria" w:hAnsi="Cambria" w:cs="Times New Roman"/>
          <w:b/>
          <w:bCs/>
          <w:color w:val="000000" w:themeColor="text1"/>
          <w:sz w:val="40"/>
          <w:szCs w:val="40"/>
        </w:rPr>
        <w:t>Ramalinga Reddy</w:t>
      </w:r>
    </w:p>
    <w:p w:rsidR="00DC47BE" w:rsidRPr="00646A41" w:rsidRDefault="00DC47BE" w:rsidP="00646A41">
      <w:pPr>
        <w:tabs>
          <w:tab w:val="left" w:pos="270"/>
        </w:tabs>
        <w:ind w:left="-180"/>
        <w:jc w:val="both"/>
        <w:rPr>
          <w:rFonts w:ascii="Cambria" w:hAnsi="Cambria" w:cs="Times New Roman"/>
          <w:b/>
          <w:color w:val="000000" w:themeColor="text1"/>
          <w:sz w:val="24"/>
          <w:szCs w:val="24"/>
        </w:rPr>
      </w:pPr>
    </w:p>
    <w:p w:rsidR="00DC47BE" w:rsidRPr="00646A41" w:rsidRDefault="00DC47BE" w:rsidP="00646A41">
      <w:pPr>
        <w:tabs>
          <w:tab w:val="left" w:pos="270"/>
        </w:tabs>
        <w:ind w:left="-180"/>
        <w:jc w:val="both"/>
        <w:rPr>
          <w:rFonts w:ascii="Cambria" w:hAnsi="Cambria" w:cs="Times New Roman"/>
          <w:b/>
          <w:color w:val="000000" w:themeColor="text1"/>
          <w:sz w:val="24"/>
          <w:szCs w:val="24"/>
        </w:rPr>
      </w:pPr>
      <w:r w:rsidRPr="00646A41">
        <w:rPr>
          <w:rFonts w:ascii="Cambria" w:hAnsi="Cambria" w:cs="Times New Roman"/>
          <w:b/>
          <w:color w:val="000000" w:themeColor="text1"/>
          <w:sz w:val="24"/>
          <w:szCs w:val="24"/>
        </w:rPr>
        <w:t>Professional Summary</w:t>
      </w:r>
    </w:p>
    <w:p w:rsidR="008E05B6" w:rsidRPr="00646A41" w:rsidRDefault="008E05B6" w:rsidP="00646A41">
      <w:pPr>
        <w:tabs>
          <w:tab w:val="left" w:pos="270"/>
        </w:tabs>
        <w:ind w:left="-180"/>
        <w:jc w:val="both"/>
        <w:rPr>
          <w:rFonts w:ascii="Cambria" w:hAnsi="Cambria" w:cs="Times New Roman"/>
          <w:b/>
          <w:color w:val="000000" w:themeColor="text1"/>
          <w:sz w:val="24"/>
          <w:szCs w:val="24"/>
        </w:rPr>
      </w:pPr>
    </w:p>
    <w:p w:rsidR="008E05B6" w:rsidRPr="008E05B6" w:rsidRDefault="008E05B6" w:rsidP="00646A41">
      <w:pPr>
        <w:numPr>
          <w:ilvl w:val="0"/>
          <w:numId w:val="35"/>
        </w:numPr>
        <w:jc w:val="both"/>
        <w:rPr>
          <w:rFonts w:ascii="Cambria" w:hAnsi="Cambria" w:cs="Times New Roman"/>
          <w:b/>
          <w:bCs/>
          <w:color w:val="000000" w:themeColor="text1"/>
          <w:sz w:val="24"/>
          <w:szCs w:val="24"/>
        </w:rPr>
      </w:pPr>
      <w:r w:rsidRPr="008E05B6">
        <w:rPr>
          <w:rFonts w:ascii="Cambria" w:hAnsi="Cambria" w:cs="Times New Roman"/>
          <w:b/>
          <w:bCs/>
          <w:color w:val="000000" w:themeColor="text1"/>
          <w:sz w:val="24"/>
          <w:szCs w:val="24"/>
        </w:rPr>
        <w:t>15 years</w:t>
      </w:r>
      <w:r w:rsidRPr="008E05B6">
        <w:rPr>
          <w:rFonts w:ascii="Cambria" w:hAnsi="Cambria" w:cs="Times New Roman"/>
          <w:color w:val="000000" w:themeColor="text1"/>
          <w:sz w:val="24"/>
          <w:szCs w:val="24"/>
        </w:rPr>
        <w:t xml:space="preserve"> of Functional Consultant </w:t>
      </w:r>
      <w:r w:rsidRPr="008E05B6">
        <w:rPr>
          <w:rFonts w:ascii="Cambria" w:hAnsi="Cambria" w:cs="Times New Roman"/>
          <w:b/>
          <w:bCs/>
          <w:color w:val="000000" w:themeColor="text1"/>
          <w:sz w:val="24"/>
          <w:szCs w:val="24"/>
        </w:rPr>
        <w:t>with End-To-End Implementation Experience in Advanced Supply Chain Planning (ASCP), Production Scheduling (PS), Distribution Requirement Planning (DRP) Across discrete, process manufacturing,</w:t>
      </w:r>
      <w:r w:rsidRPr="008E05B6">
        <w:rPr>
          <w:rFonts w:ascii="Cambria" w:hAnsi="Cambria" w:cs="Times New Roman"/>
          <w:b/>
          <w:color w:val="000000" w:themeColor="text1"/>
          <w:sz w:val="24"/>
          <w:szCs w:val="24"/>
        </w:rPr>
        <w:t xml:space="preserve"> WMS, </w:t>
      </w:r>
      <w:r w:rsidRPr="008E05B6">
        <w:rPr>
          <w:rFonts w:ascii="Cambria" w:hAnsi="Cambria" w:cs="Times New Roman"/>
          <w:b/>
          <w:bCs/>
          <w:color w:val="000000" w:themeColor="text1"/>
          <w:sz w:val="24"/>
          <w:szCs w:val="24"/>
        </w:rPr>
        <w:t>Distribution &amp; MFG modules Like Inventory, Purchasing</w:t>
      </w:r>
      <w:r w:rsidRPr="008E05B6">
        <w:rPr>
          <w:rFonts w:ascii="Cambria" w:hAnsi="Cambria" w:cs="Times New Roman"/>
          <w:color w:val="000000" w:themeColor="text1"/>
          <w:sz w:val="24"/>
          <w:szCs w:val="24"/>
        </w:rPr>
        <w:t xml:space="preserve"> and </w:t>
      </w:r>
      <w:r w:rsidRPr="008E05B6">
        <w:rPr>
          <w:rFonts w:ascii="Cambria" w:hAnsi="Cambria" w:cs="Times New Roman"/>
          <w:b/>
          <w:bCs/>
          <w:color w:val="000000" w:themeColor="text1"/>
          <w:sz w:val="24"/>
          <w:szCs w:val="24"/>
        </w:rPr>
        <w:t>Order Management, Advance Pricing, BOM, WIP, OSFM, WMS Quality, Sales Compensation, OM Configurator, MRP and CRM Modules (Install base, Field service, Service Contracts, Depot repair),GOP.</w:t>
      </w:r>
    </w:p>
    <w:p w:rsidR="008E05B6" w:rsidRPr="008E05B6" w:rsidRDefault="008E05B6" w:rsidP="00646A41">
      <w:pPr>
        <w:numPr>
          <w:ilvl w:val="0"/>
          <w:numId w:val="35"/>
        </w:numPr>
        <w:jc w:val="both"/>
        <w:rPr>
          <w:rFonts w:ascii="Cambria" w:hAnsi="Cambria" w:cs="Times New Roman"/>
          <w:b/>
          <w:bCs/>
          <w:color w:val="000000" w:themeColor="text1"/>
          <w:sz w:val="24"/>
          <w:szCs w:val="24"/>
        </w:rPr>
      </w:pPr>
      <w:r w:rsidRPr="008E05B6">
        <w:rPr>
          <w:rFonts w:ascii="Cambria" w:hAnsi="Cambria" w:cs="Times New Roman"/>
          <w:b/>
          <w:bCs/>
          <w:color w:val="000000" w:themeColor="text1"/>
          <w:sz w:val="24"/>
          <w:szCs w:val="24"/>
        </w:rPr>
        <w:t>Supplier Life Cycle Management, Sourcing and Procurement Contracts</w:t>
      </w:r>
    </w:p>
    <w:p w:rsidR="008E05B6" w:rsidRPr="008E05B6" w:rsidRDefault="008E05B6" w:rsidP="00646A41">
      <w:pPr>
        <w:numPr>
          <w:ilvl w:val="0"/>
          <w:numId w:val="35"/>
        </w:numPr>
        <w:jc w:val="both"/>
        <w:rPr>
          <w:rFonts w:ascii="Cambria" w:hAnsi="Cambria" w:cs="Times New Roman"/>
          <w:b/>
          <w:bCs/>
          <w:color w:val="000000" w:themeColor="text1"/>
          <w:sz w:val="24"/>
          <w:szCs w:val="24"/>
        </w:rPr>
      </w:pPr>
      <w:r w:rsidRPr="008E05B6">
        <w:rPr>
          <w:rFonts w:ascii="Cambria" w:hAnsi="Cambria" w:cs="Times New Roman"/>
          <w:b/>
          <w:bCs/>
          <w:color w:val="000000" w:themeColor="text1"/>
          <w:sz w:val="24"/>
          <w:szCs w:val="24"/>
        </w:rPr>
        <w:t xml:space="preserve">Oracle Fusion Cloud R13 Training and knowledge/Trained completely in Fusion </w:t>
      </w:r>
      <w:r w:rsidR="00646A41" w:rsidRPr="008E05B6">
        <w:rPr>
          <w:rFonts w:ascii="Cambria" w:hAnsi="Cambria" w:cs="Times New Roman"/>
          <w:b/>
          <w:bCs/>
          <w:color w:val="000000" w:themeColor="text1"/>
          <w:sz w:val="24"/>
          <w:szCs w:val="24"/>
        </w:rPr>
        <w:t>SCM (</w:t>
      </w:r>
      <w:r w:rsidRPr="008E05B6">
        <w:rPr>
          <w:rFonts w:ascii="Cambria" w:hAnsi="Cambria" w:cs="Times New Roman"/>
          <w:b/>
          <w:bCs/>
          <w:color w:val="000000" w:themeColor="text1"/>
          <w:sz w:val="24"/>
          <w:szCs w:val="24"/>
        </w:rPr>
        <w:t>Inventory, Procurement, OM, Manufacturing, Costing, Sourcing,</w:t>
      </w:r>
      <w:r w:rsidR="00646A41">
        <w:rPr>
          <w:rFonts w:ascii="Cambria" w:hAnsi="Cambria" w:cs="Times New Roman"/>
          <w:b/>
          <w:bCs/>
          <w:color w:val="000000" w:themeColor="text1"/>
          <w:sz w:val="24"/>
          <w:szCs w:val="24"/>
        </w:rPr>
        <w:t xml:space="preserve"> </w:t>
      </w:r>
      <w:r w:rsidR="00646A41" w:rsidRPr="008E05B6">
        <w:rPr>
          <w:rFonts w:ascii="Cambria" w:hAnsi="Cambria" w:cs="Times New Roman"/>
          <w:b/>
          <w:bCs/>
          <w:color w:val="000000" w:themeColor="text1"/>
          <w:sz w:val="24"/>
          <w:szCs w:val="24"/>
        </w:rPr>
        <w:t>Isupplier and</w:t>
      </w:r>
      <w:r w:rsidRPr="008E05B6">
        <w:rPr>
          <w:rFonts w:ascii="Cambria" w:hAnsi="Cambria" w:cs="Times New Roman"/>
          <w:b/>
          <w:bCs/>
          <w:color w:val="000000" w:themeColor="text1"/>
          <w:sz w:val="24"/>
          <w:szCs w:val="24"/>
        </w:rPr>
        <w:t xml:space="preserve"> Planning Central with Demand Management, Supply Planning and Mixed Demand/Supply Planning and </w:t>
      </w:r>
      <w:r w:rsidR="00646A41" w:rsidRPr="008E05B6">
        <w:rPr>
          <w:rFonts w:ascii="Cambria" w:hAnsi="Cambria" w:cs="Times New Roman"/>
          <w:b/>
          <w:bCs/>
          <w:color w:val="000000" w:themeColor="text1"/>
          <w:sz w:val="24"/>
          <w:szCs w:val="24"/>
        </w:rPr>
        <w:t>SOP)</w:t>
      </w:r>
      <w:r w:rsidR="00C25360">
        <w:rPr>
          <w:rFonts w:ascii="Cambria" w:hAnsi="Cambria" w:cs="Times New Roman"/>
          <w:b/>
          <w:bCs/>
          <w:color w:val="000000" w:themeColor="text1"/>
          <w:sz w:val="24"/>
          <w:szCs w:val="24"/>
        </w:rPr>
        <w:t>.</w:t>
      </w:r>
    </w:p>
    <w:p w:rsidR="008E05B6" w:rsidRPr="008E05B6" w:rsidRDefault="008E05B6" w:rsidP="00646A41">
      <w:pPr>
        <w:numPr>
          <w:ilvl w:val="0"/>
          <w:numId w:val="35"/>
        </w:numPr>
        <w:jc w:val="both"/>
        <w:rPr>
          <w:rFonts w:ascii="Cambria" w:hAnsi="Cambria" w:cs="Times New Roman"/>
          <w:b/>
          <w:bCs/>
          <w:color w:val="000000" w:themeColor="text1"/>
          <w:sz w:val="24"/>
          <w:szCs w:val="24"/>
        </w:rPr>
      </w:pPr>
      <w:r w:rsidRPr="008E05B6">
        <w:rPr>
          <w:rFonts w:ascii="Cambria" w:hAnsi="Cambria" w:cs="Times New Roman"/>
          <w:color w:val="000000" w:themeColor="text1"/>
          <w:sz w:val="24"/>
          <w:szCs w:val="24"/>
        </w:rPr>
        <w:t>Worked on Rapid Planning implementation</w:t>
      </w:r>
      <w:r w:rsidR="00C25360">
        <w:rPr>
          <w:rFonts w:ascii="Cambria" w:hAnsi="Cambria" w:cs="Times New Roman"/>
          <w:color w:val="000000" w:themeColor="text1"/>
          <w:sz w:val="24"/>
          <w:szCs w:val="24"/>
        </w:rPr>
        <w:t>.</w:t>
      </w:r>
    </w:p>
    <w:p w:rsidR="008E05B6" w:rsidRPr="008E05B6" w:rsidRDefault="008E05B6" w:rsidP="00646A41">
      <w:pPr>
        <w:numPr>
          <w:ilvl w:val="0"/>
          <w:numId w:val="35"/>
        </w:numPr>
        <w:jc w:val="both"/>
        <w:rPr>
          <w:rFonts w:ascii="Cambria" w:hAnsi="Cambria" w:cs="Times New Roman"/>
          <w:b/>
          <w:bCs/>
          <w:color w:val="000000" w:themeColor="text1"/>
          <w:sz w:val="24"/>
          <w:szCs w:val="24"/>
        </w:rPr>
      </w:pPr>
      <w:r w:rsidRPr="008E05B6">
        <w:rPr>
          <w:rFonts w:ascii="Cambria" w:hAnsi="Cambria" w:cs="Times New Roman"/>
          <w:color w:val="000000" w:themeColor="text1"/>
          <w:sz w:val="24"/>
          <w:szCs w:val="24"/>
        </w:rPr>
        <w:t>Knowledge in OPM</w:t>
      </w:r>
    </w:p>
    <w:p w:rsidR="008E05B6" w:rsidRPr="008E05B6" w:rsidRDefault="008E05B6" w:rsidP="00646A41">
      <w:pPr>
        <w:numPr>
          <w:ilvl w:val="0"/>
          <w:numId w:val="35"/>
        </w:numPr>
        <w:jc w:val="both"/>
        <w:rPr>
          <w:rFonts w:ascii="Cambria" w:hAnsi="Cambria" w:cs="Times New Roman"/>
          <w:b/>
          <w:bCs/>
          <w:color w:val="000000" w:themeColor="text1"/>
          <w:sz w:val="24"/>
          <w:szCs w:val="24"/>
        </w:rPr>
      </w:pPr>
      <w:r w:rsidRPr="008E05B6">
        <w:rPr>
          <w:rFonts w:ascii="Cambria" w:hAnsi="Cambria" w:cs="Times New Roman"/>
          <w:color w:val="000000" w:themeColor="text1"/>
          <w:sz w:val="24"/>
          <w:szCs w:val="24"/>
        </w:rPr>
        <w:t xml:space="preserve">Focused on end user/Customer requirements, and proposal activities and </w:t>
      </w:r>
      <w:r w:rsidRPr="008E05B6">
        <w:rPr>
          <w:rFonts w:ascii="Cambria" w:hAnsi="Cambria" w:cs="Times New Roman"/>
          <w:b/>
          <w:bCs/>
          <w:color w:val="000000" w:themeColor="text1"/>
          <w:sz w:val="24"/>
          <w:szCs w:val="24"/>
        </w:rPr>
        <w:t xml:space="preserve">9 full cycle </w:t>
      </w:r>
      <w:r w:rsidR="00646A41" w:rsidRPr="008E05B6">
        <w:rPr>
          <w:rFonts w:ascii="Cambria" w:hAnsi="Cambria" w:cs="Times New Roman"/>
          <w:b/>
          <w:bCs/>
          <w:color w:val="000000" w:themeColor="text1"/>
          <w:sz w:val="24"/>
          <w:szCs w:val="24"/>
        </w:rPr>
        <w:t>implementations</w:t>
      </w:r>
      <w:r w:rsidRPr="008E05B6">
        <w:rPr>
          <w:rFonts w:ascii="Cambria" w:hAnsi="Cambria" w:cs="Times New Roman"/>
          <w:color w:val="000000" w:themeColor="text1"/>
          <w:sz w:val="24"/>
          <w:szCs w:val="24"/>
        </w:rPr>
        <w:t xml:space="preserve"> in Oracle ERP, analysis, design, Setups, testing, and maintenance.</w:t>
      </w:r>
    </w:p>
    <w:p w:rsidR="008E05B6" w:rsidRPr="008E05B6" w:rsidRDefault="008E05B6" w:rsidP="00646A41">
      <w:pPr>
        <w:numPr>
          <w:ilvl w:val="0"/>
          <w:numId w:val="35"/>
        </w:numPr>
        <w:jc w:val="both"/>
        <w:rPr>
          <w:rFonts w:ascii="Cambria" w:hAnsi="Cambria" w:cs="Times New Roman"/>
          <w:color w:val="000000" w:themeColor="text1"/>
          <w:sz w:val="24"/>
          <w:szCs w:val="24"/>
        </w:rPr>
      </w:pPr>
      <w:r w:rsidRPr="008E05B6">
        <w:rPr>
          <w:rFonts w:ascii="Cambria" w:hAnsi="Cambria" w:cs="Times New Roman"/>
          <w:b/>
          <w:bCs/>
          <w:color w:val="000000" w:themeColor="text1"/>
          <w:sz w:val="24"/>
          <w:szCs w:val="24"/>
        </w:rPr>
        <w:t>4 years</w:t>
      </w:r>
      <w:r w:rsidRPr="008E05B6">
        <w:rPr>
          <w:rFonts w:ascii="Cambria" w:hAnsi="Cambria" w:cs="Times New Roman"/>
          <w:color w:val="000000" w:themeColor="text1"/>
          <w:sz w:val="24"/>
          <w:szCs w:val="24"/>
        </w:rPr>
        <w:t xml:space="preserve"> of process engineering experience, with good exposure to procurement, production planning, Maintenance Plant and Quality control at </w:t>
      </w:r>
      <w:r w:rsidRPr="008E05B6">
        <w:rPr>
          <w:rFonts w:ascii="Cambria" w:hAnsi="Cambria" w:cs="Times New Roman"/>
          <w:b/>
          <w:bCs/>
          <w:color w:val="000000" w:themeColor="text1"/>
          <w:sz w:val="24"/>
          <w:szCs w:val="24"/>
        </w:rPr>
        <w:t>Manohar Engineering Industry</w:t>
      </w:r>
      <w:r w:rsidRPr="008E05B6">
        <w:rPr>
          <w:rFonts w:ascii="Cambria" w:hAnsi="Cambria" w:cs="Times New Roman"/>
          <w:color w:val="000000" w:themeColor="text1"/>
          <w:sz w:val="24"/>
          <w:szCs w:val="24"/>
        </w:rPr>
        <w:t>.</w:t>
      </w:r>
    </w:p>
    <w:p w:rsidR="008E05B6" w:rsidRPr="008E05B6" w:rsidRDefault="008E05B6" w:rsidP="00646A41">
      <w:pPr>
        <w:numPr>
          <w:ilvl w:val="0"/>
          <w:numId w:val="35"/>
        </w:numPr>
        <w:jc w:val="both"/>
        <w:rPr>
          <w:rFonts w:ascii="Cambria" w:hAnsi="Cambria" w:cs="Times New Roman"/>
          <w:bCs/>
          <w:color w:val="000000" w:themeColor="text1"/>
          <w:sz w:val="24"/>
          <w:szCs w:val="24"/>
        </w:rPr>
      </w:pPr>
      <w:r w:rsidRPr="008E05B6">
        <w:rPr>
          <w:rFonts w:ascii="Cambria" w:hAnsi="Cambria" w:cs="Times New Roman"/>
          <w:bCs/>
          <w:color w:val="000000" w:themeColor="text1"/>
          <w:sz w:val="24"/>
          <w:szCs w:val="24"/>
        </w:rPr>
        <w:t>Intense Techno Functional experience in manufacturing and supply chain products of Oracle Applications E-business suite, and Possess deep understanding of the business process, especially in the Supply Chain Planning domain.</w:t>
      </w:r>
    </w:p>
    <w:p w:rsidR="008E05B6" w:rsidRPr="008E05B6" w:rsidRDefault="008E05B6" w:rsidP="00646A41">
      <w:pPr>
        <w:numPr>
          <w:ilvl w:val="0"/>
          <w:numId w:val="35"/>
        </w:numPr>
        <w:jc w:val="both"/>
        <w:rPr>
          <w:rFonts w:ascii="Cambria" w:hAnsi="Cambria" w:cs="Times New Roman"/>
          <w:bCs/>
          <w:color w:val="000000" w:themeColor="text1"/>
          <w:sz w:val="24"/>
          <w:szCs w:val="24"/>
        </w:rPr>
      </w:pPr>
      <w:r w:rsidRPr="008E05B6">
        <w:rPr>
          <w:rFonts w:ascii="Cambria" w:hAnsi="Cambria" w:cs="Times New Roman"/>
          <w:bCs/>
          <w:color w:val="000000" w:themeColor="text1"/>
          <w:sz w:val="24"/>
          <w:szCs w:val="24"/>
        </w:rPr>
        <w:t xml:space="preserve">Having strong understanding of all stages of </w:t>
      </w:r>
      <w:r w:rsidR="00646A41" w:rsidRPr="008E05B6">
        <w:rPr>
          <w:rFonts w:ascii="Cambria" w:hAnsi="Cambria" w:cs="Times New Roman"/>
          <w:bCs/>
          <w:color w:val="000000" w:themeColor="text1"/>
          <w:sz w:val="24"/>
          <w:szCs w:val="24"/>
        </w:rPr>
        <w:t>a</w:t>
      </w:r>
      <w:r w:rsidRPr="008E05B6">
        <w:rPr>
          <w:rFonts w:ascii="Cambria" w:hAnsi="Cambria" w:cs="Times New Roman"/>
          <w:bCs/>
          <w:color w:val="000000" w:themeColor="text1"/>
          <w:sz w:val="24"/>
          <w:szCs w:val="24"/>
        </w:rPr>
        <w:t xml:space="preserve"> large ERP Implementation project including due diligence, requirement </w:t>
      </w:r>
      <w:r w:rsidR="00646A41" w:rsidRPr="008E05B6">
        <w:rPr>
          <w:rFonts w:ascii="Cambria" w:hAnsi="Cambria" w:cs="Times New Roman"/>
          <w:bCs/>
          <w:color w:val="000000" w:themeColor="text1"/>
          <w:sz w:val="24"/>
          <w:szCs w:val="24"/>
        </w:rPr>
        <w:t>gathering,</w:t>
      </w:r>
      <w:r w:rsidRPr="008E05B6">
        <w:rPr>
          <w:rFonts w:ascii="Cambria" w:hAnsi="Cambria" w:cs="Times New Roman"/>
          <w:bCs/>
          <w:color w:val="000000" w:themeColor="text1"/>
          <w:sz w:val="24"/>
          <w:szCs w:val="24"/>
        </w:rPr>
        <w:t xml:space="preserve"> gap </w:t>
      </w:r>
      <w:r w:rsidR="00646A41" w:rsidRPr="008E05B6">
        <w:rPr>
          <w:rFonts w:ascii="Cambria" w:hAnsi="Cambria" w:cs="Times New Roman"/>
          <w:bCs/>
          <w:color w:val="000000" w:themeColor="text1"/>
          <w:sz w:val="24"/>
          <w:szCs w:val="24"/>
        </w:rPr>
        <w:t>Analysis, CRP, design, development</w:t>
      </w:r>
      <w:r w:rsidRPr="008E05B6">
        <w:rPr>
          <w:rFonts w:ascii="Cambria" w:hAnsi="Cambria" w:cs="Times New Roman"/>
          <w:bCs/>
          <w:color w:val="000000" w:themeColor="text1"/>
          <w:sz w:val="24"/>
          <w:szCs w:val="24"/>
        </w:rPr>
        <w:t>, testing, cutover &amp; go-live</w:t>
      </w:r>
    </w:p>
    <w:p w:rsidR="008E05B6" w:rsidRPr="008E05B6" w:rsidRDefault="008E05B6" w:rsidP="00646A41">
      <w:pPr>
        <w:numPr>
          <w:ilvl w:val="0"/>
          <w:numId w:val="35"/>
        </w:numPr>
        <w:jc w:val="both"/>
        <w:rPr>
          <w:rFonts w:ascii="Cambria" w:hAnsi="Cambria" w:cs="Times New Roman"/>
          <w:bCs/>
          <w:color w:val="000000" w:themeColor="text1"/>
          <w:sz w:val="24"/>
          <w:szCs w:val="24"/>
        </w:rPr>
      </w:pPr>
      <w:r w:rsidRPr="008E05B6">
        <w:rPr>
          <w:rFonts w:ascii="Cambria" w:hAnsi="Cambria" w:cs="Times New Roman"/>
          <w:bCs/>
          <w:color w:val="000000" w:themeColor="text1"/>
          <w:sz w:val="24"/>
          <w:szCs w:val="24"/>
        </w:rPr>
        <w:t>Having strong experience in complex solution design around processes spanning multiple modules/business functions and involving integrations with multiple systems.</w:t>
      </w:r>
    </w:p>
    <w:p w:rsidR="008E05B6" w:rsidRPr="008E05B6" w:rsidRDefault="008E05B6" w:rsidP="00646A41">
      <w:pPr>
        <w:numPr>
          <w:ilvl w:val="0"/>
          <w:numId w:val="35"/>
        </w:numPr>
        <w:jc w:val="both"/>
        <w:rPr>
          <w:rFonts w:ascii="Cambria" w:hAnsi="Cambria" w:cs="Times New Roman"/>
          <w:bCs/>
          <w:color w:val="000000" w:themeColor="text1"/>
          <w:sz w:val="24"/>
          <w:szCs w:val="24"/>
        </w:rPr>
      </w:pPr>
      <w:r w:rsidRPr="008E05B6">
        <w:rPr>
          <w:rFonts w:ascii="Cambria" w:hAnsi="Cambria" w:cs="Times New Roman"/>
          <w:bCs/>
          <w:color w:val="000000" w:themeColor="text1"/>
          <w:sz w:val="24"/>
          <w:szCs w:val="24"/>
        </w:rPr>
        <w:t>Solid experience of Implementation in Advanced Planning &amp; Scheduling (APS) and MRP around 4 year’s exp.</w:t>
      </w:r>
    </w:p>
    <w:p w:rsidR="008E05B6" w:rsidRPr="008E05B6" w:rsidRDefault="008E05B6" w:rsidP="00646A41">
      <w:pPr>
        <w:numPr>
          <w:ilvl w:val="0"/>
          <w:numId w:val="35"/>
        </w:numPr>
        <w:jc w:val="both"/>
        <w:rPr>
          <w:rFonts w:ascii="Cambria" w:hAnsi="Cambria" w:cs="Times New Roman"/>
          <w:color w:val="000000" w:themeColor="text1"/>
          <w:sz w:val="24"/>
          <w:szCs w:val="24"/>
        </w:rPr>
      </w:pPr>
      <w:r w:rsidRPr="008E05B6">
        <w:rPr>
          <w:rFonts w:ascii="Cambria" w:hAnsi="Cambria" w:cs="Times New Roman"/>
          <w:bCs/>
          <w:color w:val="000000" w:themeColor="text1"/>
          <w:sz w:val="24"/>
          <w:szCs w:val="24"/>
        </w:rPr>
        <w:t>Having excellent knowledge in MRP, CRP, Inventory, BOM, WIP, Engineering, Purchasing, Order Management, OPM (Oracle Process Manufacturing</w:t>
      </w:r>
    </w:p>
    <w:p w:rsidR="008E05B6" w:rsidRPr="008E05B6" w:rsidRDefault="008E05B6" w:rsidP="00646A41">
      <w:pPr>
        <w:numPr>
          <w:ilvl w:val="0"/>
          <w:numId w:val="35"/>
        </w:numPr>
        <w:jc w:val="both"/>
        <w:rPr>
          <w:rFonts w:ascii="Cambria" w:hAnsi="Cambria" w:cs="Times New Roman"/>
          <w:color w:val="000000" w:themeColor="text1"/>
          <w:sz w:val="24"/>
          <w:szCs w:val="24"/>
        </w:rPr>
      </w:pPr>
      <w:r w:rsidRPr="008E05B6">
        <w:rPr>
          <w:rFonts w:ascii="Cambria" w:hAnsi="Cambria" w:cs="Times New Roman"/>
          <w:color w:val="000000" w:themeColor="text1"/>
          <w:sz w:val="24"/>
          <w:szCs w:val="24"/>
        </w:rPr>
        <w:t xml:space="preserve">Experience of working on product enhancements, Contribution to analysis of Functional designs, making technical designs, Coding, Unit testing, Supporting QA </w:t>
      </w:r>
      <w:r w:rsidRPr="008E05B6">
        <w:rPr>
          <w:rFonts w:ascii="Cambria" w:hAnsi="Cambria" w:cs="Times New Roman"/>
          <w:color w:val="000000" w:themeColor="text1"/>
          <w:sz w:val="24"/>
          <w:szCs w:val="24"/>
        </w:rPr>
        <w:lastRenderedPageBreak/>
        <w:t>during System testing and certification testing, mentoring a team, and preparing training plans for the new joiners and training them</w:t>
      </w:r>
    </w:p>
    <w:p w:rsidR="008E05B6" w:rsidRPr="008E05B6" w:rsidRDefault="008E05B6" w:rsidP="00646A41">
      <w:pPr>
        <w:numPr>
          <w:ilvl w:val="0"/>
          <w:numId w:val="35"/>
        </w:numPr>
        <w:jc w:val="both"/>
        <w:rPr>
          <w:rFonts w:ascii="Cambria" w:hAnsi="Cambria" w:cs="Times New Roman"/>
          <w:bCs/>
          <w:color w:val="000000" w:themeColor="text1"/>
          <w:sz w:val="24"/>
          <w:szCs w:val="24"/>
        </w:rPr>
      </w:pPr>
      <w:r w:rsidRPr="008E05B6">
        <w:rPr>
          <w:rFonts w:ascii="Cambria" w:hAnsi="Cambria" w:cs="Times New Roman"/>
          <w:bCs/>
          <w:color w:val="000000" w:themeColor="text1"/>
          <w:sz w:val="24"/>
          <w:szCs w:val="24"/>
        </w:rPr>
        <w:t xml:space="preserve">Worked on critical issues with prominent customers like Amy’s Kitchen, GE, Sun power, PMRY, Amar Cable etc. in the </w:t>
      </w:r>
      <w:r w:rsidR="00646A41" w:rsidRPr="008E05B6">
        <w:rPr>
          <w:rFonts w:ascii="Cambria" w:hAnsi="Cambria" w:cs="Times New Roman"/>
          <w:bCs/>
          <w:color w:val="000000" w:themeColor="text1"/>
          <w:sz w:val="24"/>
          <w:szCs w:val="24"/>
        </w:rPr>
        <w:t>state-of-the-art</w:t>
      </w:r>
      <w:r w:rsidRPr="008E05B6">
        <w:rPr>
          <w:rFonts w:ascii="Cambria" w:hAnsi="Cambria" w:cs="Times New Roman"/>
          <w:bCs/>
          <w:color w:val="000000" w:themeColor="text1"/>
          <w:sz w:val="24"/>
          <w:szCs w:val="24"/>
        </w:rPr>
        <w:t xml:space="preserve"> APS Product of Oracle Apps</w:t>
      </w:r>
    </w:p>
    <w:p w:rsidR="008E05B6" w:rsidRPr="008E05B6" w:rsidRDefault="008E05B6" w:rsidP="00646A41">
      <w:pPr>
        <w:numPr>
          <w:ilvl w:val="0"/>
          <w:numId w:val="35"/>
        </w:numPr>
        <w:jc w:val="both"/>
        <w:rPr>
          <w:rFonts w:ascii="Cambria" w:hAnsi="Cambria" w:cs="Times New Roman"/>
          <w:color w:val="000000" w:themeColor="text1"/>
          <w:sz w:val="24"/>
          <w:szCs w:val="24"/>
          <w:u w:val="single"/>
        </w:rPr>
      </w:pPr>
      <w:r w:rsidRPr="008E05B6">
        <w:rPr>
          <w:rFonts w:ascii="Cambria" w:hAnsi="Cambria" w:cs="Times New Roman"/>
          <w:color w:val="000000" w:themeColor="text1"/>
          <w:sz w:val="24"/>
          <w:szCs w:val="24"/>
        </w:rPr>
        <w:t xml:space="preserve">Involved in the </w:t>
      </w:r>
      <w:r w:rsidRPr="008E05B6">
        <w:rPr>
          <w:rFonts w:ascii="Cambria" w:hAnsi="Cambria" w:cs="Times New Roman"/>
          <w:bCs/>
          <w:color w:val="000000" w:themeColor="text1"/>
          <w:sz w:val="24"/>
          <w:szCs w:val="24"/>
        </w:rPr>
        <w:t>Implementation/Customization of Purchasing, MRP, OM, and Inventory modules</w:t>
      </w:r>
      <w:r w:rsidRPr="008E05B6">
        <w:rPr>
          <w:rFonts w:ascii="Cambria" w:hAnsi="Cambria" w:cs="Times New Roman"/>
          <w:color w:val="000000" w:themeColor="text1"/>
          <w:sz w:val="24"/>
          <w:szCs w:val="24"/>
        </w:rPr>
        <w:t>.</w:t>
      </w:r>
    </w:p>
    <w:p w:rsidR="008E05B6" w:rsidRPr="008E05B6" w:rsidRDefault="008E05B6" w:rsidP="00646A41">
      <w:pPr>
        <w:numPr>
          <w:ilvl w:val="0"/>
          <w:numId w:val="35"/>
        </w:numPr>
        <w:jc w:val="both"/>
        <w:rPr>
          <w:rFonts w:ascii="Cambria" w:hAnsi="Cambria" w:cs="Times New Roman"/>
          <w:color w:val="000000" w:themeColor="text1"/>
          <w:sz w:val="24"/>
          <w:szCs w:val="24"/>
        </w:rPr>
      </w:pPr>
      <w:r w:rsidRPr="008E05B6">
        <w:rPr>
          <w:rFonts w:ascii="Cambria" w:hAnsi="Cambria" w:cs="Times New Roman"/>
          <w:color w:val="000000" w:themeColor="text1"/>
          <w:sz w:val="24"/>
          <w:szCs w:val="24"/>
        </w:rPr>
        <w:t>Good team manager with dynamic leadership and quality oriented.</w:t>
      </w:r>
    </w:p>
    <w:p w:rsidR="008E05B6" w:rsidRPr="008E05B6" w:rsidRDefault="008E05B6" w:rsidP="00646A41">
      <w:pPr>
        <w:numPr>
          <w:ilvl w:val="0"/>
          <w:numId w:val="35"/>
        </w:numPr>
        <w:jc w:val="both"/>
        <w:rPr>
          <w:rFonts w:ascii="Cambria" w:hAnsi="Cambria" w:cs="Times New Roman"/>
          <w:color w:val="000000" w:themeColor="text1"/>
          <w:sz w:val="24"/>
          <w:szCs w:val="24"/>
        </w:rPr>
      </w:pPr>
      <w:r w:rsidRPr="008E05B6">
        <w:rPr>
          <w:rFonts w:ascii="Cambria" w:hAnsi="Cambria" w:cs="Times New Roman"/>
          <w:color w:val="000000" w:themeColor="text1"/>
          <w:sz w:val="24"/>
          <w:szCs w:val="24"/>
        </w:rPr>
        <w:t xml:space="preserve">Coordinated and conducted </w:t>
      </w:r>
      <w:r w:rsidRPr="008E05B6">
        <w:rPr>
          <w:rFonts w:ascii="Cambria" w:hAnsi="Cambria" w:cs="Times New Roman"/>
          <w:b/>
          <w:bCs/>
          <w:color w:val="000000" w:themeColor="text1"/>
          <w:sz w:val="24"/>
          <w:szCs w:val="24"/>
        </w:rPr>
        <w:t>unit testing, Integration testing, Involved in Enhancement</w:t>
      </w:r>
      <w:r w:rsidRPr="008E05B6">
        <w:rPr>
          <w:rFonts w:ascii="Cambria" w:hAnsi="Cambria" w:cs="Times New Roman"/>
          <w:color w:val="000000" w:themeColor="text1"/>
          <w:sz w:val="24"/>
          <w:szCs w:val="24"/>
        </w:rPr>
        <w:t xml:space="preserve"> and provided process documentation.</w:t>
      </w:r>
    </w:p>
    <w:p w:rsidR="008E05B6" w:rsidRPr="008E05B6" w:rsidRDefault="008E05B6" w:rsidP="00646A41">
      <w:pPr>
        <w:numPr>
          <w:ilvl w:val="0"/>
          <w:numId w:val="35"/>
        </w:numPr>
        <w:jc w:val="both"/>
        <w:rPr>
          <w:rFonts w:ascii="Cambria" w:hAnsi="Cambria" w:cs="Times New Roman"/>
          <w:color w:val="000000" w:themeColor="text1"/>
          <w:sz w:val="24"/>
          <w:szCs w:val="24"/>
        </w:rPr>
      </w:pPr>
      <w:r w:rsidRPr="008E05B6">
        <w:rPr>
          <w:rFonts w:ascii="Cambria" w:hAnsi="Cambria" w:cs="Times New Roman"/>
          <w:color w:val="000000" w:themeColor="text1"/>
          <w:sz w:val="24"/>
          <w:szCs w:val="24"/>
        </w:rPr>
        <w:t>Conduct internal training on CRM modules Install base, Field service, Service contracts</w:t>
      </w:r>
      <w:r w:rsidR="00C25360">
        <w:rPr>
          <w:rFonts w:ascii="Cambria" w:hAnsi="Cambria" w:cs="Times New Roman"/>
          <w:color w:val="000000" w:themeColor="text1"/>
          <w:sz w:val="24"/>
          <w:szCs w:val="24"/>
        </w:rPr>
        <w:t>.</w:t>
      </w:r>
    </w:p>
    <w:p w:rsidR="00DC47BE" w:rsidRPr="00646A41" w:rsidRDefault="00DC47BE" w:rsidP="00646A41">
      <w:pPr>
        <w:jc w:val="both"/>
        <w:rPr>
          <w:rFonts w:ascii="Cambria" w:hAnsi="Cambria" w:cs="Times New Roman"/>
          <w:color w:val="000000" w:themeColor="text1"/>
          <w:sz w:val="24"/>
          <w:szCs w:val="24"/>
        </w:rPr>
      </w:pPr>
    </w:p>
    <w:p w:rsidR="008E05B6" w:rsidRPr="00646A41" w:rsidRDefault="008E05B6" w:rsidP="00646A41">
      <w:pPr>
        <w:jc w:val="both"/>
        <w:rPr>
          <w:rFonts w:ascii="Cambria" w:hAnsi="Cambria"/>
          <w:b/>
          <w:iCs/>
          <w:color w:val="000000" w:themeColor="text1"/>
          <w:sz w:val="24"/>
          <w:szCs w:val="24"/>
          <w:u w:val="single"/>
          <w:lang w:val="en-IN"/>
        </w:rPr>
      </w:pPr>
      <w:r w:rsidRPr="00646A41">
        <w:rPr>
          <w:rFonts w:ascii="Cambria" w:hAnsi="Cambria"/>
          <w:b/>
          <w:iCs/>
          <w:color w:val="000000" w:themeColor="text1"/>
          <w:sz w:val="24"/>
          <w:szCs w:val="24"/>
          <w:u w:val="single"/>
          <w:lang w:val="en-IN"/>
        </w:rPr>
        <w:t>Technical Skills:</w:t>
      </w:r>
    </w:p>
    <w:p w:rsidR="008E05B6" w:rsidRPr="008E05B6" w:rsidRDefault="008E05B6" w:rsidP="00646A41">
      <w:pPr>
        <w:pStyle w:val="Heading8"/>
        <w:keepNext/>
        <w:numPr>
          <w:ilvl w:val="0"/>
          <w:numId w:val="3"/>
        </w:numPr>
        <w:tabs>
          <w:tab w:val="left" w:pos="270"/>
        </w:tabs>
        <w:ind w:left="-180" w:firstLine="0"/>
        <w:jc w:val="both"/>
        <w:rPr>
          <w:rFonts w:ascii="Cambria" w:hAnsi="Cambria"/>
          <w:b/>
          <w:bCs/>
          <w:i w:val="0"/>
          <w:iCs/>
          <w:color w:val="000000" w:themeColor="text1"/>
          <w:szCs w:val="24"/>
          <w:lang w:val="en-US"/>
        </w:rPr>
      </w:pPr>
      <w:r w:rsidRPr="008E05B6">
        <w:rPr>
          <w:rFonts w:ascii="Cambria" w:hAnsi="Cambria"/>
          <w:b/>
          <w:bCs/>
          <w:i w:val="0"/>
          <w:iCs/>
          <w:color w:val="000000" w:themeColor="text1"/>
          <w:szCs w:val="24"/>
          <w:lang w:val="en-US"/>
        </w:rPr>
        <w:t>Functional &amp;Technical Expertise:</w:t>
      </w:r>
      <w:bookmarkStart w:id="0" w:name="_GoBack"/>
      <w:bookmarkEnd w:id="0"/>
    </w:p>
    <w:p w:rsidR="008E05B6" w:rsidRPr="008E05B6" w:rsidRDefault="008E05B6" w:rsidP="00646A41">
      <w:pPr>
        <w:pStyle w:val="Heading8"/>
        <w:keepNext/>
        <w:numPr>
          <w:ilvl w:val="0"/>
          <w:numId w:val="3"/>
        </w:numPr>
        <w:tabs>
          <w:tab w:val="left" w:pos="270"/>
        </w:tabs>
        <w:ind w:left="-180" w:firstLine="0"/>
        <w:jc w:val="both"/>
        <w:rPr>
          <w:rFonts w:ascii="Cambria" w:hAnsi="Cambria"/>
          <w:b/>
          <w:i w:val="0"/>
          <w:iCs/>
          <w:color w:val="000000" w:themeColor="text1"/>
          <w:szCs w:val="24"/>
          <w:lang w:val="en-US"/>
        </w:rPr>
      </w:pPr>
      <w:r w:rsidRPr="008E05B6">
        <w:rPr>
          <w:rFonts w:ascii="Cambria" w:hAnsi="Cambria"/>
          <w:b/>
          <w:i w:val="0"/>
          <w:iCs/>
          <w:color w:val="000000" w:themeColor="text1"/>
          <w:szCs w:val="24"/>
          <w:lang w:val="en-US"/>
        </w:rPr>
        <w:t xml:space="preserve">Oracle Enterprise Business Suite (EBS) skills: </w:t>
      </w:r>
    </w:p>
    <w:p w:rsidR="008E05B6" w:rsidRPr="008E05B6" w:rsidRDefault="008E05B6" w:rsidP="00646A41">
      <w:pPr>
        <w:pStyle w:val="Heading8"/>
        <w:keepNext/>
        <w:numPr>
          <w:ilvl w:val="0"/>
          <w:numId w:val="3"/>
        </w:numPr>
        <w:tabs>
          <w:tab w:val="left" w:pos="270"/>
        </w:tabs>
        <w:ind w:left="-180" w:firstLine="0"/>
        <w:jc w:val="both"/>
        <w:rPr>
          <w:rFonts w:ascii="Cambria" w:hAnsi="Cambria"/>
          <w:i w:val="0"/>
          <w:iCs/>
          <w:color w:val="000000" w:themeColor="text1"/>
          <w:szCs w:val="24"/>
          <w:lang w:val="en-US"/>
        </w:rPr>
      </w:pPr>
      <w:r w:rsidRPr="008E05B6">
        <w:rPr>
          <w:rFonts w:ascii="Cambria" w:hAnsi="Cambria"/>
          <w:i w:val="0"/>
          <w:iCs/>
          <w:color w:val="000000" w:themeColor="text1"/>
          <w:szCs w:val="24"/>
          <w:lang w:val="en-US"/>
        </w:rPr>
        <w:t xml:space="preserve">Release </w:t>
      </w:r>
      <w:r w:rsidRPr="008E05B6">
        <w:rPr>
          <w:rFonts w:ascii="Cambria" w:hAnsi="Cambria"/>
          <w:b/>
          <w:i w:val="0"/>
          <w:iCs/>
          <w:color w:val="000000" w:themeColor="text1"/>
          <w:szCs w:val="24"/>
          <w:lang w:val="en-US"/>
        </w:rPr>
        <w:t>R12.2.5</w:t>
      </w:r>
      <w:r w:rsidRPr="008E05B6">
        <w:rPr>
          <w:rFonts w:ascii="Cambria" w:hAnsi="Cambria"/>
          <w:i w:val="0"/>
          <w:iCs/>
          <w:color w:val="000000" w:themeColor="text1"/>
          <w:szCs w:val="24"/>
          <w:lang w:val="en-US"/>
        </w:rPr>
        <w:t>,</w:t>
      </w:r>
      <w:r w:rsidRPr="008E05B6">
        <w:rPr>
          <w:rFonts w:ascii="Cambria" w:hAnsi="Cambria"/>
          <w:b/>
          <w:bCs/>
          <w:i w:val="0"/>
          <w:iCs/>
          <w:color w:val="000000" w:themeColor="text1"/>
          <w:szCs w:val="24"/>
          <w:lang w:val="en-US"/>
        </w:rPr>
        <w:t xml:space="preserve"> 11.5.10.2, 11.5.10, 11.5 .10 Special Edition, 11.5.9 &amp; 11.0.3 </w:t>
      </w:r>
    </w:p>
    <w:p w:rsidR="008E05B6" w:rsidRPr="008E05B6" w:rsidRDefault="008E05B6" w:rsidP="00646A41">
      <w:pPr>
        <w:pStyle w:val="Heading8"/>
        <w:keepNext/>
        <w:numPr>
          <w:ilvl w:val="0"/>
          <w:numId w:val="3"/>
        </w:numPr>
        <w:tabs>
          <w:tab w:val="left" w:pos="270"/>
        </w:tabs>
        <w:ind w:left="-180" w:firstLine="0"/>
        <w:jc w:val="both"/>
        <w:rPr>
          <w:rFonts w:ascii="Cambria" w:hAnsi="Cambria"/>
          <w:bCs/>
          <w:i w:val="0"/>
          <w:iCs/>
          <w:color w:val="000000" w:themeColor="text1"/>
          <w:szCs w:val="24"/>
          <w:lang w:val="en-US"/>
        </w:rPr>
      </w:pPr>
      <w:r w:rsidRPr="008E05B6">
        <w:rPr>
          <w:rFonts w:ascii="Cambria" w:hAnsi="Cambria"/>
          <w:i w:val="0"/>
          <w:iCs/>
          <w:color w:val="000000" w:themeColor="text1"/>
          <w:szCs w:val="24"/>
          <w:lang w:val="en-US"/>
        </w:rPr>
        <w:t>Advanced Supply Chain Planning (ASCP),</w:t>
      </w:r>
      <w:r w:rsidRPr="008E05B6">
        <w:rPr>
          <w:rFonts w:ascii="Cambria" w:hAnsi="Cambria"/>
          <w:bCs/>
          <w:i w:val="0"/>
          <w:iCs/>
          <w:color w:val="000000" w:themeColor="text1"/>
          <w:szCs w:val="24"/>
          <w:lang w:val="en-US"/>
        </w:rPr>
        <w:t xml:space="preserve"> Distribution Requirement Planning (DRP), Production Scheduling (PS), Material requirement Planning (MRP), Capacity requirement Planning (CRP)</w:t>
      </w:r>
    </w:p>
    <w:p w:rsidR="008E05B6" w:rsidRPr="008E05B6" w:rsidRDefault="00646A41" w:rsidP="00646A41">
      <w:pPr>
        <w:pStyle w:val="Heading8"/>
        <w:keepNext/>
        <w:numPr>
          <w:ilvl w:val="0"/>
          <w:numId w:val="3"/>
        </w:numPr>
        <w:tabs>
          <w:tab w:val="left" w:pos="270"/>
        </w:tabs>
        <w:ind w:left="-180" w:firstLine="0"/>
        <w:jc w:val="both"/>
        <w:rPr>
          <w:rFonts w:ascii="Cambria" w:hAnsi="Cambria"/>
          <w:bCs/>
          <w:i w:val="0"/>
          <w:iCs/>
          <w:color w:val="000000" w:themeColor="text1"/>
          <w:szCs w:val="24"/>
          <w:lang w:val="en-US"/>
        </w:rPr>
      </w:pPr>
      <w:r w:rsidRPr="008E05B6">
        <w:rPr>
          <w:rFonts w:ascii="Cambria" w:hAnsi="Cambria"/>
          <w:bCs/>
          <w:i w:val="0"/>
          <w:iCs/>
          <w:color w:val="000000" w:themeColor="text1"/>
          <w:szCs w:val="24"/>
          <w:lang w:val="en-US"/>
        </w:rPr>
        <w:t>Warehouse</w:t>
      </w:r>
      <w:r w:rsidR="008E05B6" w:rsidRPr="008E05B6">
        <w:rPr>
          <w:rFonts w:ascii="Cambria" w:hAnsi="Cambria"/>
          <w:bCs/>
          <w:i w:val="0"/>
          <w:iCs/>
          <w:color w:val="000000" w:themeColor="text1"/>
          <w:szCs w:val="24"/>
          <w:lang w:val="en-US"/>
        </w:rPr>
        <w:t xml:space="preserve"> Management with MSCA (WMS &amp; MSCA)</w:t>
      </w:r>
    </w:p>
    <w:p w:rsidR="008E05B6" w:rsidRPr="008E05B6" w:rsidRDefault="008E05B6" w:rsidP="00646A41">
      <w:pPr>
        <w:pStyle w:val="Heading8"/>
        <w:keepNext/>
        <w:numPr>
          <w:ilvl w:val="0"/>
          <w:numId w:val="3"/>
        </w:numPr>
        <w:tabs>
          <w:tab w:val="left" w:pos="270"/>
        </w:tabs>
        <w:ind w:left="-180" w:firstLine="0"/>
        <w:jc w:val="both"/>
        <w:rPr>
          <w:rFonts w:ascii="Cambria" w:hAnsi="Cambria"/>
          <w:bCs/>
          <w:i w:val="0"/>
          <w:iCs/>
          <w:color w:val="000000" w:themeColor="text1"/>
          <w:szCs w:val="24"/>
          <w:lang w:val="en-US"/>
        </w:rPr>
      </w:pPr>
      <w:r w:rsidRPr="008E05B6">
        <w:rPr>
          <w:rFonts w:ascii="Cambria" w:hAnsi="Cambria"/>
          <w:bCs/>
          <w:i w:val="0"/>
          <w:iCs/>
          <w:color w:val="000000" w:themeColor="text1"/>
          <w:szCs w:val="24"/>
          <w:lang w:val="en-US"/>
        </w:rPr>
        <w:t>Distribution modules: Inventory, Purchasing, Order Management, Advance Pricing, I procurement</w:t>
      </w:r>
    </w:p>
    <w:p w:rsidR="008E05B6" w:rsidRPr="008E05B6" w:rsidRDefault="008E05B6" w:rsidP="00646A41">
      <w:pPr>
        <w:pStyle w:val="Heading8"/>
        <w:keepNext/>
        <w:numPr>
          <w:ilvl w:val="0"/>
          <w:numId w:val="3"/>
        </w:numPr>
        <w:tabs>
          <w:tab w:val="left" w:pos="270"/>
        </w:tabs>
        <w:ind w:left="-180" w:firstLine="0"/>
        <w:jc w:val="both"/>
        <w:rPr>
          <w:rFonts w:ascii="Cambria" w:hAnsi="Cambria"/>
          <w:bCs/>
          <w:i w:val="0"/>
          <w:iCs/>
          <w:color w:val="000000" w:themeColor="text1"/>
          <w:szCs w:val="24"/>
          <w:lang w:val="en-US"/>
        </w:rPr>
      </w:pPr>
      <w:r w:rsidRPr="008E05B6">
        <w:rPr>
          <w:rFonts w:ascii="Cambria" w:hAnsi="Cambria"/>
          <w:bCs/>
          <w:i w:val="0"/>
          <w:iCs/>
          <w:color w:val="000000" w:themeColor="text1"/>
          <w:szCs w:val="24"/>
          <w:lang w:val="en-US"/>
        </w:rPr>
        <w:t>Discrete Manufacturing (BOM/WIP) and OSFM</w:t>
      </w:r>
    </w:p>
    <w:p w:rsidR="008E05B6" w:rsidRPr="008E05B6" w:rsidRDefault="008E05B6" w:rsidP="00646A41">
      <w:pPr>
        <w:pStyle w:val="Heading8"/>
        <w:keepNext/>
        <w:numPr>
          <w:ilvl w:val="0"/>
          <w:numId w:val="3"/>
        </w:numPr>
        <w:tabs>
          <w:tab w:val="left" w:pos="270"/>
        </w:tabs>
        <w:ind w:left="-180" w:firstLine="0"/>
        <w:jc w:val="both"/>
        <w:rPr>
          <w:rFonts w:ascii="Cambria" w:hAnsi="Cambria"/>
          <w:bCs/>
          <w:i w:val="0"/>
          <w:iCs/>
          <w:color w:val="000000" w:themeColor="text1"/>
          <w:szCs w:val="24"/>
          <w:lang w:val="en-US"/>
        </w:rPr>
      </w:pPr>
      <w:r w:rsidRPr="008E05B6">
        <w:rPr>
          <w:rFonts w:ascii="Cambria" w:hAnsi="Cambria"/>
          <w:bCs/>
          <w:i w:val="0"/>
          <w:iCs/>
          <w:color w:val="000000" w:themeColor="text1"/>
          <w:szCs w:val="24"/>
          <w:lang w:val="en-US"/>
        </w:rPr>
        <w:t>Oracle Processes Manufacturing (OPM) OPM Quality.</w:t>
      </w:r>
    </w:p>
    <w:p w:rsidR="008E05B6" w:rsidRPr="00646A41" w:rsidRDefault="008E05B6" w:rsidP="00646A41">
      <w:pPr>
        <w:pStyle w:val="Heading8"/>
        <w:keepNext/>
        <w:numPr>
          <w:ilvl w:val="0"/>
          <w:numId w:val="3"/>
        </w:numPr>
        <w:tabs>
          <w:tab w:val="left" w:pos="270"/>
        </w:tabs>
        <w:ind w:left="-180" w:firstLine="0"/>
        <w:jc w:val="both"/>
        <w:rPr>
          <w:rFonts w:ascii="Cambria" w:hAnsi="Cambria"/>
          <w:i w:val="0"/>
          <w:iCs/>
          <w:color w:val="000000" w:themeColor="text1"/>
          <w:szCs w:val="24"/>
          <w:lang w:val="en-US"/>
        </w:rPr>
      </w:pPr>
      <w:r w:rsidRPr="008E05B6">
        <w:rPr>
          <w:rFonts w:ascii="Cambria" w:hAnsi="Cambria"/>
          <w:i w:val="0"/>
          <w:iCs/>
          <w:color w:val="000000" w:themeColor="text1"/>
          <w:szCs w:val="24"/>
          <w:lang w:val="en-US"/>
        </w:rPr>
        <w:t>CRM Modules like Install base, Field Service, Service Contracts, Depot repair, OIC</w:t>
      </w:r>
    </w:p>
    <w:p w:rsidR="00535E88" w:rsidRPr="00646A41" w:rsidRDefault="00535E88" w:rsidP="00646A41">
      <w:pPr>
        <w:tabs>
          <w:tab w:val="left" w:pos="270"/>
          <w:tab w:val="left" w:pos="2898"/>
          <w:tab w:val="left" w:pos="8838"/>
        </w:tabs>
        <w:spacing w:after="120"/>
        <w:ind w:left="-180"/>
        <w:jc w:val="both"/>
        <w:rPr>
          <w:rFonts w:ascii="Cambria" w:hAnsi="Cambria" w:cs="Times New Roman"/>
          <w:b/>
          <w:i/>
          <w:color w:val="000000" w:themeColor="text1"/>
          <w:sz w:val="24"/>
          <w:szCs w:val="24"/>
          <w:u w:val="single"/>
        </w:rPr>
      </w:pPr>
    </w:p>
    <w:p w:rsidR="00535E88" w:rsidRPr="00646A41" w:rsidRDefault="006F5305" w:rsidP="00646A41">
      <w:pPr>
        <w:tabs>
          <w:tab w:val="left" w:pos="270"/>
          <w:tab w:val="left" w:pos="2898"/>
          <w:tab w:val="left" w:pos="8838"/>
        </w:tabs>
        <w:spacing w:after="120"/>
        <w:ind w:left="-180"/>
        <w:jc w:val="both"/>
        <w:rPr>
          <w:rFonts w:ascii="Cambria" w:hAnsi="Cambria" w:cs="Times New Roman"/>
          <w:b/>
          <w:i/>
          <w:color w:val="000000" w:themeColor="text1"/>
          <w:sz w:val="24"/>
          <w:szCs w:val="24"/>
          <w:u w:val="single"/>
        </w:rPr>
      </w:pPr>
      <w:r w:rsidRPr="00646A41">
        <w:rPr>
          <w:rFonts w:ascii="Cambria" w:hAnsi="Cambria" w:cs="Times New Roman"/>
          <w:b/>
          <w:i/>
          <w:color w:val="000000" w:themeColor="text1"/>
          <w:sz w:val="24"/>
          <w:szCs w:val="24"/>
          <w:u w:val="single"/>
        </w:rPr>
        <w:t xml:space="preserve">Project Details: </w:t>
      </w:r>
    </w:p>
    <w:p w:rsidR="00646A41" w:rsidRPr="00646A41" w:rsidRDefault="00646A41" w:rsidP="00646A41">
      <w:pPr>
        <w:pStyle w:val="Heading3"/>
        <w:tabs>
          <w:tab w:val="left" w:pos="360"/>
        </w:tabs>
        <w:jc w:val="both"/>
        <w:rPr>
          <w:rFonts w:ascii="Cambria" w:hAnsi="Cambria" w:cs="Arial"/>
          <w:b/>
          <w:bCs/>
          <w:color w:val="000000" w:themeColor="text1"/>
          <w:u w:val="single"/>
        </w:rPr>
      </w:pPr>
      <w:r w:rsidRPr="00646A41">
        <w:rPr>
          <w:rFonts w:ascii="Cambria" w:hAnsi="Cambria" w:cs="Arial"/>
          <w:b/>
          <w:bCs/>
          <w:color w:val="000000" w:themeColor="text1"/>
          <w:u w:val="single"/>
        </w:rPr>
        <w:t>Project Details #1</w:t>
      </w:r>
    </w:p>
    <w:p w:rsidR="00646A41" w:rsidRPr="00646A41" w:rsidRDefault="00646A41" w:rsidP="00646A41">
      <w:pPr>
        <w:jc w:val="both"/>
        <w:rPr>
          <w:rFonts w:ascii="Cambria" w:hAnsi="Cambria"/>
          <w:b/>
          <w:bCs/>
          <w:color w:val="000000" w:themeColor="text1"/>
          <w:sz w:val="24"/>
          <w:szCs w:val="24"/>
        </w:rPr>
      </w:pPr>
      <w:r w:rsidRPr="00646A41">
        <w:rPr>
          <w:rFonts w:ascii="Cambria" w:eastAsia="Batang" w:hAnsi="Cambria"/>
          <w:color w:val="000000" w:themeColor="text1"/>
          <w:sz w:val="24"/>
          <w:szCs w:val="24"/>
        </w:rPr>
        <w:t>Company:</w:t>
      </w:r>
      <w:r w:rsidRPr="00646A41">
        <w:rPr>
          <w:rFonts w:ascii="Cambria" w:eastAsia="Batang" w:hAnsi="Cambria"/>
          <w:b/>
          <w:bCs/>
          <w:color w:val="000000" w:themeColor="text1"/>
          <w:sz w:val="24"/>
          <w:szCs w:val="24"/>
        </w:rPr>
        <w:t xml:space="preserve"> Glo </w:t>
      </w:r>
      <w:r w:rsidRPr="00646A41">
        <w:rPr>
          <w:rFonts w:ascii="Cambria" w:eastAsia="Batang" w:hAnsi="Cambria"/>
          <w:b/>
          <w:bCs/>
          <w:color w:val="000000" w:themeColor="text1"/>
          <w:sz w:val="24"/>
          <w:szCs w:val="24"/>
        </w:rPr>
        <w:t>Mobile,</w:t>
      </w:r>
      <w:r w:rsidRPr="00646A41">
        <w:rPr>
          <w:rFonts w:ascii="Cambria" w:eastAsia="Batang" w:hAnsi="Cambria"/>
          <w:b/>
          <w:bCs/>
          <w:color w:val="000000" w:themeColor="text1"/>
          <w:sz w:val="24"/>
          <w:szCs w:val="24"/>
        </w:rPr>
        <w:t xml:space="preserve"> Lagos, Nigeria </w:t>
      </w:r>
    </w:p>
    <w:p w:rsidR="00646A41" w:rsidRPr="00646A41" w:rsidRDefault="00646A41" w:rsidP="00646A41">
      <w:pPr>
        <w:jc w:val="both"/>
        <w:rPr>
          <w:rFonts w:ascii="Cambria" w:eastAsia="Batang" w:hAnsi="Cambria"/>
          <w:b/>
          <w:bCs/>
          <w:color w:val="000000" w:themeColor="text1"/>
          <w:sz w:val="24"/>
          <w:szCs w:val="24"/>
        </w:rPr>
      </w:pPr>
      <w:r w:rsidRPr="00646A41">
        <w:rPr>
          <w:rFonts w:ascii="Cambria" w:eastAsia="Batang" w:hAnsi="Cambria"/>
          <w:color w:val="000000" w:themeColor="text1"/>
          <w:sz w:val="24"/>
          <w:szCs w:val="24"/>
        </w:rPr>
        <w:t>Duration:</w:t>
      </w:r>
      <w:r w:rsidRPr="00646A41">
        <w:rPr>
          <w:rFonts w:ascii="Cambria" w:eastAsia="Batang" w:hAnsi="Cambria"/>
          <w:b/>
          <w:bCs/>
          <w:color w:val="000000" w:themeColor="text1"/>
          <w:sz w:val="24"/>
          <w:szCs w:val="24"/>
        </w:rPr>
        <w:t xml:space="preserve"> JAN 2020 –Till date</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Client</w:t>
      </w:r>
      <w:r w:rsidRPr="00646A41">
        <w:rPr>
          <w:rFonts w:ascii="Cambria" w:hAnsi="Cambria"/>
          <w:color w:val="000000" w:themeColor="text1"/>
          <w:sz w:val="24"/>
          <w:szCs w:val="24"/>
        </w:rPr>
        <w:tab/>
        <w:t>: Orasphere Technologies Consulting, Nigeria</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Role</w:t>
      </w:r>
      <w:r w:rsidRPr="00646A41">
        <w:rPr>
          <w:rFonts w:ascii="Cambria" w:hAnsi="Cambria"/>
          <w:color w:val="000000" w:themeColor="text1"/>
          <w:sz w:val="24"/>
          <w:szCs w:val="24"/>
        </w:rPr>
        <w:tab/>
        <w:t xml:space="preserve">: Fusion Inventory, Procurement and Order Management </w:t>
      </w:r>
    </w:p>
    <w:p w:rsidR="00646A41" w:rsidRPr="00646A41" w:rsidRDefault="00646A41" w:rsidP="00646A41">
      <w:pPr>
        <w:pStyle w:val="NormalTahoma"/>
        <w:ind w:left="0" w:firstLine="0"/>
        <w:rPr>
          <w:rFonts w:ascii="Cambria" w:hAnsi="Cambria"/>
          <w:b/>
          <w:bCs/>
          <w:color w:val="000000" w:themeColor="text1"/>
          <w:sz w:val="24"/>
          <w:szCs w:val="24"/>
          <w:lang w:val="en-US"/>
        </w:rPr>
      </w:pPr>
      <w:r w:rsidRPr="00646A41">
        <w:rPr>
          <w:rFonts w:ascii="Cambria" w:hAnsi="Cambria"/>
          <w:color w:val="000000" w:themeColor="text1"/>
          <w:sz w:val="24"/>
          <w:szCs w:val="24"/>
        </w:rPr>
        <w:t>Work Location:</w:t>
      </w:r>
      <w:r w:rsidRPr="00646A41">
        <w:rPr>
          <w:rFonts w:ascii="Cambria" w:hAnsi="Cambria"/>
          <w:b/>
          <w:bCs/>
          <w:color w:val="000000" w:themeColor="text1"/>
          <w:sz w:val="24"/>
          <w:szCs w:val="24"/>
        </w:rPr>
        <w:t xml:space="preserve"> </w:t>
      </w:r>
      <w:r w:rsidRPr="00646A41">
        <w:rPr>
          <w:rFonts w:ascii="Cambria" w:hAnsi="Cambria"/>
          <w:b/>
          <w:bCs/>
          <w:color w:val="000000" w:themeColor="text1"/>
          <w:sz w:val="24"/>
          <w:szCs w:val="24"/>
          <w:lang w:val="en-US"/>
        </w:rPr>
        <w:t>Nigeria</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lastRenderedPageBreak/>
        <w:t xml:space="preserve">Fusion Implementation SCM </w:t>
      </w:r>
      <w:r w:rsidRPr="00646A41">
        <w:rPr>
          <w:rFonts w:ascii="Cambria" w:hAnsi="Cambria"/>
          <w:bCs/>
          <w:color w:val="000000" w:themeColor="text1"/>
          <w:sz w:val="24"/>
          <w:szCs w:val="24"/>
          <w:lang w:val="en-US"/>
        </w:rPr>
        <w:t>(Inventory,</w:t>
      </w:r>
      <w:r w:rsidRPr="00646A41">
        <w:rPr>
          <w:rFonts w:ascii="Cambria" w:hAnsi="Cambria"/>
          <w:bCs/>
          <w:color w:val="000000" w:themeColor="text1"/>
          <w:sz w:val="24"/>
          <w:szCs w:val="24"/>
          <w:lang w:val="en-US"/>
        </w:rPr>
        <w:t xml:space="preserve"> Procurement, Order management)</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 xml:space="preserve">Prepared </w:t>
      </w:r>
      <w:r w:rsidRPr="00646A41">
        <w:rPr>
          <w:rFonts w:ascii="Cambria" w:hAnsi="Cambria"/>
          <w:bCs/>
          <w:color w:val="000000" w:themeColor="text1"/>
          <w:sz w:val="24"/>
          <w:szCs w:val="24"/>
          <w:lang w:val="en-US"/>
        </w:rPr>
        <w:t>Workshop</w:t>
      </w:r>
      <w:r w:rsidRPr="00646A41">
        <w:rPr>
          <w:rFonts w:ascii="Cambria" w:hAnsi="Cambria"/>
          <w:bCs/>
          <w:color w:val="000000" w:themeColor="text1"/>
          <w:sz w:val="24"/>
          <w:szCs w:val="24"/>
          <w:lang w:val="en-US"/>
        </w:rPr>
        <w:t xml:space="preserve"> agenda demo on Fusion SCM, Planning Central</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CRP and UAT for Fusion SCM and GOLIVE</w:t>
      </w:r>
    </w:p>
    <w:p w:rsidR="00646A41" w:rsidRPr="00646A41" w:rsidRDefault="00646A41" w:rsidP="00646A41">
      <w:pPr>
        <w:jc w:val="both"/>
        <w:rPr>
          <w:rFonts w:ascii="Cambria" w:hAnsi="Cambria"/>
          <w:color w:val="000000" w:themeColor="text1"/>
          <w:sz w:val="24"/>
          <w:szCs w:val="24"/>
          <w:lang w:eastAsia="x-none"/>
        </w:rPr>
      </w:pPr>
    </w:p>
    <w:p w:rsidR="00646A41" w:rsidRDefault="00646A41" w:rsidP="00646A41">
      <w:pPr>
        <w:pStyle w:val="Heading3"/>
        <w:tabs>
          <w:tab w:val="left" w:pos="360"/>
        </w:tabs>
        <w:jc w:val="both"/>
        <w:rPr>
          <w:rFonts w:ascii="Cambria" w:hAnsi="Cambria" w:cs="Arial"/>
          <w:b/>
          <w:bCs/>
          <w:color w:val="000000" w:themeColor="text1"/>
          <w:u w:val="single"/>
        </w:rPr>
      </w:pPr>
    </w:p>
    <w:p w:rsidR="00646A41" w:rsidRPr="00646A41" w:rsidRDefault="00646A41" w:rsidP="00646A41">
      <w:pPr>
        <w:pStyle w:val="Heading3"/>
        <w:tabs>
          <w:tab w:val="left" w:pos="360"/>
        </w:tabs>
        <w:jc w:val="both"/>
        <w:rPr>
          <w:rFonts w:ascii="Cambria" w:hAnsi="Cambria" w:cs="Arial"/>
          <w:b/>
          <w:bCs/>
          <w:color w:val="000000" w:themeColor="text1"/>
          <w:u w:val="single"/>
        </w:rPr>
      </w:pPr>
      <w:r w:rsidRPr="00646A41">
        <w:rPr>
          <w:rFonts w:ascii="Cambria" w:hAnsi="Cambria" w:cs="Arial"/>
          <w:b/>
          <w:bCs/>
          <w:color w:val="000000" w:themeColor="text1"/>
          <w:u w:val="single"/>
        </w:rPr>
        <w:t>Project Details #2</w:t>
      </w:r>
    </w:p>
    <w:p w:rsidR="00646A41" w:rsidRPr="00646A41" w:rsidRDefault="00646A41" w:rsidP="00646A41">
      <w:pPr>
        <w:jc w:val="both"/>
        <w:rPr>
          <w:rFonts w:ascii="Cambria" w:hAnsi="Cambria"/>
          <w:b/>
          <w:bCs/>
          <w:color w:val="000000" w:themeColor="text1"/>
          <w:sz w:val="24"/>
          <w:szCs w:val="24"/>
        </w:rPr>
      </w:pPr>
      <w:r w:rsidRPr="00646A41">
        <w:rPr>
          <w:rFonts w:ascii="Cambria" w:eastAsia="Batang" w:hAnsi="Cambria"/>
          <w:color w:val="000000" w:themeColor="text1"/>
          <w:sz w:val="24"/>
          <w:szCs w:val="24"/>
        </w:rPr>
        <w:t>Company:</w:t>
      </w:r>
      <w:r w:rsidRPr="00646A41">
        <w:rPr>
          <w:rFonts w:ascii="Cambria" w:eastAsia="Batang" w:hAnsi="Cambria"/>
          <w:b/>
          <w:bCs/>
          <w:color w:val="000000" w:themeColor="text1"/>
          <w:sz w:val="24"/>
          <w:szCs w:val="24"/>
        </w:rPr>
        <w:t xml:space="preserve"> Working in Dubai for FHH Client</w:t>
      </w:r>
    </w:p>
    <w:p w:rsidR="00646A41" w:rsidRPr="00646A41" w:rsidRDefault="00646A41" w:rsidP="00646A41">
      <w:pPr>
        <w:jc w:val="both"/>
        <w:rPr>
          <w:rFonts w:ascii="Cambria" w:eastAsia="Batang" w:hAnsi="Cambria"/>
          <w:b/>
          <w:bCs/>
          <w:color w:val="000000" w:themeColor="text1"/>
          <w:sz w:val="24"/>
          <w:szCs w:val="24"/>
        </w:rPr>
      </w:pPr>
      <w:r w:rsidRPr="00646A41">
        <w:rPr>
          <w:rFonts w:ascii="Cambria" w:eastAsia="Batang" w:hAnsi="Cambria"/>
          <w:color w:val="000000" w:themeColor="text1"/>
          <w:sz w:val="24"/>
          <w:szCs w:val="24"/>
        </w:rPr>
        <w:t>Duration:</w:t>
      </w:r>
      <w:r w:rsidRPr="00646A41">
        <w:rPr>
          <w:rFonts w:ascii="Cambria" w:eastAsia="Batang" w:hAnsi="Cambria"/>
          <w:b/>
          <w:bCs/>
          <w:color w:val="000000" w:themeColor="text1"/>
          <w:sz w:val="24"/>
          <w:szCs w:val="24"/>
        </w:rPr>
        <w:t xml:space="preserve"> AUG2019 –Till date</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Client</w:t>
      </w:r>
      <w:r w:rsidRPr="00646A41">
        <w:rPr>
          <w:rFonts w:ascii="Cambria" w:hAnsi="Cambria"/>
          <w:color w:val="000000" w:themeColor="text1"/>
          <w:sz w:val="24"/>
          <w:szCs w:val="24"/>
        </w:rPr>
        <w:tab/>
        <w:t>: GALAPPS Consulting, Hyderabad (Dubai Client)</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Role</w:t>
      </w:r>
      <w:r w:rsidRPr="00646A41">
        <w:rPr>
          <w:rFonts w:ascii="Cambria" w:hAnsi="Cambria"/>
          <w:color w:val="000000" w:themeColor="text1"/>
          <w:sz w:val="24"/>
          <w:szCs w:val="24"/>
        </w:rPr>
        <w:tab/>
        <w:t>: Fusion Planning Central and Manufacturing Fusion 19D</w:t>
      </w:r>
    </w:p>
    <w:p w:rsidR="00646A41" w:rsidRPr="00646A41" w:rsidRDefault="00646A41" w:rsidP="00646A41">
      <w:pPr>
        <w:pStyle w:val="NormalTahoma"/>
        <w:ind w:left="0" w:firstLine="0"/>
        <w:rPr>
          <w:rFonts w:ascii="Cambria" w:hAnsi="Cambria"/>
          <w:b/>
          <w:bCs/>
          <w:color w:val="000000" w:themeColor="text1"/>
          <w:sz w:val="24"/>
          <w:szCs w:val="24"/>
          <w:lang w:val="en-US"/>
        </w:rPr>
      </w:pPr>
      <w:r w:rsidRPr="00646A41">
        <w:rPr>
          <w:rFonts w:ascii="Cambria" w:hAnsi="Cambria"/>
          <w:color w:val="000000" w:themeColor="text1"/>
          <w:sz w:val="24"/>
          <w:szCs w:val="24"/>
        </w:rPr>
        <w:t>Work Location:</w:t>
      </w:r>
      <w:r w:rsidRPr="00646A41">
        <w:rPr>
          <w:rFonts w:ascii="Cambria" w:hAnsi="Cambria"/>
          <w:b/>
          <w:bCs/>
          <w:color w:val="000000" w:themeColor="text1"/>
          <w:sz w:val="24"/>
          <w:szCs w:val="24"/>
        </w:rPr>
        <w:t xml:space="preserve"> </w:t>
      </w:r>
      <w:r w:rsidRPr="00646A41">
        <w:rPr>
          <w:rFonts w:ascii="Cambria" w:hAnsi="Cambria"/>
          <w:b/>
          <w:bCs/>
          <w:color w:val="000000" w:themeColor="text1"/>
          <w:sz w:val="24"/>
          <w:szCs w:val="24"/>
          <w:lang w:val="en-US"/>
        </w:rPr>
        <w:t>Dubai</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 xml:space="preserve">Prepared </w:t>
      </w:r>
      <w:r w:rsidRPr="00646A41">
        <w:rPr>
          <w:rFonts w:ascii="Cambria" w:hAnsi="Cambria"/>
          <w:bCs/>
          <w:color w:val="000000" w:themeColor="text1"/>
          <w:sz w:val="24"/>
          <w:szCs w:val="24"/>
          <w:lang w:val="en-US"/>
        </w:rPr>
        <w:t>Workshop</w:t>
      </w:r>
      <w:r w:rsidRPr="00646A41">
        <w:rPr>
          <w:rFonts w:ascii="Cambria" w:hAnsi="Cambria"/>
          <w:bCs/>
          <w:color w:val="000000" w:themeColor="text1"/>
          <w:sz w:val="24"/>
          <w:szCs w:val="24"/>
          <w:lang w:val="en-US"/>
        </w:rPr>
        <w:t xml:space="preserve"> agenda demo on Fusion SCM, Planning Central, Manufacturing</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CRP for</w:t>
      </w:r>
      <w:r w:rsidRPr="00646A41">
        <w:rPr>
          <w:rFonts w:ascii="Cambria" w:hAnsi="Cambria"/>
          <w:bCs/>
          <w:color w:val="000000" w:themeColor="text1"/>
          <w:sz w:val="24"/>
          <w:szCs w:val="24"/>
          <w:lang w:val="en-US"/>
        </w:rPr>
        <w:t xml:space="preserve"> Fusion Manufacturing, Planning Central. </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Working Fusion Implementation Planning Central and Manufacturing Fusion</w:t>
      </w:r>
    </w:p>
    <w:p w:rsidR="00646A41" w:rsidRDefault="00646A41" w:rsidP="00646A41">
      <w:pPr>
        <w:pStyle w:val="Heading3"/>
        <w:tabs>
          <w:tab w:val="left" w:pos="360"/>
        </w:tabs>
        <w:jc w:val="both"/>
        <w:rPr>
          <w:rFonts w:ascii="Cambria" w:hAnsi="Cambria" w:cs="Arial"/>
          <w:color w:val="000000" w:themeColor="text1"/>
        </w:rPr>
      </w:pPr>
    </w:p>
    <w:p w:rsidR="00646A41" w:rsidRDefault="00646A41" w:rsidP="00646A41">
      <w:pPr>
        <w:pStyle w:val="Heading3"/>
        <w:tabs>
          <w:tab w:val="left" w:pos="360"/>
        </w:tabs>
        <w:jc w:val="both"/>
        <w:rPr>
          <w:rFonts w:ascii="Cambria" w:hAnsi="Cambria" w:cs="Arial"/>
          <w:color w:val="000000" w:themeColor="text1"/>
        </w:rPr>
      </w:pPr>
    </w:p>
    <w:p w:rsidR="00646A41" w:rsidRPr="00646A41" w:rsidRDefault="00646A41" w:rsidP="00646A41">
      <w:pPr>
        <w:pStyle w:val="Heading3"/>
        <w:tabs>
          <w:tab w:val="left" w:pos="360"/>
        </w:tabs>
        <w:jc w:val="both"/>
        <w:rPr>
          <w:rFonts w:ascii="Cambria" w:hAnsi="Cambria" w:cs="Arial"/>
          <w:b/>
          <w:bCs/>
          <w:color w:val="000000" w:themeColor="text1"/>
          <w:u w:val="single"/>
        </w:rPr>
      </w:pPr>
      <w:r w:rsidRPr="00646A41">
        <w:rPr>
          <w:rFonts w:ascii="Cambria" w:hAnsi="Cambria" w:cs="Arial"/>
          <w:b/>
          <w:bCs/>
          <w:color w:val="000000" w:themeColor="text1"/>
          <w:u w:val="single"/>
        </w:rPr>
        <w:t>Project Details #3</w:t>
      </w:r>
    </w:p>
    <w:p w:rsidR="00646A41" w:rsidRPr="00646A41" w:rsidRDefault="00646A41" w:rsidP="00646A41">
      <w:pPr>
        <w:jc w:val="both"/>
        <w:rPr>
          <w:rFonts w:ascii="Cambria" w:hAnsi="Cambria"/>
          <w:b/>
          <w:bCs/>
          <w:color w:val="000000" w:themeColor="text1"/>
          <w:sz w:val="24"/>
          <w:szCs w:val="24"/>
        </w:rPr>
      </w:pPr>
      <w:r w:rsidRPr="00646A41">
        <w:rPr>
          <w:rFonts w:ascii="Cambria" w:eastAsia="Batang" w:hAnsi="Cambria"/>
          <w:color w:val="000000" w:themeColor="text1"/>
          <w:sz w:val="24"/>
          <w:szCs w:val="24"/>
        </w:rPr>
        <w:t>Company:</w:t>
      </w:r>
      <w:r w:rsidRPr="00646A41">
        <w:rPr>
          <w:rFonts w:ascii="Cambria" w:eastAsia="Batang" w:hAnsi="Cambria"/>
          <w:b/>
          <w:bCs/>
          <w:color w:val="000000" w:themeColor="text1"/>
          <w:sz w:val="24"/>
          <w:szCs w:val="24"/>
        </w:rPr>
        <w:t xml:space="preserve"> Working in Abhudhabi with Confidential Company      </w:t>
      </w:r>
    </w:p>
    <w:p w:rsidR="00646A41" w:rsidRPr="00646A41" w:rsidRDefault="00646A41" w:rsidP="00646A41">
      <w:pPr>
        <w:jc w:val="both"/>
        <w:rPr>
          <w:rFonts w:ascii="Cambria" w:eastAsia="Batang" w:hAnsi="Cambria"/>
          <w:b/>
          <w:bCs/>
          <w:color w:val="000000" w:themeColor="text1"/>
          <w:sz w:val="24"/>
          <w:szCs w:val="24"/>
        </w:rPr>
      </w:pPr>
      <w:r w:rsidRPr="00646A41">
        <w:rPr>
          <w:rFonts w:ascii="Cambria" w:eastAsia="Batang" w:hAnsi="Cambria"/>
          <w:color w:val="000000" w:themeColor="text1"/>
          <w:sz w:val="24"/>
          <w:szCs w:val="24"/>
        </w:rPr>
        <w:t>Duration:</w:t>
      </w:r>
      <w:r w:rsidRPr="00646A41">
        <w:rPr>
          <w:rFonts w:ascii="Cambria" w:eastAsia="Batang" w:hAnsi="Cambria"/>
          <w:b/>
          <w:bCs/>
          <w:color w:val="000000" w:themeColor="text1"/>
          <w:sz w:val="24"/>
          <w:szCs w:val="24"/>
        </w:rPr>
        <w:t xml:space="preserve"> APR2019 –AUG2019.</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Client</w:t>
      </w:r>
      <w:r w:rsidRPr="00646A41">
        <w:rPr>
          <w:rFonts w:ascii="Cambria" w:hAnsi="Cambria"/>
          <w:color w:val="000000" w:themeColor="text1"/>
          <w:sz w:val="24"/>
          <w:szCs w:val="24"/>
        </w:rPr>
        <w:tab/>
        <w:t>: GALAPPS Consulting, Hyderabad (Abhudhabi Client)</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Role</w:t>
      </w:r>
      <w:r w:rsidRPr="00646A41">
        <w:rPr>
          <w:rFonts w:ascii="Cambria" w:hAnsi="Cambria"/>
          <w:color w:val="000000" w:themeColor="text1"/>
          <w:sz w:val="24"/>
          <w:szCs w:val="24"/>
        </w:rPr>
        <w:tab/>
        <w:t>: Fusion Procurement Sourcing,</w:t>
      </w:r>
      <w:r w:rsidRPr="00646A41">
        <w:rPr>
          <w:rFonts w:ascii="Cambria" w:hAnsi="Cambria"/>
          <w:bCs/>
          <w:color w:val="000000" w:themeColor="text1"/>
          <w:sz w:val="24"/>
          <w:szCs w:val="24"/>
        </w:rPr>
        <w:t xml:space="preserve"> Procurement Contracts, SLM</w:t>
      </w:r>
    </w:p>
    <w:p w:rsidR="00646A41" w:rsidRPr="00646A41" w:rsidRDefault="00646A41" w:rsidP="00646A41">
      <w:pPr>
        <w:pStyle w:val="NormalTahoma"/>
        <w:ind w:left="0" w:firstLine="0"/>
        <w:rPr>
          <w:rFonts w:ascii="Cambria" w:hAnsi="Cambria"/>
          <w:b/>
          <w:bCs/>
          <w:color w:val="000000" w:themeColor="text1"/>
          <w:sz w:val="24"/>
          <w:szCs w:val="24"/>
          <w:lang w:val="en-US"/>
        </w:rPr>
      </w:pPr>
      <w:r w:rsidRPr="00646A41">
        <w:rPr>
          <w:rFonts w:ascii="Cambria" w:hAnsi="Cambria"/>
          <w:color w:val="000000" w:themeColor="text1"/>
          <w:sz w:val="24"/>
          <w:szCs w:val="24"/>
        </w:rPr>
        <w:t>Work Location:</w:t>
      </w:r>
      <w:r w:rsidRPr="00646A41">
        <w:rPr>
          <w:rFonts w:ascii="Cambria" w:hAnsi="Cambria"/>
          <w:b/>
          <w:bCs/>
          <w:color w:val="000000" w:themeColor="text1"/>
          <w:sz w:val="24"/>
          <w:szCs w:val="24"/>
        </w:rPr>
        <w:t xml:space="preserve"> </w:t>
      </w:r>
      <w:r w:rsidRPr="00646A41">
        <w:rPr>
          <w:rFonts w:ascii="Cambria" w:hAnsi="Cambria"/>
          <w:b/>
          <w:bCs/>
          <w:color w:val="000000" w:themeColor="text1"/>
          <w:sz w:val="24"/>
          <w:szCs w:val="24"/>
          <w:lang w:val="en-US"/>
        </w:rPr>
        <w:t>Abhudhabi</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 xml:space="preserve">Involved in </w:t>
      </w:r>
      <w:r w:rsidRPr="00646A41">
        <w:rPr>
          <w:rFonts w:ascii="Cambria" w:hAnsi="Cambria"/>
          <w:bCs/>
          <w:color w:val="000000" w:themeColor="text1"/>
          <w:sz w:val="24"/>
          <w:szCs w:val="24"/>
          <w:lang w:val="en-US"/>
        </w:rPr>
        <w:t>Supplier Life Cycle Management, Procurement Contracts and Sourcing.</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Create Supplier Profile Management configuration with UDA and using AME Approvals.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 xml:space="preserve">RFI Configuration with </w:t>
      </w:r>
      <w:r w:rsidRPr="00646A41">
        <w:rPr>
          <w:rFonts w:ascii="Cambria" w:hAnsi="Cambria"/>
          <w:bCs/>
          <w:color w:val="000000" w:themeColor="text1"/>
          <w:sz w:val="24"/>
          <w:szCs w:val="24"/>
          <w:lang w:val="en-US"/>
        </w:rPr>
        <w:t>Pre-Qualification</w:t>
      </w:r>
      <w:r w:rsidRPr="00646A41">
        <w:rPr>
          <w:rFonts w:ascii="Cambria" w:hAnsi="Cambria"/>
          <w:bCs/>
          <w:color w:val="000000" w:themeColor="text1"/>
          <w:sz w:val="24"/>
          <w:szCs w:val="24"/>
          <w:lang w:val="en-US"/>
        </w:rPr>
        <w:t xml:space="preserve"> Questionnaires. </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RFQ, Surrogate Quote Configuration, Quote Award Approvals.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Procurement Contracts with configuring the Clauses and Templates with Complex services configuration.</w:t>
      </w:r>
    </w:p>
    <w:p w:rsidR="00646A41" w:rsidRDefault="00646A41" w:rsidP="00646A41">
      <w:pPr>
        <w:pStyle w:val="Heading3"/>
        <w:tabs>
          <w:tab w:val="left" w:pos="360"/>
        </w:tabs>
        <w:jc w:val="both"/>
        <w:rPr>
          <w:rFonts w:ascii="Cambria" w:hAnsi="Cambria" w:cs="Arial"/>
          <w:b/>
          <w:bCs/>
          <w:color w:val="000000" w:themeColor="text1"/>
          <w:u w:val="single"/>
        </w:rPr>
      </w:pPr>
    </w:p>
    <w:p w:rsidR="00646A41" w:rsidRDefault="00646A41" w:rsidP="00646A41">
      <w:pPr>
        <w:pStyle w:val="Heading3"/>
        <w:tabs>
          <w:tab w:val="left" w:pos="360"/>
        </w:tabs>
        <w:jc w:val="both"/>
        <w:rPr>
          <w:rFonts w:ascii="Cambria" w:hAnsi="Cambria" w:cs="Arial"/>
          <w:b/>
          <w:bCs/>
          <w:color w:val="000000" w:themeColor="text1"/>
          <w:u w:val="single"/>
        </w:rPr>
      </w:pPr>
    </w:p>
    <w:p w:rsidR="00646A41" w:rsidRPr="00646A41" w:rsidRDefault="00646A41" w:rsidP="00646A41">
      <w:pPr>
        <w:pStyle w:val="Heading3"/>
        <w:tabs>
          <w:tab w:val="left" w:pos="360"/>
        </w:tabs>
        <w:jc w:val="both"/>
        <w:rPr>
          <w:rFonts w:ascii="Cambria" w:hAnsi="Cambria" w:cs="Arial"/>
          <w:b/>
          <w:bCs/>
          <w:color w:val="000000" w:themeColor="text1"/>
          <w:u w:val="single"/>
        </w:rPr>
      </w:pPr>
      <w:r w:rsidRPr="00646A41">
        <w:rPr>
          <w:rFonts w:ascii="Cambria" w:hAnsi="Cambria" w:cs="Arial"/>
          <w:b/>
          <w:bCs/>
          <w:color w:val="000000" w:themeColor="text1"/>
          <w:u w:val="single"/>
        </w:rPr>
        <w:t>Project Details #4</w:t>
      </w:r>
    </w:p>
    <w:p w:rsidR="00646A41" w:rsidRPr="00646A41" w:rsidRDefault="00646A41" w:rsidP="00646A41">
      <w:pPr>
        <w:jc w:val="both"/>
        <w:rPr>
          <w:rFonts w:ascii="Cambria" w:hAnsi="Cambria"/>
          <w:b/>
          <w:bCs/>
          <w:color w:val="000000" w:themeColor="text1"/>
          <w:sz w:val="24"/>
          <w:szCs w:val="24"/>
        </w:rPr>
      </w:pPr>
      <w:r w:rsidRPr="00646A41">
        <w:rPr>
          <w:rFonts w:ascii="Cambria" w:eastAsia="Batang" w:hAnsi="Cambria"/>
          <w:color w:val="000000" w:themeColor="text1"/>
          <w:sz w:val="24"/>
          <w:szCs w:val="24"/>
        </w:rPr>
        <w:t>Company:</w:t>
      </w:r>
      <w:r w:rsidRPr="00646A41">
        <w:rPr>
          <w:rFonts w:ascii="Cambria" w:eastAsia="Batang" w:hAnsi="Cambria"/>
          <w:b/>
          <w:bCs/>
          <w:color w:val="000000" w:themeColor="text1"/>
          <w:sz w:val="24"/>
          <w:szCs w:val="24"/>
        </w:rPr>
        <w:t xml:space="preserve"> Ali Bin Beverages (PEPSI) </w:t>
      </w:r>
      <w:r w:rsidRPr="00646A41">
        <w:rPr>
          <w:rFonts w:ascii="Cambria" w:eastAsia="Batang" w:hAnsi="Cambria"/>
          <w:b/>
          <w:bCs/>
          <w:color w:val="000000" w:themeColor="text1"/>
          <w:sz w:val="24"/>
          <w:szCs w:val="24"/>
        </w:rPr>
        <w:t>QATAR</w:t>
      </w:r>
      <w:r w:rsidRPr="00646A41">
        <w:rPr>
          <w:rFonts w:ascii="Cambria" w:hAnsi="Cambria"/>
          <w:color w:val="000000" w:themeColor="text1"/>
          <w:sz w:val="24"/>
          <w:szCs w:val="24"/>
          <w:lang w:eastAsia="x-none"/>
        </w:rPr>
        <w:t xml:space="preserve"> Freelance</w:t>
      </w:r>
      <w:r w:rsidRPr="00646A41">
        <w:rPr>
          <w:rFonts w:ascii="Cambria" w:eastAsia="Batang" w:hAnsi="Cambria"/>
          <w:b/>
          <w:bCs/>
          <w:color w:val="000000" w:themeColor="text1"/>
          <w:sz w:val="24"/>
          <w:szCs w:val="24"/>
        </w:rPr>
        <w:t xml:space="preserve">      </w:t>
      </w:r>
    </w:p>
    <w:p w:rsidR="00646A41" w:rsidRPr="00646A41" w:rsidRDefault="00646A41" w:rsidP="00646A41">
      <w:pPr>
        <w:jc w:val="both"/>
        <w:rPr>
          <w:rFonts w:ascii="Cambria" w:eastAsia="Batang" w:hAnsi="Cambria"/>
          <w:b/>
          <w:bCs/>
          <w:color w:val="000000" w:themeColor="text1"/>
          <w:sz w:val="24"/>
          <w:szCs w:val="24"/>
        </w:rPr>
      </w:pPr>
      <w:r w:rsidRPr="00646A41">
        <w:rPr>
          <w:rFonts w:ascii="Cambria" w:eastAsia="Batang" w:hAnsi="Cambria"/>
          <w:color w:val="000000" w:themeColor="text1"/>
          <w:sz w:val="24"/>
          <w:szCs w:val="24"/>
        </w:rPr>
        <w:t>Duration:</w:t>
      </w:r>
      <w:r w:rsidRPr="00646A41">
        <w:rPr>
          <w:rFonts w:ascii="Cambria" w:eastAsia="Batang" w:hAnsi="Cambria"/>
          <w:b/>
          <w:bCs/>
          <w:color w:val="000000" w:themeColor="text1"/>
          <w:sz w:val="24"/>
          <w:szCs w:val="24"/>
        </w:rPr>
        <w:t xml:space="preserve"> SEP 18   -MAR2019</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Client</w:t>
      </w:r>
      <w:r w:rsidRPr="00646A41">
        <w:rPr>
          <w:rFonts w:ascii="Cambria" w:hAnsi="Cambria"/>
          <w:color w:val="000000" w:themeColor="text1"/>
          <w:sz w:val="24"/>
          <w:szCs w:val="24"/>
        </w:rPr>
        <w:tab/>
        <w:t xml:space="preserve">: </w:t>
      </w:r>
      <w:r w:rsidRPr="00646A41">
        <w:rPr>
          <w:rFonts w:ascii="Cambria" w:hAnsi="Cambria"/>
          <w:b/>
          <w:bCs/>
          <w:color w:val="000000" w:themeColor="text1"/>
          <w:sz w:val="24"/>
          <w:szCs w:val="24"/>
        </w:rPr>
        <w:t>Ali Bin Beverages (PEPSI) QATAR</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Role</w:t>
      </w:r>
      <w:r w:rsidRPr="00646A41">
        <w:rPr>
          <w:rFonts w:ascii="Cambria" w:hAnsi="Cambria"/>
          <w:color w:val="000000" w:themeColor="text1"/>
          <w:sz w:val="24"/>
          <w:szCs w:val="24"/>
        </w:rPr>
        <w:tab/>
        <w:t xml:space="preserve">: </w:t>
      </w:r>
      <w:r w:rsidRPr="00646A41">
        <w:rPr>
          <w:rFonts w:ascii="Cambria" w:hAnsi="Cambria"/>
          <w:b/>
          <w:color w:val="000000" w:themeColor="text1"/>
          <w:sz w:val="24"/>
          <w:szCs w:val="24"/>
        </w:rPr>
        <w:t>MFG/Quality/</w:t>
      </w:r>
      <w:r w:rsidRPr="00646A41">
        <w:rPr>
          <w:rFonts w:ascii="Cambria" w:hAnsi="Cambria"/>
          <w:b/>
          <w:bCs/>
          <w:color w:val="000000" w:themeColor="text1"/>
          <w:sz w:val="24"/>
          <w:szCs w:val="24"/>
        </w:rPr>
        <w:t>ASCP/Production Schedule (</w:t>
      </w:r>
      <w:r w:rsidRPr="00646A41">
        <w:rPr>
          <w:rFonts w:ascii="Cambria" w:hAnsi="Cambria"/>
          <w:b/>
          <w:bCs/>
          <w:color w:val="000000" w:themeColor="text1"/>
          <w:sz w:val="24"/>
          <w:szCs w:val="24"/>
        </w:rPr>
        <w:t>PS) Implementation</w:t>
      </w:r>
      <w:r w:rsidRPr="00646A41">
        <w:rPr>
          <w:rFonts w:ascii="Cambria" w:hAnsi="Cambria"/>
          <w:b/>
          <w:bCs/>
          <w:color w:val="000000" w:themeColor="text1"/>
          <w:sz w:val="24"/>
          <w:szCs w:val="24"/>
        </w:rPr>
        <w:t xml:space="preserve"> </w:t>
      </w:r>
    </w:p>
    <w:p w:rsidR="00646A41" w:rsidRPr="00646A41" w:rsidRDefault="00646A41" w:rsidP="00646A41">
      <w:pPr>
        <w:pStyle w:val="NormalTahoma"/>
        <w:ind w:left="0" w:firstLine="0"/>
        <w:rPr>
          <w:rFonts w:ascii="Cambria" w:hAnsi="Cambria"/>
          <w:b/>
          <w:bCs/>
          <w:color w:val="000000" w:themeColor="text1"/>
          <w:sz w:val="24"/>
          <w:szCs w:val="24"/>
          <w:lang w:val="en-US"/>
        </w:rPr>
      </w:pPr>
      <w:r w:rsidRPr="00646A41">
        <w:rPr>
          <w:rFonts w:ascii="Cambria" w:hAnsi="Cambria"/>
          <w:color w:val="000000" w:themeColor="text1"/>
          <w:sz w:val="24"/>
          <w:szCs w:val="24"/>
        </w:rPr>
        <w:t>Work Location:</w:t>
      </w:r>
      <w:r w:rsidRPr="00646A41">
        <w:rPr>
          <w:rFonts w:ascii="Cambria" w:hAnsi="Cambria"/>
          <w:b/>
          <w:bCs/>
          <w:color w:val="000000" w:themeColor="text1"/>
          <w:sz w:val="24"/>
          <w:szCs w:val="24"/>
        </w:rPr>
        <w:t xml:space="preserve"> </w:t>
      </w:r>
      <w:r w:rsidRPr="00646A41">
        <w:rPr>
          <w:rFonts w:ascii="Cambria" w:hAnsi="Cambria"/>
          <w:b/>
          <w:bCs/>
          <w:color w:val="000000" w:themeColor="text1"/>
          <w:sz w:val="24"/>
          <w:szCs w:val="24"/>
          <w:lang w:val="en-US"/>
        </w:rPr>
        <w:t>QATAR</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lastRenderedPageBreak/>
        <w:t xml:space="preserve">Involved in </w:t>
      </w:r>
      <w:r w:rsidRPr="00646A41">
        <w:rPr>
          <w:rFonts w:ascii="Cambria" w:hAnsi="Cambria"/>
          <w:bCs/>
          <w:color w:val="000000" w:themeColor="text1"/>
          <w:sz w:val="24"/>
          <w:szCs w:val="24"/>
          <w:lang w:val="en-US"/>
        </w:rPr>
        <w:t>Manufacturing BOM/WIP and Quality implementation.</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Implementing ASCP Raw Material Planning.</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 xml:space="preserve">Implementing ASCP with Production Schedule for the Production schedule Planning. </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Implementing Customization by using PS Hook for Delay to Down Time in Production Schedule.</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 xml:space="preserve">Integration Demantra to ASCP on Monthly and Daily Forecast. </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 xml:space="preserve">Costing with Average Costing with Over </w:t>
      </w:r>
      <w:r w:rsidRPr="00646A41">
        <w:rPr>
          <w:rFonts w:ascii="Cambria" w:hAnsi="Cambria"/>
          <w:bCs/>
          <w:color w:val="000000" w:themeColor="text1"/>
          <w:sz w:val="24"/>
          <w:szCs w:val="24"/>
          <w:lang w:val="en-US"/>
        </w:rPr>
        <w:t>heads.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 xml:space="preserve">Involved Manufacturing/Inventory Costing like Material, Material Over heads, Various Resource Overheads mapping like Duty, Freight overheads </w:t>
      </w:r>
      <w:r w:rsidRPr="00646A41">
        <w:rPr>
          <w:rFonts w:ascii="Cambria" w:hAnsi="Cambria"/>
          <w:bCs/>
          <w:color w:val="000000" w:themeColor="text1"/>
          <w:sz w:val="24"/>
          <w:szCs w:val="24"/>
          <w:lang w:val="en-US"/>
        </w:rPr>
        <w:t>etc.</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Involved in Various Report to Calculate the Production efficiency of the Production line link with Quality Module design.</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Conduct CRP and User training for both IT and Business users</w:t>
      </w:r>
    </w:p>
    <w:p w:rsidR="00646A41" w:rsidRPr="00646A41" w:rsidRDefault="00646A41" w:rsidP="00646A41">
      <w:pPr>
        <w:pStyle w:val="Heading3"/>
        <w:tabs>
          <w:tab w:val="left" w:pos="360"/>
        </w:tabs>
        <w:jc w:val="both"/>
        <w:rPr>
          <w:rFonts w:ascii="Cambria" w:hAnsi="Cambria" w:cs="Arial"/>
          <w:color w:val="000000" w:themeColor="text1"/>
        </w:rPr>
      </w:pPr>
    </w:p>
    <w:p w:rsidR="00646A41" w:rsidRPr="00646A41" w:rsidRDefault="00646A41" w:rsidP="00646A41">
      <w:pPr>
        <w:pStyle w:val="Heading3"/>
        <w:tabs>
          <w:tab w:val="left" w:pos="360"/>
        </w:tabs>
        <w:jc w:val="both"/>
        <w:rPr>
          <w:rFonts w:ascii="Cambria" w:hAnsi="Cambria" w:cs="Arial"/>
          <w:color w:val="000000" w:themeColor="text1"/>
        </w:rPr>
      </w:pPr>
    </w:p>
    <w:p w:rsidR="00646A41" w:rsidRPr="00646A41" w:rsidRDefault="00646A41" w:rsidP="00646A41">
      <w:pPr>
        <w:pStyle w:val="Heading3"/>
        <w:tabs>
          <w:tab w:val="left" w:pos="360"/>
        </w:tabs>
        <w:jc w:val="both"/>
        <w:rPr>
          <w:rFonts w:ascii="Cambria" w:hAnsi="Cambria" w:cs="Arial"/>
          <w:b/>
          <w:bCs/>
          <w:color w:val="000000" w:themeColor="text1"/>
          <w:u w:val="single"/>
        </w:rPr>
      </w:pPr>
      <w:r w:rsidRPr="00646A41">
        <w:rPr>
          <w:rFonts w:ascii="Cambria" w:hAnsi="Cambria" w:cs="Arial"/>
          <w:b/>
          <w:bCs/>
          <w:color w:val="000000" w:themeColor="text1"/>
          <w:u w:val="single"/>
        </w:rPr>
        <w:t>Project Details #5</w:t>
      </w:r>
    </w:p>
    <w:p w:rsidR="00646A41" w:rsidRPr="00646A41" w:rsidRDefault="00646A41" w:rsidP="00646A41">
      <w:pPr>
        <w:jc w:val="both"/>
        <w:rPr>
          <w:rFonts w:ascii="Cambria" w:hAnsi="Cambria"/>
          <w:b/>
          <w:bCs/>
          <w:color w:val="000000" w:themeColor="text1"/>
          <w:sz w:val="24"/>
          <w:szCs w:val="24"/>
        </w:rPr>
      </w:pPr>
      <w:r w:rsidRPr="00646A41">
        <w:rPr>
          <w:rFonts w:ascii="Cambria" w:eastAsia="Batang" w:hAnsi="Cambria"/>
          <w:color w:val="000000" w:themeColor="text1"/>
          <w:sz w:val="24"/>
          <w:szCs w:val="24"/>
        </w:rPr>
        <w:t>Company:</w:t>
      </w:r>
      <w:r w:rsidRPr="00646A41">
        <w:rPr>
          <w:rFonts w:ascii="Cambria" w:eastAsia="Batang" w:hAnsi="Cambria"/>
          <w:b/>
          <w:bCs/>
          <w:color w:val="000000" w:themeColor="text1"/>
          <w:sz w:val="24"/>
          <w:szCs w:val="24"/>
        </w:rPr>
        <w:t xml:space="preserve">  IT Convergence, Hyderabad</w:t>
      </w:r>
    </w:p>
    <w:p w:rsidR="00646A41" w:rsidRPr="00646A41" w:rsidRDefault="00646A41" w:rsidP="00646A41">
      <w:pPr>
        <w:jc w:val="both"/>
        <w:rPr>
          <w:rFonts w:ascii="Cambria" w:eastAsia="Batang" w:hAnsi="Cambria"/>
          <w:b/>
          <w:bCs/>
          <w:color w:val="000000" w:themeColor="text1"/>
          <w:sz w:val="24"/>
          <w:szCs w:val="24"/>
        </w:rPr>
      </w:pPr>
      <w:r w:rsidRPr="00646A41">
        <w:rPr>
          <w:rFonts w:ascii="Cambria" w:eastAsia="Batang" w:hAnsi="Cambria"/>
          <w:color w:val="000000" w:themeColor="text1"/>
          <w:sz w:val="24"/>
          <w:szCs w:val="24"/>
        </w:rPr>
        <w:t>Duration:</w:t>
      </w:r>
      <w:r w:rsidRPr="00646A41">
        <w:rPr>
          <w:rFonts w:ascii="Cambria" w:eastAsia="Batang" w:hAnsi="Cambria"/>
          <w:b/>
          <w:bCs/>
          <w:color w:val="000000" w:themeColor="text1"/>
          <w:sz w:val="24"/>
          <w:szCs w:val="24"/>
        </w:rPr>
        <w:t xml:space="preserve"> June-16   -AUG18.</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Client</w:t>
      </w:r>
      <w:r w:rsidRPr="00646A41">
        <w:rPr>
          <w:rFonts w:ascii="Cambria" w:hAnsi="Cambria"/>
          <w:color w:val="000000" w:themeColor="text1"/>
          <w:sz w:val="24"/>
          <w:szCs w:val="24"/>
        </w:rPr>
        <w:tab/>
        <w:t xml:space="preserve">: </w:t>
      </w:r>
      <w:r w:rsidRPr="00646A41">
        <w:rPr>
          <w:rFonts w:ascii="Cambria" w:hAnsi="Cambria"/>
          <w:b/>
          <w:bCs/>
          <w:color w:val="000000" w:themeColor="text1"/>
          <w:sz w:val="24"/>
          <w:szCs w:val="24"/>
        </w:rPr>
        <w:t xml:space="preserve">UEI Electronics (US &amp;CHINA&amp; Hong Kong)                                              </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Role</w:t>
      </w:r>
      <w:r w:rsidRPr="00646A41">
        <w:rPr>
          <w:rFonts w:ascii="Cambria" w:hAnsi="Cambria"/>
          <w:color w:val="000000" w:themeColor="text1"/>
          <w:sz w:val="24"/>
          <w:szCs w:val="24"/>
        </w:rPr>
        <w:tab/>
        <w:t xml:space="preserve">: </w:t>
      </w:r>
      <w:r w:rsidRPr="00646A41">
        <w:rPr>
          <w:rFonts w:ascii="Cambria" w:hAnsi="Cambria"/>
          <w:b/>
          <w:bCs/>
          <w:color w:val="000000" w:themeColor="text1"/>
          <w:sz w:val="24"/>
          <w:szCs w:val="24"/>
        </w:rPr>
        <w:t xml:space="preserve">ASCP/DRP Implementation as Freelance VCP Consultant  </w:t>
      </w:r>
    </w:p>
    <w:p w:rsidR="00646A41" w:rsidRPr="00646A41" w:rsidRDefault="00646A41" w:rsidP="00646A41">
      <w:pPr>
        <w:pStyle w:val="NormalTahoma"/>
        <w:ind w:left="0" w:firstLine="0"/>
        <w:rPr>
          <w:rFonts w:ascii="Cambria" w:hAnsi="Cambria"/>
          <w:b/>
          <w:bCs/>
          <w:color w:val="000000" w:themeColor="text1"/>
          <w:sz w:val="24"/>
          <w:szCs w:val="24"/>
          <w:lang w:val="en-US"/>
        </w:rPr>
      </w:pPr>
      <w:r w:rsidRPr="00646A41">
        <w:rPr>
          <w:rFonts w:ascii="Cambria" w:hAnsi="Cambria"/>
          <w:color w:val="000000" w:themeColor="text1"/>
          <w:sz w:val="24"/>
          <w:szCs w:val="24"/>
        </w:rPr>
        <w:t>Work Location:</w:t>
      </w:r>
      <w:r w:rsidRPr="00646A41">
        <w:rPr>
          <w:rFonts w:ascii="Cambria" w:hAnsi="Cambria"/>
          <w:b/>
          <w:bCs/>
          <w:color w:val="000000" w:themeColor="text1"/>
          <w:sz w:val="24"/>
          <w:szCs w:val="24"/>
        </w:rPr>
        <w:t xml:space="preserve"> </w:t>
      </w:r>
      <w:r w:rsidRPr="00646A41">
        <w:rPr>
          <w:rFonts w:ascii="Cambria" w:hAnsi="Cambria"/>
          <w:b/>
          <w:bCs/>
          <w:color w:val="000000" w:themeColor="text1"/>
          <w:sz w:val="24"/>
          <w:szCs w:val="24"/>
          <w:lang w:val="en-US"/>
        </w:rPr>
        <w:t>US, China, Hong Kong</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 xml:space="preserve">Involved in </w:t>
      </w:r>
      <w:r w:rsidRPr="00646A41">
        <w:rPr>
          <w:rFonts w:ascii="Cambria" w:hAnsi="Cambria"/>
          <w:bCs/>
          <w:color w:val="000000" w:themeColor="text1"/>
          <w:sz w:val="24"/>
          <w:szCs w:val="24"/>
          <w:lang w:val="en-US"/>
        </w:rPr>
        <w:t>Manufacturing implementation.</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Implementing Rapid Planning with GOP.</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Implementing Customization by using MSC Hook release to get the one to one IRISO solution.</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 xml:space="preserve">Design the Forecast and categorize the MTO, MTF, ATO forecast to plan with MFG </w:t>
      </w:r>
      <w:r w:rsidRPr="00646A41">
        <w:rPr>
          <w:rFonts w:ascii="Cambria" w:hAnsi="Cambria"/>
          <w:bCs/>
          <w:color w:val="000000" w:themeColor="text1"/>
          <w:sz w:val="24"/>
          <w:szCs w:val="24"/>
          <w:lang w:val="en-US"/>
        </w:rPr>
        <w:t>Plan,</w:t>
      </w:r>
      <w:r w:rsidRPr="00646A41">
        <w:rPr>
          <w:rFonts w:ascii="Cambria" w:hAnsi="Cambria"/>
          <w:bCs/>
          <w:color w:val="000000" w:themeColor="text1"/>
          <w:sz w:val="24"/>
          <w:szCs w:val="24"/>
          <w:lang w:val="en-US"/>
        </w:rPr>
        <w:t xml:space="preserve"> PUR Plan and GLOBAL PLAN.</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Involved in Global design for MFG, Inter Company relation between US, China, HK</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 xml:space="preserve">Involved Manufacturing/Inventory Costing like Material, Material Over heads, Various Resource Overheads mapping like Duty, Freight overheads </w:t>
      </w:r>
      <w:r w:rsidRPr="00646A41">
        <w:rPr>
          <w:rFonts w:ascii="Cambria" w:hAnsi="Cambria"/>
          <w:bCs/>
          <w:color w:val="000000" w:themeColor="text1"/>
          <w:sz w:val="24"/>
          <w:szCs w:val="24"/>
          <w:lang w:val="en-US"/>
        </w:rPr>
        <w:t>etc.</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Involved in PLM to Oracle Integration for item and BOM.</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Involved in Smoothie Forecast to Oracle integration.</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 xml:space="preserve">Prepare the Product Family Forecast and consumption based on Family relation allocation. </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Conduct CRP and User training for both IT and Business users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Involved Inter Company solution bet 3 OU'S (</w:t>
      </w:r>
      <w:r w:rsidRPr="00646A41">
        <w:rPr>
          <w:rFonts w:ascii="Cambria" w:hAnsi="Cambria"/>
          <w:bCs/>
          <w:color w:val="000000" w:themeColor="text1"/>
          <w:sz w:val="24"/>
          <w:szCs w:val="24"/>
          <w:lang w:val="en-US"/>
        </w:rPr>
        <w:t>US, HK, CHINA</w:t>
      </w:r>
      <w:r w:rsidRPr="00646A41">
        <w:rPr>
          <w:rFonts w:ascii="Cambria" w:hAnsi="Cambria"/>
          <w:bCs/>
          <w:color w:val="000000" w:themeColor="text1"/>
          <w:sz w:val="24"/>
          <w:szCs w:val="24"/>
          <w:lang w:val="en-US"/>
        </w:rPr>
        <w:t xml:space="preserve">) </w:t>
      </w:r>
    </w:p>
    <w:p w:rsidR="00646A41" w:rsidRPr="00646A41" w:rsidRDefault="00646A41" w:rsidP="00646A41">
      <w:pPr>
        <w:pStyle w:val="Heading3"/>
        <w:tabs>
          <w:tab w:val="left" w:pos="360"/>
        </w:tabs>
        <w:jc w:val="both"/>
        <w:rPr>
          <w:rFonts w:ascii="Cambria" w:hAnsi="Cambria" w:cs="Arial"/>
          <w:color w:val="000000" w:themeColor="text1"/>
        </w:rPr>
      </w:pPr>
    </w:p>
    <w:p w:rsidR="00646A41" w:rsidRPr="00646A41" w:rsidRDefault="00646A41" w:rsidP="00646A41">
      <w:pPr>
        <w:pStyle w:val="Heading3"/>
        <w:tabs>
          <w:tab w:val="left" w:pos="360"/>
        </w:tabs>
        <w:jc w:val="both"/>
        <w:rPr>
          <w:rFonts w:ascii="Cambria" w:hAnsi="Cambria" w:cs="Arial"/>
          <w:b/>
          <w:bCs/>
          <w:color w:val="000000" w:themeColor="text1"/>
          <w:u w:val="single"/>
        </w:rPr>
      </w:pPr>
      <w:r w:rsidRPr="00646A41">
        <w:rPr>
          <w:rFonts w:ascii="Cambria" w:hAnsi="Cambria" w:cs="Arial"/>
          <w:b/>
          <w:bCs/>
          <w:color w:val="000000" w:themeColor="text1"/>
          <w:u w:val="single"/>
        </w:rPr>
        <w:t>Project Details #6</w:t>
      </w:r>
    </w:p>
    <w:p w:rsidR="00646A41" w:rsidRPr="00646A41" w:rsidRDefault="00646A41" w:rsidP="00646A41">
      <w:pPr>
        <w:jc w:val="both"/>
        <w:rPr>
          <w:rFonts w:ascii="Cambria" w:eastAsia="Batang" w:hAnsi="Cambria"/>
          <w:b/>
          <w:bCs/>
          <w:color w:val="000000" w:themeColor="text1"/>
          <w:sz w:val="24"/>
          <w:szCs w:val="24"/>
        </w:rPr>
      </w:pPr>
      <w:r w:rsidRPr="00646A41">
        <w:rPr>
          <w:rFonts w:ascii="Cambria" w:eastAsia="Batang" w:hAnsi="Cambria"/>
          <w:color w:val="000000" w:themeColor="text1"/>
          <w:sz w:val="24"/>
          <w:szCs w:val="24"/>
        </w:rPr>
        <w:t>Company:</w:t>
      </w:r>
      <w:r w:rsidRPr="00646A41">
        <w:rPr>
          <w:rFonts w:ascii="Cambria" w:eastAsia="Batang" w:hAnsi="Cambria"/>
          <w:b/>
          <w:bCs/>
          <w:color w:val="000000" w:themeColor="text1"/>
          <w:sz w:val="24"/>
          <w:szCs w:val="24"/>
        </w:rPr>
        <w:t xml:space="preserve"> Winfo Consulting UK</w:t>
      </w:r>
      <w:r w:rsidRPr="00646A41">
        <w:rPr>
          <w:rFonts w:ascii="Cambria" w:eastAsia="Batang" w:hAnsi="Cambria"/>
          <w:b/>
          <w:bCs/>
          <w:color w:val="000000" w:themeColor="text1"/>
          <w:sz w:val="24"/>
          <w:szCs w:val="24"/>
        </w:rPr>
        <w:tab/>
        <w:t xml:space="preserve">         </w:t>
      </w:r>
      <w:r w:rsidRPr="00646A41">
        <w:rPr>
          <w:rFonts w:ascii="Cambria" w:eastAsia="Batang" w:hAnsi="Cambria"/>
          <w:b/>
          <w:bCs/>
          <w:color w:val="000000" w:themeColor="text1"/>
          <w:sz w:val="24"/>
          <w:szCs w:val="24"/>
        </w:rPr>
        <w:tab/>
      </w:r>
      <w:r w:rsidRPr="00646A41">
        <w:rPr>
          <w:rFonts w:ascii="Cambria" w:eastAsia="Batang" w:hAnsi="Cambria"/>
          <w:b/>
          <w:bCs/>
          <w:color w:val="000000" w:themeColor="text1"/>
          <w:sz w:val="24"/>
          <w:szCs w:val="24"/>
        </w:rPr>
        <w:tab/>
        <w:t xml:space="preserve">                     </w:t>
      </w:r>
    </w:p>
    <w:p w:rsidR="00646A41" w:rsidRPr="00646A41" w:rsidRDefault="00646A41" w:rsidP="00646A41">
      <w:pPr>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Duration: Dec</w:t>
      </w:r>
      <w:r w:rsidRPr="00646A41">
        <w:rPr>
          <w:rFonts w:ascii="Cambria" w:eastAsia="Batang" w:hAnsi="Cambria"/>
          <w:b/>
          <w:bCs/>
          <w:color w:val="000000" w:themeColor="text1"/>
          <w:sz w:val="24"/>
          <w:szCs w:val="24"/>
        </w:rPr>
        <w:t xml:space="preserve"> 2015 - May2016.</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 xml:space="preserve">Client    </w:t>
      </w:r>
      <w:proofErr w:type="gramStart"/>
      <w:r w:rsidRPr="00646A41">
        <w:rPr>
          <w:rFonts w:ascii="Cambria" w:hAnsi="Cambria"/>
          <w:color w:val="000000" w:themeColor="text1"/>
          <w:sz w:val="24"/>
          <w:szCs w:val="24"/>
        </w:rPr>
        <w:t xml:space="preserve">  :</w:t>
      </w:r>
      <w:proofErr w:type="gramEnd"/>
      <w:r w:rsidRPr="00646A41">
        <w:rPr>
          <w:rFonts w:ascii="Cambria" w:hAnsi="Cambria"/>
          <w:b/>
          <w:bCs/>
          <w:color w:val="000000" w:themeColor="text1"/>
          <w:sz w:val="24"/>
          <w:szCs w:val="24"/>
        </w:rPr>
        <w:t xml:space="preserve"> Hitachi Consulting (Aljomaih Pepsi Bottling Plant, Riyadh</w:t>
      </w:r>
      <w:r w:rsidRPr="00646A41">
        <w:rPr>
          <w:rFonts w:ascii="Cambria" w:eastAsia="Batang" w:hAnsi="Cambria"/>
          <w:b/>
          <w:bCs/>
          <w:color w:val="000000" w:themeColor="text1"/>
          <w:sz w:val="24"/>
          <w:szCs w:val="24"/>
        </w:rPr>
        <w:t>)</w:t>
      </w:r>
    </w:p>
    <w:p w:rsidR="00646A41" w:rsidRPr="00646A41" w:rsidRDefault="00646A41" w:rsidP="00646A41">
      <w:pPr>
        <w:pStyle w:val="NormalTahoma"/>
        <w:ind w:left="0" w:firstLine="0"/>
        <w:rPr>
          <w:rFonts w:ascii="Cambria" w:hAnsi="Cambria"/>
          <w:b/>
          <w:bCs/>
          <w:color w:val="000000" w:themeColor="text1"/>
          <w:sz w:val="24"/>
          <w:szCs w:val="24"/>
        </w:rPr>
      </w:pPr>
      <w:r w:rsidRPr="00646A41">
        <w:rPr>
          <w:rFonts w:ascii="Cambria" w:hAnsi="Cambria"/>
          <w:color w:val="000000" w:themeColor="text1"/>
          <w:sz w:val="24"/>
          <w:szCs w:val="24"/>
        </w:rPr>
        <w:t>Role</w:t>
      </w:r>
      <w:r w:rsidRPr="00646A41">
        <w:rPr>
          <w:rFonts w:ascii="Cambria" w:hAnsi="Cambria"/>
          <w:color w:val="000000" w:themeColor="text1"/>
          <w:sz w:val="24"/>
          <w:szCs w:val="24"/>
          <w:lang w:val="en-US"/>
        </w:rPr>
        <w:t xml:space="preserve">        </w:t>
      </w:r>
      <w:r w:rsidRPr="00646A41">
        <w:rPr>
          <w:rFonts w:ascii="Cambria" w:hAnsi="Cambria"/>
          <w:color w:val="000000" w:themeColor="text1"/>
          <w:sz w:val="24"/>
          <w:szCs w:val="24"/>
        </w:rPr>
        <w:t>:</w:t>
      </w:r>
      <w:r w:rsidRPr="00646A41">
        <w:rPr>
          <w:rFonts w:ascii="Cambria" w:hAnsi="Cambria"/>
          <w:b/>
          <w:bCs/>
          <w:color w:val="000000" w:themeColor="text1"/>
          <w:sz w:val="24"/>
          <w:szCs w:val="24"/>
          <w:lang w:val="en-US"/>
        </w:rPr>
        <w:t>ASCP/DRP</w:t>
      </w:r>
      <w:r w:rsidRPr="00646A41">
        <w:rPr>
          <w:rFonts w:ascii="Cambria" w:hAnsi="Cambria"/>
          <w:b/>
          <w:bCs/>
          <w:color w:val="000000" w:themeColor="text1"/>
          <w:sz w:val="24"/>
          <w:szCs w:val="24"/>
        </w:rPr>
        <w:t xml:space="preserve"> Implementation as Freelance VCP Consultant  </w:t>
      </w:r>
    </w:p>
    <w:p w:rsidR="00646A41" w:rsidRPr="00646A41" w:rsidRDefault="00646A41" w:rsidP="00646A41">
      <w:pPr>
        <w:pStyle w:val="NormalTahoma"/>
        <w:ind w:left="0" w:firstLine="0"/>
        <w:rPr>
          <w:rFonts w:ascii="Cambria" w:hAnsi="Cambria"/>
          <w:b/>
          <w:bCs/>
          <w:color w:val="000000" w:themeColor="text1"/>
          <w:sz w:val="24"/>
          <w:szCs w:val="24"/>
          <w:lang w:val="en-US"/>
        </w:rPr>
      </w:pPr>
      <w:r w:rsidRPr="00646A41">
        <w:rPr>
          <w:rFonts w:ascii="Cambria" w:hAnsi="Cambria"/>
          <w:color w:val="000000" w:themeColor="text1"/>
          <w:sz w:val="24"/>
          <w:szCs w:val="24"/>
        </w:rPr>
        <w:t>Work Location:</w:t>
      </w:r>
      <w:r w:rsidRPr="00646A41">
        <w:rPr>
          <w:rFonts w:ascii="Cambria" w:hAnsi="Cambria"/>
          <w:b/>
          <w:bCs/>
          <w:color w:val="000000" w:themeColor="text1"/>
          <w:sz w:val="24"/>
          <w:szCs w:val="24"/>
        </w:rPr>
        <w:t xml:space="preserve"> </w:t>
      </w:r>
      <w:r w:rsidRPr="00646A41">
        <w:rPr>
          <w:rFonts w:ascii="Cambria" w:hAnsi="Cambria"/>
          <w:b/>
          <w:bCs/>
          <w:color w:val="000000" w:themeColor="text1"/>
          <w:sz w:val="24"/>
          <w:szCs w:val="24"/>
          <w:lang w:val="en-US"/>
        </w:rPr>
        <w:t>Riyadh, Saudi Arabia</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Involved in ASCP with OPM Production Scheduling with Three Bottling plants.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Change Over's/</w:t>
      </w:r>
      <w:r w:rsidRPr="00646A41">
        <w:rPr>
          <w:rFonts w:ascii="Cambria" w:hAnsi="Cambria"/>
          <w:bCs/>
          <w:color w:val="000000" w:themeColor="text1"/>
          <w:sz w:val="24"/>
          <w:szCs w:val="24"/>
          <w:lang w:val="en-US"/>
        </w:rPr>
        <w:t>Sanitation implemented</w:t>
      </w:r>
      <w:r w:rsidRPr="00646A41">
        <w:rPr>
          <w:rFonts w:ascii="Cambria" w:hAnsi="Cambria"/>
          <w:bCs/>
          <w:color w:val="000000" w:themeColor="text1"/>
          <w:sz w:val="24"/>
          <w:szCs w:val="24"/>
          <w:lang w:val="en-US"/>
        </w:rPr>
        <w:t>, Forecast Priority constraints, Resource Capacity with detailed scheduling with minute level</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 xml:space="preserve">Each SKU with Multiple Recipes maintained to schedule </w:t>
      </w:r>
      <w:r w:rsidRPr="00646A41">
        <w:rPr>
          <w:rFonts w:ascii="Cambria" w:hAnsi="Cambria"/>
          <w:bCs/>
          <w:color w:val="000000" w:themeColor="text1"/>
          <w:sz w:val="24"/>
          <w:szCs w:val="24"/>
          <w:lang w:val="en-US"/>
        </w:rPr>
        <w:t>the Multiple</w:t>
      </w:r>
      <w:r w:rsidRPr="00646A41">
        <w:rPr>
          <w:rFonts w:ascii="Cambria" w:hAnsi="Cambria"/>
          <w:bCs/>
          <w:color w:val="000000" w:themeColor="text1"/>
          <w:sz w:val="24"/>
          <w:szCs w:val="24"/>
          <w:lang w:val="en-US"/>
        </w:rPr>
        <w:t xml:space="preserve"> lines by using Decision rules.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SCO and OM modifiers mapping and HLS used for scheduling.</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 xml:space="preserve">Developed Days of supply like Weekly Forecast Vs On hand &amp; Production </w:t>
      </w:r>
      <w:r w:rsidRPr="00646A41">
        <w:rPr>
          <w:rFonts w:ascii="Cambria" w:hAnsi="Cambria"/>
          <w:bCs/>
          <w:color w:val="000000" w:themeColor="text1"/>
          <w:sz w:val="24"/>
          <w:szCs w:val="24"/>
          <w:lang w:val="en-US"/>
        </w:rPr>
        <w:t>Schedule as</w:t>
      </w:r>
      <w:r w:rsidRPr="00646A41">
        <w:rPr>
          <w:rFonts w:ascii="Cambria" w:hAnsi="Cambria"/>
          <w:bCs/>
          <w:color w:val="000000" w:themeColor="text1"/>
          <w:sz w:val="24"/>
          <w:szCs w:val="24"/>
          <w:lang w:val="en-US"/>
        </w:rPr>
        <w:t xml:space="preserve"> per business terminology for Analysis.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 xml:space="preserve">Involved in </w:t>
      </w:r>
      <w:r w:rsidRPr="00646A41">
        <w:rPr>
          <w:rFonts w:ascii="Cambria" w:hAnsi="Cambria"/>
          <w:bCs/>
          <w:color w:val="000000" w:themeColor="text1"/>
          <w:sz w:val="24"/>
          <w:szCs w:val="24"/>
          <w:lang w:val="en-US"/>
        </w:rPr>
        <w:t>ASCP for Raw Material planning and ASCP constrained  with OPM for production scheduling .</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Implementing DPP (DRP) for distribution plan across the 26 DC'S.</w:t>
      </w:r>
      <w:r w:rsidRPr="00646A41">
        <w:rPr>
          <w:rFonts w:ascii="Cambria" w:hAnsi="Cambria"/>
          <w:bCs/>
          <w:color w:val="000000" w:themeColor="text1"/>
          <w:sz w:val="24"/>
          <w:szCs w:val="24"/>
        </w:rPr>
        <w:t xml:space="preserve"> </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Implementing Customization to get PR'S status to "Incomplete" by using MSC Hook release.</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Safety stock calculation as per business Days of Supply for the Raw material as per bucket days.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Conduct CRP and User training for both IT and Business users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 xml:space="preserve">Reports are developed like purchasing Plan Report suggestion by ASCP unconstrained, </w:t>
      </w:r>
      <w:r w:rsidRPr="00646A41">
        <w:rPr>
          <w:rFonts w:ascii="Cambria" w:hAnsi="Cambria"/>
          <w:bCs/>
          <w:color w:val="000000" w:themeColor="text1"/>
          <w:sz w:val="24"/>
          <w:szCs w:val="24"/>
          <w:lang w:val="en-US"/>
        </w:rPr>
        <w:t>Dashboard</w:t>
      </w:r>
      <w:r w:rsidRPr="00646A41">
        <w:rPr>
          <w:rFonts w:ascii="Cambria" w:hAnsi="Cambria"/>
          <w:bCs/>
          <w:color w:val="000000" w:themeColor="text1"/>
          <w:sz w:val="24"/>
          <w:szCs w:val="24"/>
          <w:lang w:val="en-US"/>
        </w:rPr>
        <w:t xml:space="preserve"> Report for Forecast to raw material Planning as per business requirement.</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Forecast upload interface by using Web ADI.</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Resource scheduling report and Production schedule report.</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Distribution allocation Report as per daily and weekly</w:t>
      </w:r>
    </w:p>
    <w:p w:rsidR="00646A41" w:rsidRDefault="00646A41" w:rsidP="00646A41">
      <w:pPr>
        <w:pStyle w:val="Heading3"/>
        <w:tabs>
          <w:tab w:val="left" w:pos="360"/>
        </w:tabs>
        <w:jc w:val="both"/>
        <w:rPr>
          <w:rFonts w:ascii="Cambria" w:hAnsi="Cambria" w:cs="Tahoma"/>
          <w:color w:val="000000" w:themeColor="text1"/>
        </w:rPr>
      </w:pPr>
    </w:p>
    <w:p w:rsidR="00646A41" w:rsidRDefault="00646A41" w:rsidP="00646A41">
      <w:pPr>
        <w:pStyle w:val="Heading3"/>
        <w:tabs>
          <w:tab w:val="left" w:pos="360"/>
        </w:tabs>
        <w:jc w:val="both"/>
        <w:rPr>
          <w:rFonts w:ascii="Cambria" w:hAnsi="Cambria" w:cs="Tahoma"/>
          <w:color w:val="000000" w:themeColor="text1"/>
        </w:rPr>
      </w:pPr>
    </w:p>
    <w:p w:rsidR="00646A41" w:rsidRPr="00646A41" w:rsidRDefault="00646A41" w:rsidP="00646A41">
      <w:pPr>
        <w:pStyle w:val="Heading3"/>
        <w:tabs>
          <w:tab w:val="left" w:pos="360"/>
        </w:tabs>
        <w:jc w:val="both"/>
        <w:rPr>
          <w:rFonts w:ascii="Cambria" w:hAnsi="Cambria" w:cs="Tahoma"/>
          <w:b/>
          <w:bCs/>
          <w:color w:val="000000" w:themeColor="text1"/>
          <w:u w:val="single"/>
        </w:rPr>
      </w:pPr>
      <w:r w:rsidRPr="00646A41">
        <w:rPr>
          <w:rFonts w:ascii="Cambria" w:hAnsi="Cambria" w:cs="Tahoma"/>
          <w:b/>
          <w:bCs/>
          <w:color w:val="000000" w:themeColor="text1"/>
          <w:u w:val="single"/>
        </w:rPr>
        <w:t>Project Details #7</w:t>
      </w:r>
    </w:p>
    <w:p w:rsidR="00646A41" w:rsidRPr="00646A41" w:rsidRDefault="00646A41" w:rsidP="00646A41">
      <w:pPr>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 xml:space="preserve">Company: </w:t>
      </w:r>
      <w:r w:rsidRPr="00646A41">
        <w:rPr>
          <w:rFonts w:ascii="Cambria" w:eastAsia="Batang" w:hAnsi="Cambria"/>
          <w:b/>
          <w:bCs/>
          <w:color w:val="000000" w:themeColor="text1"/>
          <w:sz w:val="24"/>
          <w:szCs w:val="24"/>
        </w:rPr>
        <w:t xml:space="preserve">Nityo InfoTech </w:t>
      </w:r>
      <w:r w:rsidRPr="00646A41">
        <w:rPr>
          <w:rFonts w:ascii="Cambria" w:eastAsia="Batang" w:hAnsi="Cambria"/>
          <w:b/>
          <w:bCs/>
          <w:color w:val="000000" w:themeColor="text1"/>
          <w:sz w:val="24"/>
          <w:szCs w:val="24"/>
        </w:rPr>
        <w:tab/>
      </w:r>
      <w:r w:rsidRPr="00646A41">
        <w:rPr>
          <w:rFonts w:ascii="Cambria" w:eastAsia="Batang" w:hAnsi="Cambria"/>
          <w:b/>
          <w:bCs/>
          <w:color w:val="000000" w:themeColor="text1"/>
          <w:sz w:val="24"/>
          <w:szCs w:val="24"/>
        </w:rPr>
        <w:tab/>
        <w:t xml:space="preserve">         </w:t>
      </w:r>
      <w:r w:rsidRPr="00646A41">
        <w:rPr>
          <w:rFonts w:ascii="Cambria" w:eastAsia="Batang" w:hAnsi="Cambria"/>
          <w:b/>
          <w:bCs/>
          <w:color w:val="000000" w:themeColor="text1"/>
          <w:sz w:val="24"/>
          <w:szCs w:val="24"/>
        </w:rPr>
        <w:tab/>
      </w:r>
      <w:r w:rsidRPr="00646A41">
        <w:rPr>
          <w:rFonts w:ascii="Cambria" w:eastAsia="Batang" w:hAnsi="Cambria"/>
          <w:b/>
          <w:bCs/>
          <w:color w:val="000000" w:themeColor="text1"/>
          <w:sz w:val="24"/>
          <w:szCs w:val="24"/>
        </w:rPr>
        <w:tab/>
      </w:r>
      <w:r w:rsidRPr="00646A41">
        <w:rPr>
          <w:rFonts w:ascii="Cambria" w:eastAsia="Batang" w:hAnsi="Cambria"/>
          <w:color w:val="000000" w:themeColor="text1"/>
          <w:sz w:val="24"/>
          <w:szCs w:val="24"/>
        </w:rPr>
        <w:t xml:space="preserve"> </w:t>
      </w:r>
    </w:p>
    <w:p w:rsidR="00646A41" w:rsidRPr="00646A41" w:rsidRDefault="00646A41" w:rsidP="00646A41">
      <w:pPr>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 xml:space="preserve">Duration: </w:t>
      </w:r>
      <w:r w:rsidRPr="00646A41">
        <w:rPr>
          <w:rFonts w:ascii="Cambria" w:eastAsia="Batang" w:hAnsi="Cambria"/>
          <w:b/>
          <w:bCs/>
          <w:color w:val="000000" w:themeColor="text1"/>
          <w:sz w:val="24"/>
          <w:szCs w:val="24"/>
        </w:rPr>
        <w:t>Apr 2015-Nov 2015</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Client:</w:t>
      </w:r>
      <w:r w:rsidRPr="00646A41">
        <w:rPr>
          <w:rFonts w:ascii="Cambria" w:hAnsi="Cambria"/>
          <w:color w:val="000000" w:themeColor="text1"/>
          <w:sz w:val="24"/>
          <w:szCs w:val="24"/>
        </w:rPr>
        <w:t xml:space="preserve"> </w:t>
      </w:r>
      <w:r w:rsidRPr="00646A41">
        <w:rPr>
          <w:rFonts w:ascii="Cambria" w:hAnsi="Cambria"/>
          <w:b/>
          <w:bCs/>
          <w:color w:val="000000" w:themeColor="text1"/>
          <w:sz w:val="24"/>
          <w:szCs w:val="24"/>
        </w:rPr>
        <w:t>Infosys (</w:t>
      </w:r>
      <w:r w:rsidRPr="00646A41">
        <w:rPr>
          <w:rFonts w:ascii="Cambria" w:eastAsia="Batang" w:hAnsi="Cambria"/>
          <w:b/>
          <w:bCs/>
          <w:color w:val="000000" w:themeColor="text1"/>
          <w:sz w:val="24"/>
          <w:szCs w:val="24"/>
        </w:rPr>
        <w:t>Avery Dennison, Dhaka (US based)</w:t>
      </w:r>
    </w:p>
    <w:p w:rsidR="00646A41" w:rsidRPr="00646A41" w:rsidRDefault="00646A41" w:rsidP="00646A41">
      <w:pPr>
        <w:pStyle w:val="NormalTahoma"/>
        <w:ind w:left="0" w:firstLine="0"/>
        <w:rPr>
          <w:rFonts w:ascii="Cambria" w:hAnsi="Cambria"/>
          <w:b/>
          <w:bCs/>
          <w:color w:val="000000" w:themeColor="text1"/>
          <w:sz w:val="24"/>
          <w:szCs w:val="24"/>
        </w:rPr>
      </w:pPr>
      <w:r w:rsidRPr="00646A41">
        <w:rPr>
          <w:rFonts w:ascii="Cambria" w:hAnsi="Cambria"/>
          <w:color w:val="000000" w:themeColor="text1"/>
          <w:sz w:val="24"/>
          <w:szCs w:val="24"/>
        </w:rPr>
        <w:t>Role</w:t>
      </w:r>
      <w:r w:rsidRPr="00646A41">
        <w:rPr>
          <w:rFonts w:ascii="Cambria" w:hAnsi="Cambria"/>
          <w:color w:val="000000" w:themeColor="text1"/>
          <w:sz w:val="24"/>
          <w:szCs w:val="24"/>
          <w:lang w:val="en-US"/>
        </w:rPr>
        <w:t xml:space="preserve">      :</w:t>
      </w:r>
      <w:r w:rsidRPr="00646A41">
        <w:rPr>
          <w:rFonts w:ascii="Cambria" w:hAnsi="Cambria"/>
          <w:b/>
          <w:bCs/>
          <w:color w:val="000000" w:themeColor="text1"/>
          <w:sz w:val="24"/>
          <w:szCs w:val="24"/>
          <w:lang w:val="en-US"/>
        </w:rPr>
        <w:t>ASCP/GOP/OM</w:t>
      </w:r>
      <w:r w:rsidRPr="00646A41">
        <w:rPr>
          <w:rFonts w:ascii="Cambria" w:hAnsi="Cambria"/>
          <w:b/>
          <w:bCs/>
          <w:color w:val="000000" w:themeColor="text1"/>
          <w:sz w:val="24"/>
          <w:szCs w:val="24"/>
        </w:rPr>
        <w:t xml:space="preserve"> Implementation with EBS  as Freelance VCP Consultant  </w:t>
      </w:r>
    </w:p>
    <w:p w:rsidR="00646A41" w:rsidRPr="00646A41" w:rsidRDefault="00646A41" w:rsidP="00646A41">
      <w:pPr>
        <w:pStyle w:val="NormalTahoma"/>
        <w:ind w:left="0" w:firstLine="0"/>
        <w:rPr>
          <w:rFonts w:ascii="Cambria" w:hAnsi="Cambria"/>
          <w:b/>
          <w:bCs/>
          <w:color w:val="000000" w:themeColor="text1"/>
          <w:sz w:val="24"/>
          <w:szCs w:val="24"/>
          <w:lang w:val="en-US"/>
        </w:rPr>
      </w:pPr>
      <w:r w:rsidRPr="00646A41">
        <w:rPr>
          <w:rFonts w:ascii="Cambria" w:hAnsi="Cambria"/>
          <w:color w:val="000000" w:themeColor="text1"/>
          <w:sz w:val="24"/>
          <w:szCs w:val="24"/>
        </w:rPr>
        <w:t>Work Location:</w:t>
      </w:r>
      <w:r w:rsidRPr="00646A41">
        <w:rPr>
          <w:rFonts w:ascii="Cambria" w:hAnsi="Cambria"/>
          <w:b/>
          <w:bCs/>
          <w:color w:val="000000" w:themeColor="text1"/>
          <w:sz w:val="24"/>
          <w:szCs w:val="24"/>
        </w:rPr>
        <w:t xml:space="preserve"> </w:t>
      </w:r>
      <w:r w:rsidRPr="00646A41">
        <w:rPr>
          <w:rFonts w:ascii="Cambria" w:hAnsi="Cambria"/>
          <w:b/>
          <w:bCs/>
          <w:color w:val="000000" w:themeColor="text1"/>
          <w:sz w:val="24"/>
          <w:szCs w:val="24"/>
          <w:lang w:val="en-US"/>
        </w:rPr>
        <w:t>Dhaka, Bangladesh</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lastRenderedPageBreak/>
        <w:t xml:space="preserve">Involved in </w:t>
      </w:r>
      <w:r w:rsidRPr="00646A41">
        <w:rPr>
          <w:rFonts w:ascii="Cambria" w:hAnsi="Cambria"/>
          <w:bCs/>
          <w:color w:val="000000" w:themeColor="text1"/>
          <w:sz w:val="24"/>
          <w:szCs w:val="24"/>
          <w:lang w:val="en-US"/>
        </w:rPr>
        <w:t xml:space="preserve">ASCP/GOP with Avery Dennison implementation for Dhaka division, Bangladesh. </w:t>
      </w:r>
      <w:r w:rsidRPr="00646A41">
        <w:rPr>
          <w:rFonts w:ascii="Cambria" w:hAnsi="Cambria"/>
          <w:bCs/>
          <w:color w:val="000000" w:themeColor="text1"/>
          <w:sz w:val="24"/>
          <w:szCs w:val="24"/>
        </w:rPr>
        <w:t xml:space="preserve"> </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Involved in O2C and Label design.</w:t>
      </w:r>
    </w:p>
    <w:p w:rsidR="00646A41" w:rsidRPr="00646A41" w:rsidRDefault="00646A41" w:rsidP="00646A41">
      <w:pPr>
        <w:numPr>
          <w:ilvl w:val="0"/>
          <w:numId w:val="39"/>
        </w:numPr>
        <w:suppressAutoHyphens w:val="0"/>
        <w:spacing w:before="0" w:after="0"/>
        <w:jc w:val="both"/>
        <w:rPr>
          <w:rFonts w:ascii="Cambria" w:hAnsi="Cambria"/>
          <w:b/>
          <w:bCs/>
          <w:color w:val="000000" w:themeColor="text1"/>
          <w:sz w:val="24"/>
          <w:szCs w:val="24"/>
        </w:rPr>
      </w:pPr>
      <w:r w:rsidRPr="00646A41">
        <w:rPr>
          <w:rFonts w:ascii="Cambria" w:hAnsi="Cambria"/>
          <w:bCs/>
          <w:color w:val="000000" w:themeColor="text1"/>
          <w:sz w:val="24"/>
          <w:szCs w:val="24"/>
        </w:rPr>
        <w:t>Prepare the CRP</w:t>
      </w:r>
      <w:r w:rsidRPr="00646A41">
        <w:rPr>
          <w:rFonts w:ascii="Cambria" w:hAnsi="Cambria"/>
          <w:bCs/>
          <w:color w:val="000000" w:themeColor="text1"/>
          <w:sz w:val="24"/>
          <w:szCs w:val="24"/>
        </w:rPr>
        <w:t>2, CRP3, Mapping</w:t>
      </w:r>
      <w:r w:rsidRPr="00646A41">
        <w:rPr>
          <w:rFonts w:ascii="Cambria" w:hAnsi="Cambria"/>
          <w:bCs/>
          <w:color w:val="000000" w:themeColor="text1"/>
          <w:sz w:val="24"/>
          <w:szCs w:val="24"/>
        </w:rPr>
        <w:t xml:space="preserve"> and UAT environments</w:t>
      </w:r>
    </w:p>
    <w:p w:rsidR="00646A41" w:rsidRPr="00646A41" w:rsidRDefault="00646A41" w:rsidP="00646A41">
      <w:pPr>
        <w:numPr>
          <w:ilvl w:val="0"/>
          <w:numId w:val="39"/>
        </w:numPr>
        <w:suppressAutoHyphens w:val="0"/>
        <w:spacing w:before="0" w:after="0"/>
        <w:jc w:val="both"/>
        <w:rPr>
          <w:rFonts w:ascii="Cambria" w:hAnsi="Cambria"/>
          <w:b/>
          <w:bCs/>
          <w:color w:val="000000" w:themeColor="text1"/>
          <w:sz w:val="24"/>
          <w:szCs w:val="24"/>
        </w:rPr>
      </w:pPr>
      <w:r w:rsidRPr="00646A41">
        <w:rPr>
          <w:rFonts w:ascii="Cambria" w:hAnsi="Cambria"/>
          <w:bCs/>
          <w:color w:val="000000" w:themeColor="text1"/>
          <w:sz w:val="24"/>
          <w:szCs w:val="24"/>
        </w:rPr>
        <w:t xml:space="preserve">Working on Forecast generation attached to ASCP Plan option to full fill RM and FG Items. </w:t>
      </w:r>
    </w:p>
    <w:p w:rsidR="00646A41" w:rsidRPr="00646A41" w:rsidRDefault="00646A41" w:rsidP="00646A41">
      <w:pPr>
        <w:numPr>
          <w:ilvl w:val="0"/>
          <w:numId w:val="39"/>
        </w:numPr>
        <w:suppressAutoHyphens w:val="0"/>
        <w:spacing w:before="0" w:after="0"/>
        <w:jc w:val="both"/>
        <w:rPr>
          <w:rFonts w:ascii="Cambria" w:hAnsi="Cambria"/>
          <w:bCs/>
          <w:color w:val="000000" w:themeColor="text1"/>
          <w:sz w:val="24"/>
          <w:szCs w:val="24"/>
        </w:rPr>
      </w:pPr>
      <w:r w:rsidRPr="00646A41">
        <w:rPr>
          <w:rFonts w:ascii="Cambria" w:hAnsi="Cambria"/>
          <w:bCs/>
          <w:color w:val="000000" w:themeColor="text1"/>
          <w:sz w:val="24"/>
          <w:szCs w:val="24"/>
        </w:rPr>
        <w:t>Prepare the FSD designs for procurement/production Planning reports.</w:t>
      </w:r>
    </w:p>
    <w:p w:rsidR="00646A41" w:rsidRPr="00646A41" w:rsidRDefault="00646A41" w:rsidP="00646A41">
      <w:pPr>
        <w:numPr>
          <w:ilvl w:val="0"/>
          <w:numId w:val="39"/>
        </w:numPr>
        <w:suppressAutoHyphens w:val="0"/>
        <w:spacing w:before="0" w:after="0"/>
        <w:jc w:val="both"/>
        <w:rPr>
          <w:rFonts w:ascii="Cambria" w:hAnsi="Cambria"/>
          <w:bCs/>
          <w:color w:val="000000" w:themeColor="text1"/>
          <w:sz w:val="24"/>
          <w:szCs w:val="24"/>
        </w:rPr>
      </w:pPr>
      <w:r w:rsidRPr="00646A41">
        <w:rPr>
          <w:rFonts w:ascii="Cambria" w:hAnsi="Cambria"/>
          <w:bCs/>
          <w:color w:val="000000" w:themeColor="text1"/>
          <w:sz w:val="24"/>
          <w:szCs w:val="24"/>
        </w:rPr>
        <w:t xml:space="preserve">Update promise date on sales order </w:t>
      </w:r>
      <w:r w:rsidRPr="00646A41">
        <w:rPr>
          <w:rFonts w:ascii="Cambria" w:hAnsi="Cambria"/>
          <w:bCs/>
          <w:color w:val="000000" w:themeColor="text1"/>
          <w:sz w:val="24"/>
          <w:szCs w:val="24"/>
        </w:rPr>
        <w:t>lines based</w:t>
      </w:r>
      <w:r w:rsidRPr="00646A41">
        <w:rPr>
          <w:rFonts w:ascii="Cambria" w:hAnsi="Cambria"/>
          <w:bCs/>
          <w:color w:val="000000" w:themeColor="text1"/>
          <w:sz w:val="24"/>
          <w:szCs w:val="24"/>
        </w:rPr>
        <w:t xml:space="preserve"> on Jobs reschedule.</w:t>
      </w:r>
    </w:p>
    <w:p w:rsidR="00646A41" w:rsidRDefault="00646A41" w:rsidP="00646A41">
      <w:pPr>
        <w:pStyle w:val="Heading3"/>
        <w:tabs>
          <w:tab w:val="left" w:pos="360"/>
        </w:tabs>
        <w:jc w:val="both"/>
        <w:rPr>
          <w:rFonts w:ascii="Cambria" w:hAnsi="Cambria" w:cs="Tahoma"/>
          <w:color w:val="000000" w:themeColor="text1"/>
        </w:rPr>
      </w:pPr>
    </w:p>
    <w:p w:rsidR="00646A41" w:rsidRDefault="00646A41" w:rsidP="00646A41">
      <w:pPr>
        <w:pStyle w:val="Heading3"/>
        <w:tabs>
          <w:tab w:val="left" w:pos="360"/>
        </w:tabs>
        <w:jc w:val="both"/>
        <w:rPr>
          <w:rFonts w:ascii="Cambria" w:hAnsi="Cambria" w:cs="Tahoma"/>
          <w:color w:val="000000" w:themeColor="text1"/>
        </w:rPr>
      </w:pPr>
    </w:p>
    <w:p w:rsidR="00646A41" w:rsidRPr="00646A41" w:rsidRDefault="00646A41" w:rsidP="00646A41">
      <w:pPr>
        <w:pStyle w:val="Heading3"/>
        <w:tabs>
          <w:tab w:val="left" w:pos="360"/>
        </w:tabs>
        <w:jc w:val="both"/>
        <w:rPr>
          <w:rFonts w:ascii="Cambria" w:hAnsi="Cambria" w:cs="Tahoma"/>
          <w:b/>
          <w:bCs/>
          <w:color w:val="000000" w:themeColor="text1"/>
          <w:u w:val="single"/>
        </w:rPr>
      </w:pPr>
      <w:r w:rsidRPr="00646A41">
        <w:rPr>
          <w:rFonts w:ascii="Cambria" w:hAnsi="Cambria" w:cs="Tahoma"/>
          <w:b/>
          <w:bCs/>
          <w:color w:val="000000" w:themeColor="text1"/>
          <w:u w:val="single"/>
        </w:rPr>
        <w:t>Project Details #8</w:t>
      </w:r>
    </w:p>
    <w:p w:rsidR="00646A41" w:rsidRPr="00646A41" w:rsidRDefault="00646A41" w:rsidP="00646A41">
      <w:pPr>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 xml:space="preserve">Company: </w:t>
      </w:r>
      <w:r w:rsidRPr="00646A41">
        <w:rPr>
          <w:rFonts w:ascii="Cambria" w:eastAsia="Batang" w:hAnsi="Cambria"/>
          <w:b/>
          <w:bCs/>
          <w:color w:val="000000" w:themeColor="text1"/>
          <w:sz w:val="24"/>
          <w:szCs w:val="24"/>
        </w:rPr>
        <w:t xml:space="preserve">Appsolve Ltd UK </w:t>
      </w:r>
      <w:r w:rsidRPr="00646A41">
        <w:rPr>
          <w:rFonts w:ascii="Cambria" w:eastAsia="Batang" w:hAnsi="Cambria"/>
          <w:b/>
          <w:bCs/>
          <w:color w:val="000000" w:themeColor="text1"/>
          <w:sz w:val="24"/>
          <w:szCs w:val="24"/>
        </w:rPr>
        <w:tab/>
      </w:r>
      <w:r w:rsidRPr="00646A41">
        <w:rPr>
          <w:rFonts w:ascii="Cambria" w:eastAsia="Batang" w:hAnsi="Cambria"/>
          <w:b/>
          <w:bCs/>
          <w:color w:val="000000" w:themeColor="text1"/>
          <w:sz w:val="24"/>
          <w:szCs w:val="24"/>
        </w:rPr>
        <w:tab/>
        <w:t xml:space="preserve">         </w:t>
      </w:r>
      <w:r w:rsidRPr="00646A41">
        <w:rPr>
          <w:rFonts w:ascii="Cambria" w:eastAsia="Batang" w:hAnsi="Cambria"/>
          <w:b/>
          <w:bCs/>
          <w:color w:val="000000" w:themeColor="text1"/>
          <w:sz w:val="24"/>
          <w:szCs w:val="24"/>
        </w:rPr>
        <w:tab/>
      </w:r>
      <w:r w:rsidRPr="00646A41">
        <w:rPr>
          <w:rFonts w:ascii="Cambria" w:eastAsia="Batang" w:hAnsi="Cambria"/>
          <w:b/>
          <w:bCs/>
          <w:color w:val="000000" w:themeColor="text1"/>
          <w:sz w:val="24"/>
          <w:szCs w:val="24"/>
        </w:rPr>
        <w:tab/>
        <w:t xml:space="preserve">                </w:t>
      </w:r>
    </w:p>
    <w:p w:rsidR="00646A41" w:rsidRPr="00646A41" w:rsidRDefault="00646A41" w:rsidP="00646A41">
      <w:pPr>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 xml:space="preserve">Duration: </w:t>
      </w:r>
      <w:r w:rsidRPr="00646A41">
        <w:rPr>
          <w:rFonts w:ascii="Cambria" w:eastAsia="Batang" w:hAnsi="Cambria"/>
          <w:b/>
          <w:bCs/>
          <w:color w:val="000000" w:themeColor="text1"/>
          <w:sz w:val="24"/>
          <w:szCs w:val="24"/>
        </w:rPr>
        <w:t>Jan 2015-Mar2015.</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 xml:space="preserve">Client   </w:t>
      </w:r>
      <w:proofErr w:type="gramStart"/>
      <w:r w:rsidRPr="00646A41">
        <w:rPr>
          <w:rFonts w:ascii="Cambria" w:hAnsi="Cambria"/>
          <w:color w:val="000000" w:themeColor="text1"/>
          <w:sz w:val="24"/>
          <w:szCs w:val="24"/>
        </w:rPr>
        <w:t xml:space="preserve">  :</w:t>
      </w:r>
      <w:proofErr w:type="gramEnd"/>
      <w:r w:rsidRPr="00646A41">
        <w:rPr>
          <w:rFonts w:ascii="Cambria" w:hAnsi="Cambria"/>
          <w:b/>
          <w:bCs/>
          <w:color w:val="000000" w:themeColor="text1"/>
          <w:sz w:val="24"/>
          <w:szCs w:val="24"/>
        </w:rPr>
        <w:t xml:space="preserve"> Oracle (SA), </w:t>
      </w:r>
      <w:r w:rsidRPr="00646A41">
        <w:rPr>
          <w:rFonts w:ascii="Cambria" w:eastAsia="Batang" w:hAnsi="Cambria"/>
          <w:b/>
          <w:bCs/>
          <w:color w:val="000000" w:themeColor="text1"/>
          <w:sz w:val="24"/>
          <w:szCs w:val="24"/>
        </w:rPr>
        <w:t>UNISA (SA) University of South Africa</w:t>
      </w:r>
    </w:p>
    <w:p w:rsidR="00646A41" w:rsidRPr="00646A41" w:rsidRDefault="00646A41" w:rsidP="00646A41">
      <w:pPr>
        <w:pStyle w:val="NormalTahoma"/>
        <w:ind w:left="0" w:firstLine="0"/>
        <w:rPr>
          <w:rFonts w:ascii="Cambria" w:hAnsi="Cambria"/>
          <w:b/>
          <w:bCs/>
          <w:color w:val="000000" w:themeColor="text1"/>
          <w:sz w:val="24"/>
          <w:szCs w:val="24"/>
          <w:lang w:val="en-US"/>
        </w:rPr>
      </w:pPr>
      <w:r w:rsidRPr="00646A41">
        <w:rPr>
          <w:rFonts w:ascii="Cambria" w:hAnsi="Cambria"/>
          <w:color w:val="000000" w:themeColor="text1"/>
          <w:sz w:val="24"/>
          <w:szCs w:val="24"/>
        </w:rPr>
        <w:t>Role</w:t>
      </w:r>
      <w:r w:rsidRPr="00646A41">
        <w:rPr>
          <w:rFonts w:ascii="Cambria" w:hAnsi="Cambria"/>
          <w:color w:val="000000" w:themeColor="text1"/>
          <w:sz w:val="24"/>
          <w:szCs w:val="24"/>
          <w:lang w:val="en-US"/>
        </w:rPr>
        <w:t xml:space="preserve">     </w:t>
      </w:r>
      <w:r w:rsidRPr="00646A41">
        <w:rPr>
          <w:rFonts w:ascii="Cambria" w:hAnsi="Cambria"/>
          <w:color w:val="000000" w:themeColor="text1"/>
          <w:sz w:val="24"/>
          <w:szCs w:val="24"/>
        </w:rPr>
        <w:t>:</w:t>
      </w:r>
      <w:r w:rsidRPr="00646A41">
        <w:rPr>
          <w:rFonts w:ascii="Cambria" w:hAnsi="Cambria"/>
          <w:b/>
          <w:bCs/>
          <w:color w:val="000000" w:themeColor="text1"/>
          <w:sz w:val="24"/>
          <w:szCs w:val="24"/>
        </w:rPr>
        <w:t xml:space="preserve">VCP Implementation with EBS </w:t>
      </w:r>
      <w:r w:rsidRPr="00646A41">
        <w:rPr>
          <w:rFonts w:ascii="Cambria" w:hAnsi="Cambria"/>
          <w:b/>
          <w:bCs/>
          <w:color w:val="000000" w:themeColor="text1"/>
          <w:sz w:val="24"/>
          <w:szCs w:val="24"/>
          <w:lang w:val="en-US"/>
        </w:rPr>
        <w:t>(ASCP &amp;PS),BOM/WIP</w:t>
      </w:r>
    </w:p>
    <w:p w:rsidR="00646A41" w:rsidRPr="00646A41" w:rsidRDefault="00646A41" w:rsidP="00646A41">
      <w:pPr>
        <w:pStyle w:val="NormalTahoma"/>
        <w:ind w:left="0" w:firstLine="0"/>
        <w:rPr>
          <w:rFonts w:ascii="Cambria" w:hAnsi="Cambria"/>
          <w:b/>
          <w:bCs/>
          <w:color w:val="000000" w:themeColor="text1"/>
          <w:sz w:val="24"/>
          <w:szCs w:val="24"/>
          <w:lang w:val="en-US"/>
        </w:rPr>
      </w:pPr>
      <w:r w:rsidRPr="00646A41">
        <w:rPr>
          <w:rFonts w:ascii="Cambria" w:hAnsi="Cambria"/>
          <w:color w:val="000000" w:themeColor="text1"/>
          <w:sz w:val="24"/>
          <w:szCs w:val="24"/>
        </w:rPr>
        <w:t>Work Location:</w:t>
      </w:r>
      <w:r w:rsidRPr="00646A41">
        <w:rPr>
          <w:rFonts w:ascii="Cambria" w:hAnsi="Cambria"/>
          <w:b/>
          <w:bCs/>
          <w:color w:val="000000" w:themeColor="text1"/>
          <w:sz w:val="24"/>
          <w:szCs w:val="24"/>
        </w:rPr>
        <w:t xml:space="preserve"> </w:t>
      </w:r>
      <w:r w:rsidRPr="00646A41">
        <w:rPr>
          <w:rFonts w:ascii="Cambria" w:hAnsi="Cambria"/>
          <w:b/>
          <w:bCs/>
          <w:color w:val="000000" w:themeColor="text1"/>
          <w:sz w:val="24"/>
          <w:szCs w:val="24"/>
          <w:lang w:val="en-US"/>
        </w:rPr>
        <w:t>SA</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 xml:space="preserve">Involved in VCP Implementation for EBS system </w:t>
      </w:r>
      <w:r w:rsidRPr="00646A41">
        <w:rPr>
          <w:rFonts w:ascii="Cambria" w:hAnsi="Cambria"/>
          <w:bCs/>
          <w:color w:val="000000" w:themeColor="text1"/>
          <w:sz w:val="24"/>
          <w:szCs w:val="24"/>
          <w:lang w:val="en-US"/>
        </w:rPr>
        <w:t>and BOM/WIP</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PS (Production Schedule) with Integration with EBS and ASCP.</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Item interface student system to EBS.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Planning for finished goods like Master Copy and Bulk printing of Study Material/Training Module with Resource scheduling/Job Scheduling by PS.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lang w:val="en-US"/>
        </w:rPr>
        <w:t>RM plan through ASCP.</w:t>
      </w:r>
    </w:p>
    <w:p w:rsidR="00646A41" w:rsidRDefault="00646A41" w:rsidP="00646A41">
      <w:pPr>
        <w:pStyle w:val="Heading3"/>
        <w:tabs>
          <w:tab w:val="left" w:pos="360"/>
        </w:tabs>
        <w:jc w:val="both"/>
        <w:rPr>
          <w:rFonts w:ascii="Cambria" w:hAnsi="Cambria" w:cs="Tahoma"/>
          <w:color w:val="000000" w:themeColor="text1"/>
        </w:rPr>
      </w:pPr>
    </w:p>
    <w:p w:rsidR="00646A41" w:rsidRDefault="00646A41" w:rsidP="00646A41">
      <w:pPr>
        <w:pStyle w:val="Heading3"/>
        <w:tabs>
          <w:tab w:val="left" w:pos="360"/>
        </w:tabs>
        <w:jc w:val="both"/>
        <w:rPr>
          <w:rFonts w:ascii="Cambria" w:hAnsi="Cambria" w:cs="Tahoma"/>
          <w:color w:val="000000" w:themeColor="text1"/>
        </w:rPr>
      </w:pPr>
    </w:p>
    <w:p w:rsidR="00646A41" w:rsidRPr="00646A41" w:rsidRDefault="00646A41" w:rsidP="00646A41">
      <w:pPr>
        <w:pStyle w:val="Heading3"/>
        <w:tabs>
          <w:tab w:val="left" w:pos="360"/>
        </w:tabs>
        <w:jc w:val="both"/>
        <w:rPr>
          <w:rFonts w:ascii="Cambria" w:hAnsi="Cambria" w:cs="Tahoma"/>
          <w:b/>
          <w:bCs/>
          <w:color w:val="000000" w:themeColor="text1"/>
          <w:u w:val="single"/>
        </w:rPr>
      </w:pPr>
      <w:r w:rsidRPr="00646A41">
        <w:rPr>
          <w:rFonts w:ascii="Cambria" w:hAnsi="Cambria" w:cs="Tahoma"/>
          <w:b/>
          <w:bCs/>
          <w:color w:val="000000" w:themeColor="text1"/>
          <w:u w:val="single"/>
        </w:rPr>
        <w:t>Project Details #9</w:t>
      </w:r>
    </w:p>
    <w:p w:rsidR="00646A41" w:rsidRPr="00646A41" w:rsidRDefault="00646A41" w:rsidP="00646A41">
      <w:pPr>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 xml:space="preserve">Company: </w:t>
      </w:r>
      <w:r w:rsidRPr="00646A41">
        <w:rPr>
          <w:rFonts w:ascii="Cambria" w:eastAsia="Batang" w:hAnsi="Cambria"/>
          <w:b/>
          <w:bCs/>
          <w:color w:val="000000" w:themeColor="text1"/>
          <w:sz w:val="24"/>
          <w:szCs w:val="24"/>
        </w:rPr>
        <w:t xml:space="preserve">EVO Sys, UAE </w:t>
      </w:r>
      <w:r w:rsidRPr="00646A41">
        <w:rPr>
          <w:rFonts w:ascii="Cambria" w:eastAsia="Batang" w:hAnsi="Cambria"/>
          <w:b/>
          <w:bCs/>
          <w:color w:val="000000" w:themeColor="text1"/>
          <w:sz w:val="24"/>
          <w:szCs w:val="24"/>
        </w:rPr>
        <w:tab/>
      </w:r>
      <w:r w:rsidRPr="00646A41">
        <w:rPr>
          <w:rFonts w:ascii="Cambria" w:eastAsia="Batang" w:hAnsi="Cambria"/>
          <w:b/>
          <w:bCs/>
          <w:color w:val="000000" w:themeColor="text1"/>
          <w:sz w:val="24"/>
          <w:szCs w:val="24"/>
        </w:rPr>
        <w:tab/>
        <w:t xml:space="preserve">         </w:t>
      </w:r>
      <w:r w:rsidRPr="00646A41">
        <w:rPr>
          <w:rFonts w:ascii="Cambria" w:eastAsia="Batang" w:hAnsi="Cambria"/>
          <w:b/>
          <w:bCs/>
          <w:color w:val="000000" w:themeColor="text1"/>
          <w:sz w:val="24"/>
          <w:szCs w:val="24"/>
        </w:rPr>
        <w:tab/>
      </w:r>
      <w:r w:rsidRPr="00646A41">
        <w:rPr>
          <w:rFonts w:ascii="Cambria" w:eastAsia="Batang" w:hAnsi="Cambria"/>
          <w:b/>
          <w:bCs/>
          <w:color w:val="000000" w:themeColor="text1"/>
          <w:sz w:val="24"/>
          <w:szCs w:val="24"/>
        </w:rPr>
        <w:tab/>
        <w:t xml:space="preserve">                     </w:t>
      </w:r>
    </w:p>
    <w:p w:rsidR="00646A41" w:rsidRPr="00646A41" w:rsidRDefault="00646A41" w:rsidP="00646A41">
      <w:pPr>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 xml:space="preserve">Duration: </w:t>
      </w:r>
      <w:r w:rsidRPr="00646A41">
        <w:rPr>
          <w:rFonts w:ascii="Cambria" w:eastAsia="Batang" w:hAnsi="Cambria"/>
          <w:b/>
          <w:bCs/>
          <w:color w:val="000000" w:themeColor="text1"/>
          <w:sz w:val="24"/>
          <w:szCs w:val="24"/>
        </w:rPr>
        <w:t>Aug 2014-Dec 2014.</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 xml:space="preserve">Client   </w:t>
      </w:r>
      <w:proofErr w:type="gramStart"/>
      <w:r w:rsidRPr="00646A41">
        <w:rPr>
          <w:rFonts w:ascii="Cambria" w:hAnsi="Cambria"/>
          <w:color w:val="000000" w:themeColor="text1"/>
          <w:sz w:val="24"/>
          <w:szCs w:val="24"/>
        </w:rPr>
        <w:t xml:space="preserve">  :</w:t>
      </w:r>
      <w:proofErr w:type="gramEnd"/>
      <w:r w:rsidRPr="00646A41">
        <w:rPr>
          <w:rFonts w:ascii="Cambria" w:hAnsi="Cambria"/>
          <w:color w:val="000000" w:themeColor="text1"/>
          <w:sz w:val="24"/>
          <w:szCs w:val="24"/>
        </w:rPr>
        <w:t xml:space="preserve"> </w:t>
      </w:r>
      <w:r w:rsidRPr="00646A41">
        <w:rPr>
          <w:rFonts w:ascii="Cambria" w:hAnsi="Cambria"/>
          <w:b/>
          <w:bCs/>
          <w:color w:val="000000" w:themeColor="text1"/>
          <w:sz w:val="24"/>
          <w:szCs w:val="24"/>
        </w:rPr>
        <w:t>Al YouSuf Motors &amp; Electronics, Dubai. UAE</w:t>
      </w:r>
    </w:p>
    <w:p w:rsidR="00646A41" w:rsidRPr="00646A41" w:rsidRDefault="00646A41" w:rsidP="00646A41">
      <w:pPr>
        <w:pStyle w:val="NormalTahoma"/>
        <w:ind w:left="0" w:firstLine="0"/>
        <w:rPr>
          <w:rFonts w:ascii="Cambria" w:hAnsi="Cambria"/>
          <w:b/>
          <w:bCs/>
          <w:color w:val="000000" w:themeColor="text1"/>
          <w:sz w:val="24"/>
          <w:szCs w:val="24"/>
        </w:rPr>
      </w:pPr>
      <w:r w:rsidRPr="00646A41">
        <w:rPr>
          <w:rFonts w:ascii="Cambria" w:hAnsi="Cambria"/>
          <w:color w:val="000000" w:themeColor="text1"/>
          <w:sz w:val="24"/>
          <w:szCs w:val="24"/>
        </w:rPr>
        <w:t>Role</w:t>
      </w:r>
      <w:r w:rsidRPr="00646A41">
        <w:rPr>
          <w:rFonts w:ascii="Cambria" w:hAnsi="Cambria"/>
          <w:color w:val="000000" w:themeColor="text1"/>
          <w:sz w:val="24"/>
          <w:szCs w:val="24"/>
          <w:lang w:val="en-US"/>
        </w:rPr>
        <w:t xml:space="preserve">      </w:t>
      </w:r>
      <w:r w:rsidRPr="00646A41">
        <w:rPr>
          <w:rFonts w:ascii="Cambria" w:hAnsi="Cambria"/>
          <w:color w:val="000000" w:themeColor="text1"/>
          <w:sz w:val="24"/>
          <w:szCs w:val="24"/>
        </w:rPr>
        <w:t>:</w:t>
      </w:r>
      <w:r w:rsidRPr="00646A41">
        <w:rPr>
          <w:rFonts w:ascii="Cambria" w:hAnsi="Cambria"/>
          <w:b/>
          <w:bCs/>
          <w:color w:val="000000" w:themeColor="text1"/>
          <w:sz w:val="24"/>
          <w:szCs w:val="24"/>
        </w:rPr>
        <w:t xml:space="preserve">VCP Implementation with EBS &amp; Legacy as Freelance VCP Consultant  </w:t>
      </w:r>
    </w:p>
    <w:p w:rsidR="00646A41" w:rsidRPr="00646A41" w:rsidRDefault="00646A41" w:rsidP="00646A41">
      <w:pPr>
        <w:pStyle w:val="NormalTahoma"/>
        <w:ind w:left="0" w:firstLine="0"/>
        <w:rPr>
          <w:rFonts w:ascii="Cambria" w:hAnsi="Cambria"/>
          <w:b/>
          <w:bCs/>
          <w:color w:val="000000" w:themeColor="text1"/>
          <w:sz w:val="24"/>
          <w:szCs w:val="24"/>
        </w:rPr>
      </w:pPr>
      <w:r w:rsidRPr="00646A41">
        <w:rPr>
          <w:rFonts w:ascii="Cambria" w:hAnsi="Cambria"/>
          <w:color w:val="000000" w:themeColor="text1"/>
          <w:sz w:val="24"/>
          <w:szCs w:val="24"/>
        </w:rPr>
        <w:t>Work Location:</w:t>
      </w:r>
      <w:r w:rsidRPr="00646A41">
        <w:rPr>
          <w:rFonts w:ascii="Cambria" w:hAnsi="Cambria"/>
          <w:b/>
          <w:bCs/>
          <w:color w:val="000000" w:themeColor="text1"/>
          <w:sz w:val="24"/>
          <w:szCs w:val="24"/>
        </w:rPr>
        <w:t xml:space="preserve"> UAE</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 xml:space="preserve">Involved in VCP Implementation for EBS system and Legacy system </w:t>
      </w:r>
    </w:p>
    <w:p w:rsidR="00646A41" w:rsidRPr="00646A41" w:rsidRDefault="00646A41" w:rsidP="00646A41">
      <w:pPr>
        <w:numPr>
          <w:ilvl w:val="0"/>
          <w:numId w:val="39"/>
        </w:numPr>
        <w:suppressAutoHyphens w:val="0"/>
        <w:spacing w:before="0" w:after="0"/>
        <w:jc w:val="both"/>
        <w:rPr>
          <w:rFonts w:ascii="Cambria" w:hAnsi="Cambria"/>
          <w:b/>
          <w:bCs/>
          <w:color w:val="000000" w:themeColor="text1"/>
          <w:sz w:val="24"/>
          <w:szCs w:val="24"/>
        </w:rPr>
      </w:pPr>
      <w:r w:rsidRPr="00646A41">
        <w:rPr>
          <w:rFonts w:ascii="Cambria" w:hAnsi="Cambria"/>
          <w:bCs/>
          <w:color w:val="000000" w:themeColor="text1"/>
          <w:sz w:val="24"/>
          <w:szCs w:val="24"/>
        </w:rPr>
        <w:t>Prepare the CRP, Mapping and UAT environments.</w:t>
      </w:r>
    </w:p>
    <w:p w:rsidR="00646A41" w:rsidRPr="00646A41" w:rsidRDefault="00646A41" w:rsidP="00646A41">
      <w:pPr>
        <w:numPr>
          <w:ilvl w:val="0"/>
          <w:numId w:val="39"/>
        </w:numPr>
        <w:suppressAutoHyphens w:val="0"/>
        <w:spacing w:before="0" w:after="0"/>
        <w:jc w:val="both"/>
        <w:rPr>
          <w:rFonts w:ascii="Cambria" w:hAnsi="Cambria"/>
          <w:b/>
          <w:bCs/>
          <w:color w:val="000000" w:themeColor="text1"/>
          <w:sz w:val="24"/>
          <w:szCs w:val="24"/>
        </w:rPr>
      </w:pPr>
      <w:r w:rsidRPr="00646A41">
        <w:rPr>
          <w:rFonts w:ascii="Cambria" w:hAnsi="Cambria"/>
          <w:bCs/>
          <w:color w:val="000000" w:themeColor="text1"/>
          <w:sz w:val="24"/>
          <w:szCs w:val="24"/>
        </w:rPr>
        <w:t>Prepare the legacy collection of Motors business and EBS integration of Electronics for VCP.</w:t>
      </w:r>
    </w:p>
    <w:p w:rsidR="00646A41" w:rsidRPr="00646A41" w:rsidRDefault="00646A41" w:rsidP="00646A41">
      <w:pPr>
        <w:numPr>
          <w:ilvl w:val="0"/>
          <w:numId w:val="39"/>
        </w:numPr>
        <w:suppressAutoHyphens w:val="0"/>
        <w:spacing w:before="0" w:after="0"/>
        <w:jc w:val="both"/>
        <w:rPr>
          <w:rFonts w:ascii="Cambria" w:hAnsi="Cambria"/>
          <w:b/>
          <w:bCs/>
          <w:color w:val="000000" w:themeColor="text1"/>
          <w:sz w:val="24"/>
          <w:szCs w:val="24"/>
        </w:rPr>
      </w:pPr>
      <w:r w:rsidRPr="00646A41">
        <w:rPr>
          <w:rFonts w:ascii="Cambria" w:hAnsi="Cambria"/>
          <w:bCs/>
          <w:color w:val="000000" w:themeColor="text1"/>
          <w:sz w:val="24"/>
          <w:szCs w:val="24"/>
        </w:rPr>
        <w:t>Working on integration of Demantra with VCP.</w:t>
      </w:r>
    </w:p>
    <w:p w:rsidR="00646A41" w:rsidRPr="00646A41" w:rsidRDefault="00646A41" w:rsidP="00646A41">
      <w:pPr>
        <w:numPr>
          <w:ilvl w:val="0"/>
          <w:numId w:val="39"/>
        </w:numPr>
        <w:suppressAutoHyphens w:val="0"/>
        <w:spacing w:before="0" w:after="0"/>
        <w:jc w:val="both"/>
        <w:rPr>
          <w:rFonts w:ascii="Cambria" w:hAnsi="Cambria"/>
          <w:bCs/>
          <w:color w:val="000000" w:themeColor="text1"/>
          <w:sz w:val="24"/>
          <w:szCs w:val="24"/>
        </w:rPr>
      </w:pPr>
      <w:r w:rsidRPr="00646A41">
        <w:rPr>
          <w:rFonts w:ascii="Cambria" w:hAnsi="Cambria"/>
          <w:bCs/>
          <w:color w:val="000000" w:themeColor="text1"/>
          <w:sz w:val="24"/>
          <w:szCs w:val="24"/>
        </w:rPr>
        <w:t>Prepare the New designs for MD50 for Legacy Collections and Planning reports.</w:t>
      </w:r>
    </w:p>
    <w:p w:rsidR="00646A41" w:rsidRPr="00646A41" w:rsidRDefault="00646A41" w:rsidP="00646A41">
      <w:pPr>
        <w:numPr>
          <w:ilvl w:val="0"/>
          <w:numId w:val="39"/>
        </w:numPr>
        <w:suppressAutoHyphens w:val="0"/>
        <w:spacing w:before="0" w:after="0"/>
        <w:jc w:val="both"/>
        <w:rPr>
          <w:rFonts w:ascii="Cambria" w:hAnsi="Cambria"/>
          <w:bCs/>
          <w:color w:val="000000" w:themeColor="text1"/>
          <w:sz w:val="24"/>
          <w:szCs w:val="24"/>
        </w:rPr>
      </w:pPr>
      <w:r w:rsidRPr="00646A41">
        <w:rPr>
          <w:rFonts w:ascii="Cambria" w:hAnsi="Cambria"/>
          <w:bCs/>
          <w:color w:val="000000" w:themeColor="text1"/>
          <w:sz w:val="24"/>
          <w:szCs w:val="24"/>
        </w:rPr>
        <w:t>Interface the ASCP Suggestion as Purchase Orders in Tel net.</w:t>
      </w:r>
    </w:p>
    <w:p w:rsidR="00646A41" w:rsidRPr="00646A41" w:rsidRDefault="00646A41" w:rsidP="00646A41">
      <w:pPr>
        <w:numPr>
          <w:ilvl w:val="0"/>
          <w:numId w:val="39"/>
        </w:numPr>
        <w:suppressAutoHyphens w:val="0"/>
        <w:spacing w:before="0" w:after="0"/>
        <w:jc w:val="both"/>
        <w:rPr>
          <w:rFonts w:ascii="Cambria" w:hAnsi="Cambria"/>
          <w:bCs/>
          <w:color w:val="000000" w:themeColor="text1"/>
          <w:sz w:val="24"/>
          <w:szCs w:val="24"/>
        </w:rPr>
      </w:pPr>
      <w:r w:rsidRPr="00646A41">
        <w:rPr>
          <w:rFonts w:ascii="Cambria" w:hAnsi="Cambria"/>
          <w:bCs/>
          <w:color w:val="000000" w:themeColor="text1"/>
          <w:sz w:val="24"/>
          <w:szCs w:val="24"/>
        </w:rPr>
        <w:t>Creating Sourcing rules/Bill of Distribution with Inventory rebalance.</w:t>
      </w:r>
    </w:p>
    <w:p w:rsidR="00646A41" w:rsidRPr="00646A41" w:rsidRDefault="00646A41" w:rsidP="00646A41">
      <w:pPr>
        <w:numPr>
          <w:ilvl w:val="0"/>
          <w:numId w:val="39"/>
        </w:numPr>
        <w:suppressAutoHyphens w:val="0"/>
        <w:spacing w:before="0" w:after="0"/>
        <w:jc w:val="both"/>
        <w:rPr>
          <w:rFonts w:ascii="Cambria" w:hAnsi="Cambria"/>
          <w:bCs/>
          <w:color w:val="000000" w:themeColor="text1"/>
          <w:sz w:val="24"/>
          <w:szCs w:val="24"/>
        </w:rPr>
      </w:pPr>
      <w:r w:rsidRPr="00646A41">
        <w:rPr>
          <w:rFonts w:ascii="Cambria" w:hAnsi="Cambria"/>
          <w:bCs/>
          <w:color w:val="000000" w:themeColor="text1"/>
          <w:sz w:val="24"/>
          <w:szCs w:val="24"/>
        </w:rPr>
        <w:lastRenderedPageBreak/>
        <w:t xml:space="preserve">Working on DRP Plan, Unconstrained Plan. </w:t>
      </w:r>
    </w:p>
    <w:p w:rsidR="00646A41" w:rsidRDefault="00646A41" w:rsidP="00646A41">
      <w:pPr>
        <w:pStyle w:val="Heading3"/>
        <w:tabs>
          <w:tab w:val="left" w:pos="360"/>
        </w:tabs>
        <w:jc w:val="both"/>
        <w:rPr>
          <w:rFonts w:ascii="Cambria" w:hAnsi="Cambria" w:cs="Arial"/>
          <w:color w:val="000000" w:themeColor="text1"/>
        </w:rPr>
      </w:pPr>
    </w:p>
    <w:p w:rsidR="00646A41" w:rsidRDefault="00646A41" w:rsidP="00646A41">
      <w:pPr>
        <w:pStyle w:val="Heading3"/>
        <w:tabs>
          <w:tab w:val="left" w:pos="360"/>
        </w:tabs>
        <w:jc w:val="both"/>
        <w:rPr>
          <w:rFonts w:ascii="Cambria" w:hAnsi="Cambria" w:cs="Arial"/>
          <w:color w:val="000000" w:themeColor="text1"/>
        </w:rPr>
      </w:pPr>
    </w:p>
    <w:p w:rsidR="00646A41" w:rsidRPr="00646A41" w:rsidRDefault="00646A41" w:rsidP="00646A41">
      <w:pPr>
        <w:pStyle w:val="Heading3"/>
        <w:tabs>
          <w:tab w:val="left" w:pos="360"/>
        </w:tabs>
        <w:jc w:val="both"/>
        <w:rPr>
          <w:rFonts w:ascii="Cambria" w:hAnsi="Cambria" w:cs="Arial"/>
          <w:b/>
          <w:bCs/>
          <w:color w:val="000000" w:themeColor="text1"/>
          <w:u w:val="single"/>
        </w:rPr>
      </w:pPr>
      <w:r w:rsidRPr="00646A41">
        <w:rPr>
          <w:rFonts w:ascii="Cambria" w:hAnsi="Cambria" w:cs="Arial"/>
          <w:b/>
          <w:bCs/>
          <w:color w:val="000000" w:themeColor="text1"/>
          <w:u w:val="single"/>
        </w:rPr>
        <w:t>Project Details #10</w:t>
      </w:r>
    </w:p>
    <w:p w:rsidR="00646A41" w:rsidRPr="00646A41" w:rsidRDefault="00646A41" w:rsidP="00646A41">
      <w:pPr>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Company:</w:t>
      </w:r>
      <w:r w:rsidRPr="00646A41">
        <w:rPr>
          <w:rFonts w:ascii="Cambria" w:eastAsia="Batang" w:hAnsi="Cambria"/>
          <w:b/>
          <w:bCs/>
          <w:color w:val="000000" w:themeColor="text1"/>
          <w:sz w:val="24"/>
          <w:szCs w:val="24"/>
        </w:rPr>
        <w:t xml:space="preserve"> IT Convergence, Hyderabad         </w:t>
      </w:r>
      <w:r w:rsidRPr="00646A41">
        <w:rPr>
          <w:rFonts w:ascii="Cambria" w:eastAsia="Batang" w:hAnsi="Cambria"/>
          <w:b/>
          <w:bCs/>
          <w:color w:val="000000" w:themeColor="text1"/>
          <w:sz w:val="24"/>
          <w:szCs w:val="24"/>
        </w:rPr>
        <w:tab/>
      </w:r>
      <w:r w:rsidRPr="00646A41">
        <w:rPr>
          <w:rFonts w:ascii="Cambria" w:eastAsia="Batang" w:hAnsi="Cambria"/>
          <w:b/>
          <w:bCs/>
          <w:color w:val="000000" w:themeColor="text1"/>
          <w:sz w:val="24"/>
          <w:szCs w:val="24"/>
        </w:rPr>
        <w:tab/>
        <w:t xml:space="preserve">                     </w:t>
      </w:r>
    </w:p>
    <w:p w:rsidR="00646A41" w:rsidRPr="00646A41" w:rsidRDefault="00646A41" w:rsidP="00646A41">
      <w:pPr>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Duration: JAN</w:t>
      </w:r>
      <w:r w:rsidRPr="00646A41">
        <w:rPr>
          <w:rFonts w:ascii="Cambria" w:eastAsia="Batang" w:hAnsi="Cambria"/>
          <w:b/>
          <w:bCs/>
          <w:color w:val="000000" w:themeColor="text1"/>
          <w:sz w:val="24"/>
          <w:szCs w:val="24"/>
        </w:rPr>
        <w:t xml:space="preserve"> 2014-July 2014.</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 xml:space="preserve">Client   </w:t>
      </w:r>
      <w:proofErr w:type="gramStart"/>
      <w:r w:rsidRPr="00646A41">
        <w:rPr>
          <w:rFonts w:ascii="Cambria" w:hAnsi="Cambria"/>
          <w:color w:val="000000" w:themeColor="text1"/>
          <w:sz w:val="24"/>
          <w:szCs w:val="24"/>
        </w:rPr>
        <w:t xml:space="preserve">  :</w:t>
      </w:r>
      <w:proofErr w:type="gramEnd"/>
      <w:r w:rsidRPr="00646A41">
        <w:rPr>
          <w:rFonts w:ascii="Cambria" w:hAnsi="Cambria"/>
          <w:color w:val="000000" w:themeColor="text1"/>
          <w:sz w:val="24"/>
          <w:szCs w:val="24"/>
        </w:rPr>
        <w:t xml:space="preserve"> </w:t>
      </w:r>
      <w:r w:rsidRPr="00646A41">
        <w:rPr>
          <w:rFonts w:ascii="Cambria" w:hAnsi="Cambria"/>
          <w:b/>
          <w:bCs/>
          <w:color w:val="000000" w:themeColor="text1"/>
          <w:sz w:val="24"/>
          <w:szCs w:val="24"/>
        </w:rPr>
        <w:t>S&amp;B Engineers and Constructors, Ltd, Houston, TX 77087 USA</w:t>
      </w:r>
    </w:p>
    <w:p w:rsidR="00646A41" w:rsidRPr="00646A41" w:rsidRDefault="00646A41" w:rsidP="00646A41">
      <w:pPr>
        <w:pStyle w:val="NormalTahoma"/>
        <w:ind w:left="0" w:firstLine="0"/>
        <w:rPr>
          <w:rFonts w:ascii="Cambria" w:hAnsi="Cambria"/>
          <w:b/>
          <w:bCs/>
          <w:color w:val="000000" w:themeColor="text1"/>
          <w:sz w:val="24"/>
          <w:szCs w:val="24"/>
        </w:rPr>
      </w:pPr>
      <w:r w:rsidRPr="00646A41">
        <w:rPr>
          <w:rFonts w:ascii="Cambria" w:hAnsi="Cambria"/>
          <w:color w:val="000000" w:themeColor="text1"/>
          <w:sz w:val="24"/>
          <w:szCs w:val="24"/>
        </w:rPr>
        <w:t>Role</w:t>
      </w:r>
      <w:r w:rsidRPr="00646A41">
        <w:rPr>
          <w:rFonts w:ascii="Cambria" w:hAnsi="Cambria"/>
          <w:color w:val="000000" w:themeColor="text1"/>
          <w:sz w:val="24"/>
          <w:szCs w:val="24"/>
          <w:lang w:val="en-US"/>
        </w:rPr>
        <w:t xml:space="preserve">      </w:t>
      </w:r>
      <w:r w:rsidRPr="00646A41">
        <w:rPr>
          <w:rFonts w:ascii="Cambria" w:hAnsi="Cambria"/>
          <w:color w:val="000000" w:themeColor="text1"/>
          <w:sz w:val="24"/>
          <w:szCs w:val="24"/>
        </w:rPr>
        <w:t>:</w:t>
      </w:r>
      <w:r w:rsidRPr="00646A41">
        <w:rPr>
          <w:rFonts w:ascii="Cambria" w:hAnsi="Cambria"/>
          <w:color w:val="000000" w:themeColor="text1"/>
          <w:sz w:val="24"/>
          <w:szCs w:val="24"/>
          <w:lang w:val="en-US"/>
        </w:rPr>
        <w:t xml:space="preserve"> </w:t>
      </w:r>
      <w:r w:rsidRPr="00646A41">
        <w:rPr>
          <w:rFonts w:ascii="Cambria" w:hAnsi="Cambria"/>
          <w:b/>
          <w:bCs/>
          <w:color w:val="000000" w:themeColor="text1"/>
          <w:sz w:val="24"/>
          <w:szCs w:val="24"/>
        </w:rPr>
        <w:t xml:space="preserve">Upgrade Project from 11i to R12 </w:t>
      </w:r>
    </w:p>
    <w:p w:rsidR="00646A41" w:rsidRPr="00646A41" w:rsidRDefault="00646A41" w:rsidP="00646A41">
      <w:pPr>
        <w:pStyle w:val="NormalTahoma"/>
        <w:ind w:left="0" w:firstLine="0"/>
        <w:rPr>
          <w:rFonts w:ascii="Cambria" w:hAnsi="Cambria"/>
          <w:b/>
          <w:bCs/>
          <w:color w:val="000000" w:themeColor="text1"/>
          <w:sz w:val="24"/>
          <w:szCs w:val="24"/>
        </w:rPr>
      </w:pPr>
      <w:r w:rsidRPr="00646A41">
        <w:rPr>
          <w:rFonts w:ascii="Cambria" w:hAnsi="Cambria"/>
          <w:color w:val="000000" w:themeColor="text1"/>
          <w:sz w:val="24"/>
          <w:szCs w:val="24"/>
        </w:rPr>
        <w:t>Work Location:</w:t>
      </w:r>
      <w:r w:rsidRPr="00646A41">
        <w:rPr>
          <w:rFonts w:ascii="Cambria" w:hAnsi="Cambria"/>
          <w:b/>
          <w:bCs/>
          <w:color w:val="000000" w:themeColor="text1"/>
          <w:sz w:val="24"/>
          <w:szCs w:val="24"/>
        </w:rPr>
        <w:t xml:space="preserve"> Hyderabad</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Involved in leading the project for Upgrade R12 with taking care of SCM modules like PO, OM, ASCP, and BOM/WIP.</w:t>
      </w:r>
    </w:p>
    <w:p w:rsidR="00646A41" w:rsidRPr="00646A41" w:rsidRDefault="00646A41" w:rsidP="00646A41">
      <w:pPr>
        <w:numPr>
          <w:ilvl w:val="0"/>
          <w:numId w:val="39"/>
        </w:numPr>
        <w:suppressAutoHyphens w:val="0"/>
        <w:spacing w:before="0" w:after="0"/>
        <w:jc w:val="both"/>
        <w:rPr>
          <w:rFonts w:ascii="Cambria" w:hAnsi="Cambria"/>
          <w:b/>
          <w:bCs/>
          <w:color w:val="000000" w:themeColor="text1"/>
          <w:sz w:val="24"/>
          <w:szCs w:val="24"/>
        </w:rPr>
      </w:pPr>
      <w:r w:rsidRPr="00646A41">
        <w:rPr>
          <w:rFonts w:ascii="Cambria" w:hAnsi="Cambria"/>
          <w:bCs/>
          <w:color w:val="000000" w:themeColor="text1"/>
          <w:sz w:val="24"/>
          <w:szCs w:val="24"/>
        </w:rPr>
        <w:t>Prepare the Project plan timelines and tracking the issues/resolve the issues with the team.</w:t>
      </w:r>
    </w:p>
    <w:p w:rsidR="00646A41" w:rsidRPr="00646A41" w:rsidRDefault="00646A41" w:rsidP="00646A41">
      <w:pPr>
        <w:numPr>
          <w:ilvl w:val="0"/>
          <w:numId w:val="39"/>
        </w:numPr>
        <w:suppressAutoHyphens w:val="0"/>
        <w:spacing w:before="0" w:after="0"/>
        <w:jc w:val="both"/>
        <w:rPr>
          <w:rFonts w:ascii="Cambria" w:hAnsi="Cambria"/>
          <w:b/>
          <w:bCs/>
          <w:color w:val="000000" w:themeColor="text1"/>
          <w:sz w:val="24"/>
          <w:szCs w:val="24"/>
        </w:rPr>
      </w:pPr>
      <w:r w:rsidRPr="00646A41">
        <w:rPr>
          <w:rFonts w:ascii="Cambria" w:hAnsi="Cambria"/>
          <w:bCs/>
          <w:color w:val="000000" w:themeColor="text1"/>
          <w:sz w:val="24"/>
          <w:szCs w:val="24"/>
        </w:rPr>
        <w:t>Prepare Test scripts and Identifying the Custom objects</w:t>
      </w:r>
    </w:p>
    <w:p w:rsidR="00646A41" w:rsidRPr="00646A41" w:rsidRDefault="00646A41" w:rsidP="00646A41">
      <w:pPr>
        <w:numPr>
          <w:ilvl w:val="0"/>
          <w:numId w:val="39"/>
        </w:numPr>
        <w:suppressAutoHyphens w:val="0"/>
        <w:spacing w:before="0" w:after="0"/>
        <w:jc w:val="both"/>
        <w:rPr>
          <w:rFonts w:ascii="Cambria" w:hAnsi="Cambria"/>
          <w:b/>
          <w:bCs/>
          <w:color w:val="000000" w:themeColor="text1"/>
          <w:sz w:val="24"/>
          <w:szCs w:val="24"/>
        </w:rPr>
      </w:pPr>
      <w:r w:rsidRPr="00646A41">
        <w:rPr>
          <w:rFonts w:ascii="Cambria" w:hAnsi="Cambria"/>
          <w:bCs/>
          <w:color w:val="000000" w:themeColor="text1"/>
          <w:sz w:val="24"/>
          <w:szCs w:val="24"/>
        </w:rPr>
        <w:t>Prepare the Migration 1, 2, 3 for up gradation.</w:t>
      </w:r>
    </w:p>
    <w:p w:rsidR="00646A41" w:rsidRPr="00646A41" w:rsidRDefault="00646A41" w:rsidP="00646A41">
      <w:pPr>
        <w:numPr>
          <w:ilvl w:val="0"/>
          <w:numId w:val="39"/>
        </w:numPr>
        <w:suppressAutoHyphens w:val="0"/>
        <w:spacing w:before="0" w:after="0"/>
        <w:jc w:val="both"/>
        <w:rPr>
          <w:rFonts w:ascii="Cambria" w:hAnsi="Cambria"/>
          <w:bCs/>
          <w:color w:val="000000" w:themeColor="text1"/>
          <w:sz w:val="24"/>
          <w:szCs w:val="24"/>
        </w:rPr>
      </w:pPr>
      <w:r w:rsidRPr="00646A41">
        <w:rPr>
          <w:rFonts w:ascii="Cambria" w:hAnsi="Cambria"/>
          <w:bCs/>
          <w:color w:val="000000" w:themeColor="text1"/>
          <w:sz w:val="24"/>
          <w:szCs w:val="24"/>
        </w:rPr>
        <w:t>Prepare the New designs for MD50 PO Interface from PIMS and AP Supplier Interface.</w:t>
      </w:r>
    </w:p>
    <w:p w:rsidR="00646A41" w:rsidRPr="00646A41" w:rsidRDefault="00646A41" w:rsidP="00646A41">
      <w:pPr>
        <w:numPr>
          <w:ilvl w:val="0"/>
          <w:numId w:val="39"/>
        </w:numPr>
        <w:suppressAutoHyphens w:val="0"/>
        <w:spacing w:before="0" w:after="0"/>
        <w:jc w:val="both"/>
        <w:rPr>
          <w:rFonts w:ascii="Cambria" w:hAnsi="Cambria"/>
          <w:bCs/>
          <w:color w:val="000000" w:themeColor="text1"/>
          <w:sz w:val="24"/>
          <w:szCs w:val="24"/>
        </w:rPr>
      </w:pPr>
      <w:r w:rsidRPr="00646A41">
        <w:rPr>
          <w:rFonts w:ascii="Cambria" w:hAnsi="Cambria"/>
          <w:bCs/>
          <w:color w:val="000000" w:themeColor="text1"/>
          <w:sz w:val="24"/>
          <w:szCs w:val="24"/>
        </w:rPr>
        <w:t>Setup changes in PO Account generator with PA module.</w:t>
      </w:r>
    </w:p>
    <w:p w:rsidR="00646A41" w:rsidRPr="00646A41" w:rsidRDefault="00646A41" w:rsidP="00646A41">
      <w:pPr>
        <w:numPr>
          <w:ilvl w:val="0"/>
          <w:numId w:val="39"/>
        </w:numPr>
        <w:suppressAutoHyphens w:val="0"/>
        <w:spacing w:before="0" w:after="0"/>
        <w:jc w:val="both"/>
        <w:rPr>
          <w:rFonts w:ascii="Cambria" w:hAnsi="Cambria"/>
          <w:bCs/>
          <w:color w:val="000000" w:themeColor="text1"/>
          <w:sz w:val="24"/>
          <w:szCs w:val="24"/>
        </w:rPr>
      </w:pPr>
      <w:r w:rsidRPr="00646A41">
        <w:rPr>
          <w:rFonts w:ascii="Cambria" w:hAnsi="Cambria"/>
          <w:bCs/>
          <w:color w:val="000000" w:themeColor="text1"/>
          <w:sz w:val="24"/>
          <w:szCs w:val="24"/>
        </w:rPr>
        <w:t>Provided training on new enhancements.</w:t>
      </w:r>
    </w:p>
    <w:p w:rsidR="00646A41" w:rsidRDefault="00646A41" w:rsidP="00646A41">
      <w:pPr>
        <w:pStyle w:val="Heading3"/>
        <w:tabs>
          <w:tab w:val="left" w:pos="360"/>
        </w:tabs>
        <w:jc w:val="both"/>
        <w:rPr>
          <w:rFonts w:ascii="Cambria" w:hAnsi="Cambria" w:cs="Arial"/>
          <w:color w:val="000000" w:themeColor="text1"/>
        </w:rPr>
      </w:pPr>
    </w:p>
    <w:p w:rsidR="00646A41" w:rsidRDefault="00646A41" w:rsidP="00646A41">
      <w:pPr>
        <w:pStyle w:val="Heading3"/>
        <w:tabs>
          <w:tab w:val="left" w:pos="360"/>
        </w:tabs>
        <w:jc w:val="both"/>
        <w:rPr>
          <w:rFonts w:ascii="Cambria" w:hAnsi="Cambria" w:cs="Arial"/>
          <w:color w:val="000000" w:themeColor="text1"/>
        </w:rPr>
      </w:pPr>
    </w:p>
    <w:p w:rsidR="00646A41" w:rsidRPr="00646A41" w:rsidRDefault="00646A41" w:rsidP="00646A41">
      <w:pPr>
        <w:pStyle w:val="Heading3"/>
        <w:tabs>
          <w:tab w:val="left" w:pos="360"/>
        </w:tabs>
        <w:jc w:val="both"/>
        <w:rPr>
          <w:rFonts w:ascii="Cambria" w:hAnsi="Cambria" w:cs="Arial"/>
          <w:b/>
          <w:bCs/>
          <w:color w:val="000000" w:themeColor="text1"/>
          <w:u w:val="single"/>
        </w:rPr>
      </w:pPr>
      <w:r w:rsidRPr="00646A41">
        <w:rPr>
          <w:rFonts w:ascii="Cambria" w:hAnsi="Cambria" w:cs="Arial"/>
          <w:b/>
          <w:bCs/>
          <w:color w:val="000000" w:themeColor="text1"/>
          <w:u w:val="single"/>
        </w:rPr>
        <w:t>Project Details #11</w:t>
      </w:r>
    </w:p>
    <w:p w:rsidR="00646A41" w:rsidRPr="00646A41" w:rsidRDefault="00646A41" w:rsidP="00646A41">
      <w:pPr>
        <w:ind w:left="390" w:hanging="390"/>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 xml:space="preserve">Company: </w:t>
      </w:r>
      <w:r w:rsidRPr="00646A41">
        <w:rPr>
          <w:rFonts w:ascii="Cambria" w:eastAsia="Batang" w:hAnsi="Cambria"/>
          <w:b/>
          <w:bCs/>
          <w:color w:val="000000" w:themeColor="text1"/>
          <w:sz w:val="24"/>
          <w:szCs w:val="24"/>
        </w:rPr>
        <w:t xml:space="preserve"> IT Convergence, Hyderabad         </w:t>
      </w:r>
      <w:r w:rsidRPr="00646A41">
        <w:rPr>
          <w:rFonts w:ascii="Cambria" w:eastAsia="Batang" w:hAnsi="Cambria"/>
          <w:b/>
          <w:bCs/>
          <w:color w:val="000000" w:themeColor="text1"/>
          <w:sz w:val="24"/>
          <w:szCs w:val="24"/>
        </w:rPr>
        <w:tab/>
      </w:r>
      <w:r w:rsidRPr="00646A41">
        <w:rPr>
          <w:rFonts w:ascii="Cambria" w:eastAsia="Batang" w:hAnsi="Cambria"/>
          <w:b/>
          <w:bCs/>
          <w:color w:val="000000" w:themeColor="text1"/>
          <w:sz w:val="24"/>
          <w:szCs w:val="24"/>
        </w:rPr>
        <w:tab/>
        <w:t xml:space="preserve">                     </w:t>
      </w:r>
    </w:p>
    <w:p w:rsidR="00646A41" w:rsidRPr="00646A41" w:rsidRDefault="00646A41" w:rsidP="00646A41">
      <w:pPr>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 xml:space="preserve">Duration: </w:t>
      </w:r>
      <w:r w:rsidRPr="00646A41">
        <w:rPr>
          <w:rFonts w:ascii="Cambria" w:eastAsia="Batang" w:hAnsi="Cambria"/>
          <w:b/>
          <w:bCs/>
          <w:color w:val="000000" w:themeColor="text1"/>
          <w:sz w:val="24"/>
          <w:szCs w:val="24"/>
        </w:rPr>
        <w:t>AUG 2013-DEC 2013.</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 xml:space="preserve">Client   </w:t>
      </w:r>
      <w:proofErr w:type="gramStart"/>
      <w:r w:rsidRPr="00646A41">
        <w:rPr>
          <w:rFonts w:ascii="Cambria" w:hAnsi="Cambria"/>
          <w:color w:val="000000" w:themeColor="text1"/>
          <w:sz w:val="24"/>
          <w:szCs w:val="24"/>
        </w:rPr>
        <w:t xml:space="preserve">  :</w:t>
      </w:r>
      <w:proofErr w:type="gramEnd"/>
      <w:r w:rsidRPr="00646A41">
        <w:rPr>
          <w:rFonts w:ascii="Cambria" w:hAnsi="Cambria"/>
          <w:color w:val="000000" w:themeColor="text1"/>
          <w:sz w:val="24"/>
          <w:szCs w:val="24"/>
        </w:rPr>
        <w:t xml:space="preserve"> </w:t>
      </w:r>
      <w:r w:rsidRPr="00646A41">
        <w:rPr>
          <w:rFonts w:ascii="Cambria" w:hAnsi="Cambria"/>
          <w:b/>
          <w:bCs/>
          <w:color w:val="000000" w:themeColor="text1"/>
          <w:sz w:val="24"/>
          <w:szCs w:val="24"/>
        </w:rPr>
        <w:t>VOLTERRA SEMICONDUCTOR CORPORATION, Singapore</w:t>
      </w:r>
    </w:p>
    <w:p w:rsidR="00646A41" w:rsidRPr="00646A41" w:rsidRDefault="00646A41" w:rsidP="00646A41">
      <w:pPr>
        <w:pStyle w:val="NormalTahoma"/>
        <w:ind w:left="0" w:firstLine="0"/>
        <w:rPr>
          <w:rFonts w:ascii="Cambria" w:hAnsi="Cambria"/>
          <w:b/>
          <w:bCs/>
          <w:color w:val="000000" w:themeColor="text1"/>
          <w:sz w:val="24"/>
          <w:szCs w:val="24"/>
          <w:lang w:val="en-US"/>
        </w:rPr>
      </w:pPr>
      <w:r w:rsidRPr="00646A41">
        <w:rPr>
          <w:rFonts w:ascii="Cambria" w:hAnsi="Cambria"/>
          <w:color w:val="000000" w:themeColor="text1"/>
          <w:sz w:val="24"/>
          <w:szCs w:val="24"/>
        </w:rPr>
        <w:t>Role</w:t>
      </w:r>
      <w:r w:rsidRPr="00646A41">
        <w:rPr>
          <w:rFonts w:ascii="Cambria" w:hAnsi="Cambria"/>
          <w:color w:val="000000" w:themeColor="text1"/>
          <w:sz w:val="24"/>
          <w:szCs w:val="24"/>
          <w:lang w:val="en-US"/>
        </w:rPr>
        <w:t xml:space="preserve">      </w:t>
      </w:r>
      <w:r w:rsidRPr="00646A41">
        <w:rPr>
          <w:rFonts w:ascii="Cambria" w:hAnsi="Cambria"/>
          <w:color w:val="000000" w:themeColor="text1"/>
          <w:sz w:val="24"/>
          <w:szCs w:val="24"/>
        </w:rPr>
        <w:t>:</w:t>
      </w:r>
      <w:r w:rsidRPr="00646A41">
        <w:rPr>
          <w:rFonts w:ascii="Cambria" w:hAnsi="Cambria"/>
          <w:b/>
          <w:bCs/>
          <w:color w:val="000000" w:themeColor="text1"/>
          <w:sz w:val="24"/>
          <w:szCs w:val="24"/>
        </w:rPr>
        <w:t>OSFM</w:t>
      </w:r>
      <w:r w:rsidRPr="00646A41">
        <w:rPr>
          <w:rFonts w:ascii="Cambria" w:hAnsi="Cambria"/>
          <w:b/>
          <w:bCs/>
          <w:color w:val="000000" w:themeColor="text1"/>
          <w:sz w:val="24"/>
          <w:szCs w:val="24"/>
          <w:lang w:val="en-US"/>
        </w:rPr>
        <w:t xml:space="preserve"> Consultant</w:t>
      </w:r>
    </w:p>
    <w:p w:rsidR="00646A41" w:rsidRPr="00646A41" w:rsidRDefault="00646A41" w:rsidP="00646A41">
      <w:pPr>
        <w:pStyle w:val="NormalTahoma"/>
        <w:ind w:left="0" w:firstLine="0"/>
        <w:rPr>
          <w:rFonts w:ascii="Cambria" w:hAnsi="Cambria"/>
          <w:b/>
          <w:bCs/>
          <w:color w:val="000000" w:themeColor="text1"/>
          <w:sz w:val="24"/>
          <w:szCs w:val="24"/>
        </w:rPr>
      </w:pPr>
      <w:r w:rsidRPr="00646A41">
        <w:rPr>
          <w:rFonts w:ascii="Cambria" w:hAnsi="Cambria"/>
          <w:color w:val="000000" w:themeColor="text1"/>
          <w:sz w:val="24"/>
          <w:szCs w:val="24"/>
        </w:rPr>
        <w:t>Work Location:</w:t>
      </w:r>
      <w:r w:rsidRPr="00646A41">
        <w:rPr>
          <w:rFonts w:ascii="Cambria" w:hAnsi="Cambria"/>
          <w:b/>
          <w:bCs/>
          <w:color w:val="000000" w:themeColor="text1"/>
          <w:sz w:val="24"/>
          <w:szCs w:val="24"/>
        </w:rPr>
        <w:t xml:space="preserve"> Hyderabad</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Involved in implement Oracle Shop Floor Management for Semiconductor business for the Singapore business and also provided support.</w:t>
      </w:r>
    </w:p>
    <w:p w:rsidR="00646A41" w:rsidRPr="00646A41" w:rsidRDefault="00646A41" w:rsidP="00646A41">
      <w:pPr>
        <w:numPr>
          <w:ilvl w:val="0"/>
          <w:numId w:val="39"/>
        </w:numPr>
        <w:suppressAutoHyphens w:val="0"/>
        <w:spacing w:before="0" w:after="0"/>
        <w:jc w:val="both"/>
        <w:rPr>
          <w:rFonts w:ascii="Cambria" w:hAnsi="Cambria"/>
          <w:bCs/>
          <w:color w:val="000000" w:themeColor="text1"/>
          <w:sz w:val="24"/>
          <w:szCs w:val="24"/>
        </w:rPr>
      </w:pPr>
      <w:r w:rsidRPr="00646A41">
        <w:rPr>
          <w:rFonts w:ascii="Cambria" w:hAnsi="Cambria"/>
          <w:bCs/>
          <w:color w:val="000000" w:themeColor="text1"/>
          <w:sz w:val="24"/>
          <w:szCs w:val="24"/>
        </w:rPr>
        <w:t>Prepare Network routing, Departments, OSP setup</w:t>
      </w:r>
    </w:p>
    <w:p w:rsidR="00646A41" w:rsidRPr="00646A41" w:rsidRDefault="00646A41" w:rsidP="00646A41">
      <w:pPr>
        <w:numPr>
          <w:ilvl w:val="0"/>
          <w:numId w:val="39"/>
        </w:numPr>
        <w:suppressAutoHyphens w:val="0"/>
        <w:spacing w:before="0" w:after="0"/>
        <w:jc w:val="both"/>
        <w:rPr>
          <w:rFonts w:ascii="Cambria" w:hAnsi="Cambria"/>
          <w:bCs/>
          <w:color w:val="000000" w:themeColor="text1"/>
          <w:sz w:val="24"/>
          <w:szCs w:val="24"/>
        </w:rPr>
      </w:pPr>
      <w:r w:rsidRPr="00646A41">
        <w:rPr>
          <w:rFonts w:ascii="Cambria" w:hAnsi="Cambria"/>
          <w:bCs/>
          <w:color w:val="000000" w:themeColor="text1"/>
          <w:sz w:val="24"/>
          <w:szCs w:val="24"/>
        </w:rPr>
        <w:t xml:space="preserve">Prepare MD50 Interface design for the Lot JOBS from </w:t>
      </w:r>
      <w:r w:rsidRPr="00646A41">
        <w:rPr>
          <w:rFonts w:ascii="Cambria" w:hAnsi="Cambria"/>
          <w:bCs/>
          <w:color w:val="000000" w:themeColor="text1"/>
          <w:sz w:val="24"/>
          <w:szCs w:val="24"/>
        </w:rPr>
        <w:t>legacy (</w:t>
      </w:r>
      <w:r w:rsidRPr="00646A41">
        <w:rPr>
          <w:rFonts w:ascii="Cambria" w:hAnsi="Cambria"/>
          <w:bCs/>
          <w:color w:val="000000" w:themeColor="text1"/>
          <w:sz w:val="24"/>
          <w:szCs w:val="24"/>
        </w:rPr>
        <w:t>3</w:t>
      </w:r>
      <w:r w:rsidRPr="00646A41">
        <w:rPr>
          <w:rFonts w:ascii="Cambria" w:hAnsi="Cambria"/>
          <w:bCs/>
          <w:color w:val="000000" w:themeColor="text1"/>
          <w:sz w:val="24"/>
          <w:szCs w:val="24"/>
          <w:vertAlign w:val="superscript"/>
        </w:rPr>
        <w:t>rd</w:t>
      </w:r>
      <w:r w:rsidRPr="00646A41">
        <w:rPr>
          <w:rFonts w:ascii="Cambria" w:hAnsi="Cambria"/>
          <w:bCs/>
          <w:color w:val="000000" w:themeColor="text1"/>
          <w:sz w:val="24"/>
          <w:szCs w:val="24"/>
        </w:rPr>
        <w:t xml:space="preserve"> Part Supplier legacy) to Oracle </w:t>
      </w:r>
    </w:p>
    <w:p w:rsidR="00646A41" w:rsidRDefault="00646A41" w:rsidP="00646A41">
      <w:pPr>
        <w:pStyle w:val="Heading3"/>
        <w:tabs>
          <w:tab w:val="left" w:pos="360"/>
        </w:tabs>
        <w:jc w:val="both"/>
        <w:rPr>
          <w:rFonts w:ascii="Cambria" w:hAnsi="Cambria" w:cs="Arial"/>
          <w:color w:val="000000" w:themeColor="text1"/>
        </w:rPr>
      </w:pPr>
    </w:p>
    <w:p w:rsidR="00646A41" w:rsidRDefault="00646A41" w:rsidP="00646A41">
      <w:pPr>
        <w:pStyle w:val="Heading3"/>
        <w:tabs>
          <w:tab w:val="left" w:pos="360"/>
        </w:tabs>
        <w:jc w:val="both"/>
        <w:rPr>
          <w:rFonts w:ascii="Cambria" w:hAnsi="Cambria" w:cs="Arial"/>
          <w:color w:val="000000" w:themeColor="text1"/>
        </w:rPr>
      </w:pPr>
    </w:p>
    <w:p w:rsidR="00646A41" w:rsidRPr="00646A41" w:rsidRDefault="00646A41" w:rsidP="00646A41">
      <w:pPr>
        <w:pStyle w:val="Heading3"/>
        <w:tabs>
          <w:tab w:val="left" w:pos="360"/>
        </w:tabs>
        <w:jc w:val="both"/>
        <w:rPr>
          <w:rFonts w:ascii="Cambria" w:hAnsi="Cambria" w:cs="Arial"/>
          <w:b/>
          <w:bCs/>
          <w:color w:val="000000" w:themeColor="text1"/>
          <w:u w:val="single"/>
        </w:rPr>
      </w:pPr>
      <w:r w:rsidRPr="00646A41">
        <w:rPr>
          <w:rFonts w:ascii="Cambria" w:hAnsi="Cambria" w:cs="Arial"/>
          <w:b/>
          <w:bCs/>
          <w:color w:val="000000" w:themeColor="text1"/>
          <w:u w:val="single"/>
        </w:rPr>
        <w:t>Project Details #12</w:t>
      </w:r>
    </w:p>
    <w:p w:rsidR="00646A41" w:rsidRPr="00646A41" w:rsidRDefault="00646A41" w:rsidP="00646A41">
      <w:pPr>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Company:</w:t>
      </w:r>
      <w:r w:rsidRPr="00646A41">
        <w:rPr>
          <w:rFonts w:ascii="Cambria" w:eastAsia="Batang" w:hAnsi="Cambria"/>
          <w:b/>
          <w:bCs/>
          <w:color w:val="000000" w:themeColor="text1"/>
          <w:sz w:val="24"/>
          <w:szCs w:val="24"/>
        </w:rPr>
        <w:t xml:space="preserve">  IT Convergence, Hyderabad         </w:t>
      </w:r>
      <w:r w:rsidRPr="00646A41">
        <w:rPr>
          <w:rFonts w:ascii="Cambria" w:eastAsia="Batang" w:hAnsi="Cambria"/>
          <w:b/>
          <w:bCs/>
          <w:color w:val="000000" w:themeColor="text1"/>
          <w:sz w:val="24"/>
          <w:szCs w:val="24"/>
        </w:rPr>
        <w:tab/>
      </w:r>
      <w:r w:rsidRPr="00646A41">
        <w:rPr>
          <w:rFonts w:ascii="Cambria" w:eastAsia="Batang" w:hAnsi="Cambria"/>
          <w:b/>
          <w:bCs/>
          <w:color w:val="000000" w:themeColor="text1"/>
          <w:sz w:val="24"/>
          <w:szCs w:val="24"/>
        </w:rPr>
        <w:tab/>
        <w:t xml:space="preserve">                     </w:t>
      </w:r>
    </w:p>
    <w:p w:rsidR="00646A41" w:rsidRPr="00646A41" w:rsidRDefault="00646A41" w:rsidP="00646A41">
      <w:pPr>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 xml:space="preserve">Duration: </w:t>
      </w:r>
      <w:r w:rsidRPr="00646A41">
        <w:rPr>
          <w:rFonts w:ascii="Cambria" w:eastAsia="Batang" w:hAnsi="Cambria"/>
          <w:b/>
          <w:bCs/>
          <w:color w:val="000000" w:themeColor="text1"/>
          <w:sz w:val="24"/>
          <w:szCs w:val="24"/>
        </w:rPr>
        <w:t xml:space="preserve"> FEB 2013-JULY 2013</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 xml:space="preserve">Client   </w:t>
      </w:r>
      <w:proofErr w:type="gramStart"/>
      <w:r w:rsidRPr="00646A41">
        <w:rPr>
          <w:rFonts w:ascii="Cambria" w:hAnsi="Cambria"/>
          <w:color w:val="000000" w:themeColor="text1"/>
          <w:sz w:val="24"/>
          <w:szCs w:val="24"/>
        </w:rPr>
        <w:t xml:space="preserve">  :</w:t>
      </w:r>
      <w:proofErr w:type="gramEnd"/>
      <w:r w:rsidRPr="00646A41">
        <w:rPr>
          <w:rFonts w:ascii="Cambria" w:hAnsi="Cambria"/>
          <w:color w:val="000000" w:themeColor="text1"/>
          <w:sz w:val="24"/>
          <w:szCs w:val="24"/>
        </w:rPr>
        <w:t xml:space="preserve"> </w:t>
      </w:r>
      <w:r w:rsidRPr="00646A41">
        <w:rPr>
          <w:rFonts w:ascii="Cambria" w:hAnsi="Cambria"/>
          <w:b/>
          <w:bCs/>
          <w:color w:val="000000" w:themeColor="text1"/>
          <w:sz w:val="24"/>
          <w:szCs w:val="24"/>
        </w:rPr>
        <w:t>AMER CABLE, USA</w:t>
      </w:r>
    </w:p>
    <w:p w:rsidR="00646A41" w:rsidRPr="00646A41" w:rsidRDefault="00646A41" w:rsidP="00646A41">
      <w:pPr>
        <w:pStyle w:val="NormalTahoma"/>
        <w:ind w:left="0" w:firstLine="0"/>
        <w:rPr>
          <w:rFonts w:ascii="Cambria" w:hAnsi="Cambria"/>
          <w:b/>
          <w:bCs/>
          <w:color w:val="000000" w:themeColor="text1"/>
          <w:sz w:val="24"/>
          <w:szCs w:val="24"/>
          <w:lang w:val="en-US"/>
        </w:rPr>
      </w:pPr>
      <w:r w:rsidRPr="00646A41">
        <w:rPr>
          <w:rFonts w:ascii="Cambria" w:hAnsi="Cambria"/>
          <w:color w:val="000000" w:themeColor="text1"/>
          <w:sz w:val="24"/>
          <w:szCs w:val="24"/>
        </w:rPr>
        <w:t>Role</w:t>
      </w:r>
      <w:r w:rsidRPr="00646A41">
        <w:rPr>
          <w:rFonts w:ascii="Cambria" w:hAnsi="Cambria"/>
          <w:color w:val="000000" w:themeColor="text1"/>
          <w:sz w:val="24"/>
          <w:szCs w:val="24"/>
          <w:lang w:val="en-US"/>
        </w:rPr>
        <w:t xml:space="preserve">     </w:t>
      </w:r>
      <w:r w:rsidRPr="00646A41">
        <w:rPr>
          <w:rFonts w:ascii="Cambria" w:hAnsi="Cambria"/>
          <w:color w:val="000000" w:themeColor="text1"/>
          <w:sz w:val="24"/>
          <w:szCs w:val="24"/>
        </w:rPr>
        <w:t>:</w:t>
      </w:r>
      <w:r w:rsidRPr="00646A41">
        <w:rPr>
          <w:rFonts w:ascii="Cambria" w:hAnsi="Cambria"/>
          <w:b/>
          <w:bCs/>
          <w:color w:val="000000" w:themeColor="text1"/>
          <w:sz w:val="24"/>
          <w:szCs w:val="24"/>
        </w:rPr>
        <w:t xml:space="preserve"> ASCP</w:t>
      </w:r>
      <w:r w:rsidRPr="00646A41">
        <w:rPr>
          <w:rFonts w:ascii="Cambria" w:hAnsi="Cambria"/>
          <w:b/>
          <w:bCs/>
          <w:color w:val="000000" w:themeColor="text1"/>
          <w:sz w:val="24"/>
          <w:szCs w:val="24"/>
          <w:lang w:val="en-US"/>
        </w:rPr>
        <w:t xml:space="preserve"> Consultant</w:t>
      </w:r>
    </w:p>
    <w:p w:rsidR="00646A41" w:rsidRPr="00646A41" w:rsidRDefault="00646A41" w:rsidP="00646A41">
      <w:pPr>
        <w:pStyle w:val="NormalTahoma"/>
        <w:ind w:left="0" w:firstLine="0"/>
        <w:rPr>
          <w:rFonts w:ascii="Cambria" w:hAnsi="Cambria"/>
          <w:b/>
          <w:bCs/>
          <w:color w:val="000000" w:themeColor="text1"/>
          <w:sz w:val="24"/>
          <w:szCs w:val="24"/>
        </w:rPr>
      </w:pPr>
      <w:r w:rsidRPr="00646A41">
        <w:rPr>
          <w:rFonts w:ascii="Cambria" w:hAnsi="Cambria"/>
          <w:color w:val="000000" w:themeColor="text1"/>
          <w:sz w:val="24"/>
          <w:szCs w:val="24"/>
        </w:rPr>
        <w:t>Work Location:</w:t>
      </w:r>
      <w:r w:rsidRPr="00646A41">
        <w:rPr>
          <w:rFonts w:ascii="Cambria" w:hAnsi="Cambria"/>
          <w:b/>
          <w:bCs/>
          <w:color w:val="000000" w:themeColor="text1"/>
          <w:sz w:val="24"/>
          <w:szCs w:val="24"/>
        </w:rPr>
        <w:t xml:space="preserve"> Hyderabad</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lastRenderedPageBreak/>
        <w:t>Involved in performance tuning, support/testing of ASCP.</w:t>
      </w:r>
    </w:p>
    <w:p w:rsidR="00646A41" w:rsidRPr="00646A41" w:rsidRDefault="00646A41" w:rsidP="00646A41">
      <w:pPr>
        <w:numPr>
          <w:ilvl w:val="0"/>
          <w:numId w:val="39"/>
        </w:numPr>
        <w:suppressAutoHyphens w:val="0"/>
        <w:spacing w:before="0" w:after="0"/>
        <w:jc w:val="both"/>
        <w:rPr>
          <w:rFonts w:ascii="Cambria" w:hAnsi="Cambria"/>
          <w:bCs/>
          <w:color w:val="000000" w:themeColor="text1"/>
          <w:sz w:val="24"/>
          <w:szCs w:val="24"/>
        </w:rPr>
      </w:pPr>
      <w:r w:rsidRPr="00646A41">
        <w:rPr>
          <w:rFonts w:ascii="Cambria" w:hAnsi="Cambria"/>
          <w:bCs/>
          <w:color w:val="000000" w:themeColor="text1"/>
          <w:sz w:val="24"/>
          <w:szCs w:val="24"/>
        </w:rPr>
        <w:t>Involved in solution demos to key users, CRP and Rolling out the solution</w:t>
      </w:r>
    </w:p>
    <w:p w:rsidR="00646A41" w:rsidRPr="00646A41" w:rsidRDefault="00646A41" w:rsidP="00646A41">
      <w:pPr>
        <w:numPr>
          <w:ilvl w:val="0"/>
          <w:numId w:val="39"/>
        </w:numPr>
        <w:suppressAutoHyphens w:val="0"/>
        <w:spacing w:before="0" w:after="0"/>
        <w:jc w:val="both"/>
        <w:rPr>
          <w:rFonts w:ascii="Cambria" w:hAnsi="Cambria"/>
          <w:bCs/>
          <w:color w:val="000000" w:themeColor="text1"/>
          <w:sz w:val="24"/>
          <w:szCs w:val="24"/>
        </w:rPr>
      </w:pPr>
      <w:r w:rsidRPr="00646A41">
        <w:rPr>
          <w:rFonts w:ascii="Cambria" w:hAnsi="Cambria"/>
          <w:bCs/>
          <w:color w:val="000000" w:themeColor="text1"/>
          <w:sz w:val="24"/>
          <w:szCs w:val="24"/>
        </w:rPr>
        <w:t xml:space="preserve">Involved in Analyzing strengths and weaknesses of existing legacy </w:t>
      </w:r>
      <w:r w:rsidR="00234AD9" w:rsidRPr="00646A41">
        <w:rPr>
          <w:rFonts w:ascii="Cambria" w:hAnsi="Cambria"/>
          <w:bCs/>
          <w:color w:val="000000" w:themeColor="text1"/>
          <w:sz w:val="24"/>
          <w:szCs w:val="24"/>
        </w:rPr>
        <w:t>systems, 3</w:t>
      </w:r>
      <w:r w:rsidRPr="00646A41">
        <w:rPr>
          <w:rFonts w:ascii="Cambria" w:hAnsi="Cambria"/>
          <w:bCs/>
          <w:color w:val="000000" w:themeColor="text1"/>
          <w:sz w:val="24"/>
          <w:szCs w:val="24"/>
        </w:rPr>
        <w:t>rd party solutions like V-Metric in comparison to the inbuilt features/custom tools of the proposed solution, and estimating the integration requirements, there by advising the client to choose among the available options</w:t>
      </w:r>
    </w:p>
    <w:p w:rsidR="00646A41" w:rsidRPr="00646A41" w:rsidRDefault="00646A41" w:rsidP="00646A41">
      <w:pPr>
        <w:numPr>
          <w:ilvl w:val="0"/>
          <w:numId w:val="39"/>
        </w:numPr>
        <w:suppressAutoHyphens w:val="0"/>
        <w:spacing w:before="0" w:after="0"/>
        <w:jc w:val="both"/>
        <w:rPr>
          <w:rFonts w:ascii="Cambria" w:hAnsi="Cambria"/>
          <w:bCs/>
          <w:color w:val="000000" w:themeColor="text1"/>
          <w:sz w:val="24"/>
          <w:szCs w:val="24"/>
        </w:rPr>
      </w:pPr>
      <w:r w:rsidRPr="00646A41">
        <w:rPr>
          <w:rFonts w:ascii="Cambria" w:hAnsi="Cambria"/>
          <w:bCs/>
          <w:color w:val="000000" w:themeColor="text1"/>
          <w:sz w:val="24"/>
          <w:szCs w:val="24"/>
        </w:rPr>
        <w:t>Forecast upload for every Quarter by using csv file</w:t>
      </w:r>
    </w:p>
    <w:p w:rsidR="00646A41" w:rsidRPr="00646A41" w:rsidRDefault="00646A41" w:rsidP="00646A41">
      <w:pPr>
        <w:numPr>
          <w:ilvl w:val="0"/>
          <w:numId w:val="39"/>
        </w:numPr>
        <w:suppressAutoHyphens w:val="0"/>
        <w:spacing w:before="0" w:after="0"/>
        <w:jc w:val="both"/>
        <w:rPr>
          <w:rFonts w:ascii="Cambria" w:hAnsi="Cambria"/>
          <w:bCs/>
          <w:color w:val="000000" w:themeColor="text1"/>
          <w:sz w:val="24"/>
          <w:szCs w:val="24"/>
        </w:rPr>
      </w:pPr>
      <w:r w:rsidRPr="00646A41">
        <w:rPr>
          <w:rFonts w:ascii="Cambria" w:hAnsi="Cambria"/>
          <w:bCs/>
          <w:color w:val="000000" w:themeColor="text1"/>
          <w:sz w:val="24"/>
          <w:szCs w:val="24"/>
        </w:rPr>
        <w:t xml:space="preserve">Performed a feasibility study for having a decentralized setup (Merging existing ASCP Plan with the to be implemented ASCP </w:t>
      </w:r>
      <w:r w:rsidR="00234AD9" w:rsidRPr="00646A41">
        <w:rPr>
          <w:rFonts w:ascii="Cambria" w:hAnsi="Cambria"/>
          <w:bCs/>
          <w:color w:val="000000" w:themeColor="text1"/>
          <w:sz w:val="24"/>
          <w:szCs w:val="24"/>
        </w:rPr>
        <w:t>plan. Taking</w:t>
      </w:r>
      <w:r w:rsidRPr="00646A41">
        <w:rPr>
          <w:rFonts w:ascii="Cambria" w:hAnsi="Cambria"/>
          <w:bCs/>
          <w:color w:val="000000" w:themeColor="text1"/>
          <w:sz w:val="24"/>
          <w:szCs w:val="24"/>
        </w:rPr>
        <w:t xml:space="preserve"> into consideration the data security/confidentiality, hardware requirements and rework on existing customization </w:t>
      </w:r>
      <w:proofErr w:type="spellStart"/>
      <w:r w:rsidRPr="00646A41">
        <w:rPr>
          <w:rFonts w:ascii="Cambria" w:hAnsi="Cambria"/>
          <w:bCs/>
          <w:color w:val="000000" w:themeColor="text1"/>
          <w:sz w:val="24"/>
          <w:szCs w:val="24"/>
        </w:rPr>
        <w:t>etc</w:t>
      </w:r>
      <w:proofErr w:type="spellEnd"/>
    </w:p>
    <w:p w:rsidR="00646A41" w:rsidRPr="00646A41" w:rsidRDefault="00646A41" w:rsidP="00646A41">
      <w:pPr>
        <w:numPr>
          <w:ilvl w:val="0"/>
          <w:numId w:val="39"/>
        </w:numPr>
        <w:suppressAutoHyphens w:val="0"/>
        <w:spacing w:before="0" w:after="0"/>
        <w:jc w:val="both"/>
        <w:rPr>
          <w:rFonts w:ascii="Cambria" w:hAnsi="Cambria"/>
          <w:bCs/>
          <w:color w:val="000000" w:themeColor="text1"/>
          <w:sz w:val="24"/>
          <w:szCs w:val="24"/>
        </w:rPr>
      </w:pPr>
      <w:r w:rsidRPr="00646A41">
        <w:rPr>
          <w:rFonts w:ascii="Cambria" w:hAnsi="Cambria"/>
          <w:bCs/>
          <w:color w:val="000000" w:themeColor="text1"/>
          <w:sz w:val="24"/>
          <w:szCs w:val="24"/>
        </w:rPr>
        <w:t>Supported Production issues reported in ASCP track for Amar Cable USA</w:t>
      </w:r>
    </w:p>
    <w:p w:rsidR="00646A41" w:rsidRPr="00646A41" w:rsidRDefault="00646A41" w:rsidP="00646A41">
      <w:pPr>
        <w:numPr>
          <w:ilvl w:val="0"/>
          <w:numId w:val="39"/>
        </w:numPr>
        <w:suppressAutoHyphens w:val="0"/>
        <w:spacing w:before="0" w:after="0"/>
        <w:jc w:val="both"/>
        <w:rPr>
          <w:rFonts w:ascii="Cambria" w:hAnsi="Cambria"/>
          <w:bCs/>
          <w:color w:val="000000" w:themeColor="text1"/>
          <w:sz w:val="24"/>
          <w:szCs w:val="24"/>
        </w:rPr>
      </w:pPr>
      <w:r w:rsidRPr="00646A41">
        <w:rPr>
          <w:rFonts w:ascii="Cambria" w:hAnsi="Cambria"/>
          <w:bCs/>
          <w:color w:val="000000" w:themeColor="text1"/>
          <w:sz w:val="24"/>
          <w:szCs w:val="24"/>
        </w:rPr>
        <w:t>Tuning of the setups and processes to bring down the planning cycle time – Achieved a reduction in planning cycle time from 30+ hours to 6 hours Involved in inventory counting and provide better solution to minimize the resources activity</w:t>
      </w:r>
    </w:p>
    <w:p w:rsidR="00646A41" w:rsidRDefault="00646A41" w:rsidP="00646A41">
      <w:pPr>
        <w:pStyle w:val="Heading3"/>
        <w:tabs>
          <w:tab w:val="left" w:pos="360"/>
        </w:tabs>
        <w:jc w:val="both"/>
        <w:rPr>
          <w:rFonts w:ascii="Cambria" w:hAnsi="Cambria" w:cs="Arial"/>
          <w:color w:val="000000" w:themeColor="text1"/>
        </w:rPr>
      </w:pPr>
    </w:p>
    <w:p w:rsidR="00646A41" w:rsidRDefault="00646A41" w:rsidP="00646A41">
      <w:pPr>
        <w:pStyle w:val="Heading3"/>
        <w:tabs>
          <w:tab w:val="left" w:pos="360"/>
        </w:tabs>
        <w:jc w:val="both"/>
        <w:rPr>
          <w:rFonts w:ascii="Cambria" w:hAnsi="Cambria" w:cs="Arial"/>
          <w:color w:val="000000" w:themeColor="text1"/>
        </w:rPr>
      </w:pPr>
    </w:p>
    <w:p w:rsidR="00646A41" w:rsidRPr="00646A41" w:rsidRDefault="00646A41" w:rsidP="00646A41">
      <w:pPr>
        <w:pStyle w:val="Heading3"/>
        <w:tabs>
          <w:tab w:val="left" w:pos="360"/>
        </w:tabs>
        <w:jc w:val="both"/>
        <w:rPr>
          <w:rFonts w:ascii="Cambria" w:hAnsi="Cambria" w:cs="Arial"/>
          <w:b/>
          <w:bCs/>
          <w:color w:val="000000" w:themeColor="text1"/>
          <w:u w:val="single"/>
        </w:rPr>
      </w:pPr>
      <w:r w:rsidRPr="00646A41">
        <w:rPr>
          <w:rFonts w:ascii="Cambria" w:hAnsi="Cambria" w:cs="Arial"/>
          <w:b/>
          <w:bCs/>
          <w:color w:val="000000" w:themeColor="text1"/>
          <w:u w:val="single"/>
        </w:rPr>
        <w:t>Project Details #13</w:t>
      </w:r>
    </w:p>
    <w:p w:rsidR="00646A41" w:rsidRPr="00646A41" w:rsidRDefault="00646A41" w:rsidP="00646A41">
      <w:pPr>
        <w:ind w:left="390" w:hanging="390"/>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 xml:space="preserve">Company: </w:t>
      </w:r>
      <w:r w:rsidRPr="00646A41">
        <w:rPr>
          <w:rFonts w:ascii="Cambria" w:eastAsia="Batang" w:hAnsi="Cambria"/>
          <w:b/>
          <w:bCs/>
          <w:color w:val="000000" w:themeColor="text1"/>
          <w:sz w:val="24"/>
          <w:szCs w:val="24"/>
        </w:rPr>
        <w:t xml:space="preserve"> IT Convergence, Hyderabad         </w:t>
      </w:r>
      <w:r w:rsidRPr="00646A41">
        <w:rPr>
          <w:rFonts w:ascii="Cambria" w:eastAsia="Batang" w:hAnsi="Cambria"/>
          <w:b/>
          <w:bCs/>
          <w:color w:val="000000" w:themeColor="text1"/>
          <w:sz w:val="24"/>
          <w:szCs w:val="24"/>
        </w:rPr>
        <w:tab/>
      </w:r>
      <w:r w:rsidRPr="00646A41">
        <w:rPr>
          <w:rFonts w:ascii="Cambria" w:eastAsia="Batang" w:hAnsi="Cambria"/>
          <w:b/>
          <w:bCs/>
          <w:color w:val="000000" w:themeColor="text1"/>
          <w:sz w:val="24"/>
          <w:szCs w:val="24"/>
        </w:rPr>
        <w:tab/>
        <w:t xml:space="preserve">                     </w:t>
      </w:r>
    </w:p>
    <w:p w:rsidR="00646A41" w:rsidRPr="00646A41" w:rsidRDefault="00646A41" w:rsidP="00646A41">
      <w:pPr>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Duration:</w:t>
      </w:r>
      <w:r w:rsidRPr="00646A41">
        <w:rPr>
          <w:rFonts w:ascii="Cambria" w:eastAsia="Batang" w:hAnsi="Cambria"/>
          <w:b/>
          <w:bCs/>
          <w:color w:val="000000" w:themeColor="text1"/>
          <w:sz w:val="24"/>
          <w:szCs w:val="24"/>
        </w:rPr>
        <w:t xml:space="preserve"> OCT 2012-JAN 2013.</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 xml:space="preserve">Client   </w:t>
      </w:r>
      <w:proofErr w:type="gramStart"/>
      <w:r w:rsidRPr="00646A41">
        <w:rPr>
          <w:rFonts w:ascii="Cambria" w:hAnsi="Cambria"/>
          <w:color w:val="000000" w:themeColor="text1"/>
          <w:sz w:val="24"/>
          <w:szCs w:val="24"/>
        </w:rPr>
        <w:t xml:space="preserve">  :</w:t>
      </w:r>
      <w:proofErr w:type="gramEnd"/>
      <w:r w:rsidRPr="00646A41">
        <w:rPr>
          <w:rFonts w:ascii="Cambria" w:hAnsi="Cambria"/>
          <w:color w:val="000000" w:themeColor="text1"/>
          <w:sz w:val="24"/>
          <w:szCs w:val="24"/>
        </w:rPr>
        <w:t xml:space="preserve"> </w:t>
      </w:r>
      <w:r w:rsidRPr="00646A41">
        <w:rPr>
          <w:rFonts w:ascii="Cambria" w:hAnsi="Cambria"/>
          <w:b/>
          <w:bCs/>
          <w:color w:val="000000" w:themeColor="text1"/>
          <w:sz w:val="24"/>
          <w:szCs w:val="24"/>
        </w:rPr>
        <w:t>AMY’S Kitchen, USA</w:t>
      </w:r>
    </w:p>
    <w:p w:rsidR="00646A41" w:rsidRPr="00646A41" w:rsidRDefault="00646A41" w:rsidP="00646A41">
      <w:pPr>
        <w:pStyle w:val="NormalTahoma"/>
        <w:ind w:left="0" w:firstLine="0"/>
        <w:rPr>
          <w:rFonts w:ascii="Cambria" w:hAnsi="Cambria"/>
          <w:b/>
          <w:color w:val="000000" w:themeColor="text1"/>
          <w:sz w:val="24"/>
          <w:szCs w:val="24"/>
        </w:rPr>
      </w:pPr>
      <w:r w:rsidRPr="00646A41">
        <w:rPr>
          <w:rFonts w:ascii="Cambria" w:hAnsi="Cambria"/>
          <w:color w:val="000000" w:themeColor="text1"/>
          <w:sz w:val="24"/>
          <w:szCs w:val="24"/>
        </w:rPr>
        <w:t>Role</w:t>
      </w:r>
      <w:r w:rsidRPr="00646A41">
        <w:rPr>
          <w:rFonts w:ascii="Cambria" w:hAnsi="Cambria"/>
          <w:color w:val="000000" w:themeColor="text1"/>
          <w:sz w:val="24"/>
          <w:szCs w:val="24"/>
          <w:lang w:val="en-US"/>
        </w:rPr>
        <w:t xml:space="preserve">     </w:t>
      </w:r>
      <w:r w:rsidRPr="00646A41">
        <w:rPr>
          <w:rFonts w:ascii="Cambria" w:hAnsi="Cambria"/>
          <w:color w:val="000000" w:themeColor="text1"/>
          <w:sz w:val="24"/>
          <w:szCs w:val="24"/>
        </w:rPr>
        <w:t>:</w:t>
      </w:r>
      <w:r w:rsidRPr="00646A41">
        <w:rPr>
          <w:rFonts w:ascii="Cambria" w:hAnsi="Cambria"/>
          <w:color w:val="000000" w:themeColor="text1"/>
          <w:sz w:val="24"/>
          <w:szCs w:val="24"/>
          <w:lang w:val="en-US"/>
        </w:rPr>
        <w:t xml:space="preserve"> </w:t>
      </w:r>
      <w:r w:rsidRPr="00646A41">
        <w:rPr>
          <w:rFonts w:ascii="Cambria" w:hAnsi="Cambria"/>
          <w:b/>
          <w:bCs/>
          <w:color w:val="000000" w:themeColor="text1"/>
          <w:sz w:val="24"/>
          <w:szCs w:val="24"/>
        </w:rPr>
        <w:t>ASCP, INV, OM Consultant</w:t>
      </w:r>
      <w:r w:rsidRPr="00646A41">
        <w:rPr>
          <w:rFonts w:ascii="Cambria" w:hAnsi="Cambria"/>
          <w:b/>
          <w:color w:val="000000" w:themeColor="text1"/>
          <w:sz w:val="24"/>
          <w:szCs w:val="24"/>
        </w:rPr>
        <w:t xml:space="preserve"> </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Work Location:</w:t>
      </w:r>
      <w:r w:rsidRPr="00646A41">
        <w:rPr>
          <w:rFonts w:ascii="Cambria" w:hAnsi="Cambria"/>
          <w:b/>
          <w:bCs/>
          <w:color w:val="000000" w:themeColor="text1"/>
          <w:sz w:val="24"/>
          <w:szCs w:val="24"/>
        </w:rPr>
        <w:t xml:space="preserve"> USA</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Responsible for End-to-End implementation of  Oracle Advanced Supply Chain Planning ASCP (ECC), DRP.</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Played a leading role in Requirement gathering, Global solution design, CRP, UAT, User training, Mock Runs, Cut over and Go-live activities.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Designed (Approach and logic freeze) and delivered various customizations and interfaces to meet client’s specific business requirements and restrictions.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Project executed  at On-site client’s location From requirement gathering till Go live, ensuring schedule, quality adherence, review, acceptance and sign-off of deliverables from business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Prepared Set-up documents &amp; Solution documents for the entire solution Implemented.</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Preparation and submission of Functional Design Documents and business requirement documents like BF015, MD050, BR100 for client’s approval.</w:t>
      </w:r>
    </w:p>
    <w:p w:rsidR="00646A41" w:rsidRPr="00646A41" w:rsidRDefault="00646A41" w:rsidP="00646A41">
      <w:pPr>
        <w:ind w:left="360"/>
        <w:jc w:val="both"/>
        <w:rPr>
          <w:rFonts w:ascii="Cambria" w:hAnsi="Cambria"/>
          <w:b/>
          <w:bCs/>
          <w:color w:val="000000" w:themeColor="text1"/>
          <w:sz w:val="24"/>
          <w:szCs w:val="24"/>
        </w:rPr>
      </w:pPr>
      <w:r w:rsidRPr="00646A41">
        <w:rPr>
          <w:rFonts w:ascii="Cambria" w:hAnsi="Cambria"/>
          <w:b/>
          <w:bCs/>
          <w:color w:val="000000" w:themeColor="text1"/>
          <w:sz w:val="24"/>
          <w:szCs w:val="24"/>
        </w:rPr>
        <w:t>Project Highlights: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Capacity constrained Planning, coupled with DRP and Production scheduling</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lastRenderedPageBreak/>
        <w:t>Delivered solution encompasses complex features like Sequence Dependence Setups and Hard links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Integration of Process manufacturing and Production scheduling with ASCP</w:t>
      </w:r>
    </w:p>
    <w:p w:rsidR="00646A41" w:rsidRDefault="00646A41" w:rsidP="00646A41">
      <w:pPr>
        <w:pStyle w:val="Heading3"/>
        <w:tabs>
          <w:tab w:val="left" w:pos="360"/>
        </w:tabs>
        <w:jc w:val="both"/>
        <w:rPr>
          <w:rFonts w:ascii="Cambria" w:hAnsi="Cambria" w:cs="Arial"/>
          <w:color w:val="000000" w:themeColor="text1"/>
        </w:rPr>
      </w:pPr>
    </w:p>
    <w:p w:rsidR="00646A41" w:rsidRDefault="00646A41" w:rsidP="00646A41">
      <w:pPr>
        <w:pStyle w:val="Heading3"/>
        <w:tabs>
          <w:tab w:val="left" w:pos="360"/>
        </w:tabs>
        <w:jc w:val="both"/>
        <w:rPr>
          <w:rFonts w:ascii="Cambria" w:hAnsi="Cambria" w:cs="Arial"/>
          <w:color w:val="000000" w:themeColor="text1"/>
        </w:rPr>
      </w:pPr>
    </w:p>
    <w:p w:rsidR="00646A41" w:rsidRPr="00646A41" w:rsidRDefault="00646A41" w:rsidP="00646A41">
      <w:pPr>
        <w:pStyle w:val="Heading3"/>
        <w:tabs>
          <w:tab w:val="left" w:pos="360"/>
        </w:tabs>
        <w:jc w:val="both"/>
        <w:rPr>
          <w:rFonts w:ascii="Cambria" w:hAnsi="Cambria" w:cs="Arial"/>
          <w:b/>
          <w:bCs/>
          <w:color w:val="000000" w:themeColor="text1"/>
          <w:u w:val="single"/>
        </w:rPr>
      </w:pPr>
      <w:r w:rsidRPr="00646A41">
        <w:rPr>
          <w:rFonts w:ascii="Cambria" w:hAnsi="Cambria" w:cs="Arial"/>
          <w:b/>
          <w:bCs/>
          <w:color w:val="000000" w:themeColor="text1"/>
          <w:u w:val="single"/>
        </w:rPr>
        <w:t>Project Details #14</w:t>
      </w:r>
    </w:p>
    <w:p w:rsidR="00646A41" w:rsidRPr="00646A41" w:rsidRDefault="00646A41" w:rsidP="00646A41">
      <w:pPr>
        <w:ind w:left="390" w:hanging="390"/>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Company:</w:t>
      </w:r>
      <w:r w:rsidRPr="00646A41">
        <w:rPr>
          <w:rFonts w:ascii="Cambria" w:eastAsia="Batang" w:hAnsi="Cambria"/>
          <w:b/>
          <w:bCs/>
          <w:color w:val="000000" w:themeColor="text1"/>
          <w:sz w:val="24"/>
          <w:szCs w:val="24"/>
        </w:rPr>
        <w:t xml:space="preserve"> IT Convergence, Hyderabad         </w:t>
      </w:r>
      <w:r w:rsidRPr="00646A41">
        <w:rPr>
          <w:rFonts w:ascii="Cambria" w:eastAsia="Batang" w:hAnsi="Cambria"/>
          <w:b/>
          <w:bCs/>
          <w:color w:val="000000" w:themeColor="text1"/>
          <w:sz w:val="24"/>
          <w:szCs w:val="24"/>
        </w:rPr>
        <w:tab/>
      </w:r>
      <w:r w:rsidRPr="00646A41">
        <w:rPr>
          <w:rFonts w:ascii="Cambria" w:eastAsia="Batang" w:hAnsi="Cambria"/>
          <w:b/>
          <w:bCs/>
          <w:color w:val="000000" w:themeColor="text1"/>
          <w:sz w:val="24"/>
          <w:szCs w:val="24"/>
        </w:rPr>
        <w:tab/>
        <w:t xml:space="preserve">                     </w:t>
      </w:r>
      <w:r w:rsidRPr="00646A41">
        <w:rPr>
          <w:rFonts w:ascii="Cambria" w:eastAsia="Batang" w:hAnsi="Cambria"/>
          <w:color w:val="000000" w:themeColor="text1"/>
          <w:sz w:val="24"/>
          <w:szCs w:val="24"/>
        </w:rPr>
        <w:t xml:space="preserve">    </w:t>
      </w:r>
    </w:p>
    <w:p w:rsidR="00646A41" w:rsidRPr="00646A41" w:rsidRDefault="00646A41" w:rsidP="00646A41">
      <w:pPr>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Duration:</w:t>
      </w:r>
      <w:r w:rsidRPr="00646A41">
        <w:rPr>
          <w:rFonts w:ascii="Cambria" w:eastAsia="Batang" w:hAnsi="Cambria"/>
          <w:b/>
          <w:bCs/>
          <w:color w:val="000000" w:themeColor="text1"/>
          <w:sz w:val="24"/>
          <w:szCs w:val="24"/>
        </w:rPr>
        <w:t xml:space="preserve"> MAR 2012-SEP 2012.</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 xml:space="preserve">Client   </w:t>
      </w:r>
      <w:proofErr w:type="gramStart"/>
      <w:r w:rsidRPr="00646A41">
        <w:rPr>
          <w:rFonts w:ascii="Cambria" w:hAnsi="Cambria"/>
          <w:color w:val="000000" w:themeColor="text1"/>
          <w:sz w:val="24"/>
          <w:szCs w:val="24"/>
        </w:rPr>
        <w:t xml:space="preserve">  :</w:t>
      </w:r>
      <w:proofErr w:type="gramEnd"/>
      <w:r w:rsidRPr="00646A41">
        <w:rPr>
          <w:rFonts w:ascii="Cambria" w:hAnsi="Cambria"/>
          <w:color w:val="000000" w:themeColor="text1"/>
          <w:sz w:val="24"/>
          <w:szCs w:val="24"/>
        </w:rPr>
        <w:t xml:space="preserve"> </w:t>
      </w:r>
      <w:r w:rsidRPr="00646A41">
        <w:rPr>
          <w:rFonts w:ascii="Cambria" w:hAnsi="Cambria"/>
          <w:b/>
          <w:bCs/>
          <w:color w:val="000000" w:themeColor="text1"/>
          <w:sz w:val="24"/>
          <w:szCs w:val="24"/>
        </w:rPr>
        <w:t>POMEROY IT Solutions, USA</w:t>
      </w:r>
    </w:p>
    <w:p w:rsidR="00646A41" w:rsidRPr="00646A41" w:rsidRDefault="00646A41" w:rsidP="00646A41">
      <w:pPr>
        <w:pStyle w:val="NormalTahoma"/>
        <w:ind w:left="0" w:firstLine="0"/>
        <w:rPr>
          <w:rFonts w:ascii="Cambria" w:hAnsi="Cambria"/>
          <w:b/>
          <w:color w:val="000000" w:themeColor="text1"/>
          <w:sz w:val="24"/>
          <w:szCs w:val="24"/>
        </w:rPr>
      </w:pPr>
      <w:r w:rsidRPr="00646A41">
        <w:rPr>
          <w:rFonts w:ascii="Cambria" w:hAnsi="Cambria"/>
          <w:color w:val="000000" w:themeColor="text1"/>
          <w:sz w:val="24"/>
          <w:szCs w:val="24"/>
        </w:rPr>
        <w:t>Role</w:t>
      </w:r>
      <w:r w:rsidRPr="00646A41">
        <w:rPr>
          <w:rFonts w:ascii="Cambria" w:hAnsi="Cambria"/>
          <w:color w:val="000000" w:themeColor="text1"/>
          <w:sz w:val="24"/>
          <w:szCs w:val="24"/>
          <w:lang w:val="en-US"/>
        </w:rPr>
        <w:t xml:space="preserve">     </w:t>
      </w:r>
      <w:r w:rsidRPr="00646A41">
        <w:rPr>
          <w:rFonts w:ascii="Cambria" w:hAnsi="Cambria"/>
          <w:color w:val="000000" w:themeColor="text1"/>
          <w:sz w:val="24"/>
          <w:szCs w:val="24"/>
        </w:rPr>
        <w:t>:</w:t>
      </w:r>
      <w:r w:rsidRPr="00646A41">
        <w:rPr>
          <w:rFonts w:ascii="Cambria" w:hAnsi="Cambria"/>
          <w:b/>
          <w:bCs/>
          <w:color w:val="000000" w:themeColor="text1"/>
          <w:sz w:val="24"/>
          <w:szCs w:val="24"/>
        </w:rPr>
        <w:t xml:space="preserve"> WMS, INV, OM Consultant</w:t>
      </w:r>
      <w:r w:rsidRPr="00646A41">
        <w:rPr>
          <w:rFonts w:ascii="Cambria" w:hAnsi="Cambria"/>
          <w:b/>
          <w:color w:val="000000" w:themeColor="text1"/>
          <w:sz w:val="24"/>
          <w:szCs w:val="24"/>
        </w:rPr>
        <w:t xml:space="preserve"> </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Work Location:</w:t>
      </w:r>
      <w:r w:rsidRPr="00646A41">
        <w:rPr>
          <w:rFonts w:ascii="Cambria" w:hAnsi="Cambria"/>
          <w:b/>
          <w:bCs/>
          <w:color w:val="000000" w:themeColor="text1"/>
          <w:sz w:val="24"/>
          <w:szCs w:val="24"/>
        </w:rPr>
        <w:t xml:space="preserve"> USA</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Involved in support/testing of WMS, INV, OM.</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Design/testing the price integration of Pomeroy Sales to integrate with Supplier sites.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Resolving the Serial number issues for Drop ship Orders.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 xml:space="preserve">Working on WMS Sales Order Picking Put </w:t>
      </w:r>
      <w:r w:rsidR="00234AD9" w:rsidRPr="00646A41">
        <w:rPr>
          <w:rFonts w:ascii="Cambria" w:hAnsi="Cambria"/>
          <w:bCs/>
          <w:color w:val="000000" w:themeColor="text1"/>
          <w:sz w:val="24"/>
          <w:szCs w:val="24"/>
        </w:rPr>
        <w:t>away, Reverse</w:t>
      </w:r>
      <w:r w:rsidRPr="00646A41">
        <w:rPr>
          <w:rFonts w:ascii="Cambria" w:hAnsi="Cambria"/>
          <w:bCs/>
          <w:color w:val="000000" w:themeColor="text1"/>
          <w:sz w:val="24"/>
          <w:szCs w:val="24"/>
        </w:rPr>
        <w:t xml:space="preserve"> Logistics, Staging Location, Picking rules.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Involved in period closing issue, COGS issues.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Involved in inventory counting and provide better solution to minimize the resources activity.</w:t>
      </w:r>
    </w:p>
    <w:p w:rsidR="00646A41" w:rsidRDefault="00646A41" w:rsidP="00646A41">
      <w:pPr>
        <w:pStyle w:val="Heading3"/>
        <w:tabs>
          <w:tab w:val="left" w:pos="360"/>
        </w:tabs>
        <w:jc w:val="both"/>
        <w:rPr>
          <w:rFonts w:ascii="Cambria" w:hAnsi="Cambria" w:cs="Arial"/>
          <w:color w:val="000000" w:themeColor="text1"/>
        </w:rPr>
      </w:pPr>
    </w:p>
    <w:p w:rsidR="00646A41" w:rsidRDefault="00646A41" w:rsidP="00646A41">
      <w:pPr>
        <w:pStyle w:val="Heading3"/>
        <w:tabs>
          <w:tab w:val="left" w:pos="360"/>
        </w:tabs>
        <w:jc w:val="both"/>
        <w:rPr>
          <w:rFonts w:ascii="Cambria" w:hAnsi="Cambria" w:cs="Arial"/>
          <w:color w:val="000000" w:themeColor="text1"/>
        </w:rPr>
      </w:pPr>
    </w:p>
    <w:p w:rsidR="00646A41" w:rsidRPr="00646A41" w:rsidRDefault="00646A41" w:rsidP="00646A41">
      <w:pPr>
        <w:pStyle w:val="Heading3"/>
        <w:tabs>
          <w:tab w:val="left" w:pos="360"/>
        </w:tabs>
        <w:jc w:val="both"/>
        <w:rPr>
          <w:rFonts w:ascii="Cambria" w:hAnsi="Cambria" w:cs="Arial"/>
          <w:b/>
          <w:bCs/>
          <w:color w:val="000000" w:themeColor="text1"/>
          <w:u w:val="single"/>
        </w:rPr>
      </w:pPr>
      <w:r w:rsidRPr="00646A41">
        <w:rPr>
          <w:rFonts w:ascii="Cambria" w:hAnsi="Cambria" w:cs="Arial"/>
          <w:b/>
          <w:bCs/>
          <w:color w:val="000000" w:themeColor="text1"/>
          <w:u w:val="single"/>
        </w:rPr>
        <w:t>Project Details #15</w:t>
      </w:r>
    </w:p>
    <w:p w:rsidR="00646A41" w:rsidRPr="00646A41" w:rsidRDefault="00646A41" w:rsidP="00646A41">
      <w:pPr>
        <w:ind w:left="390" w:hanging="390"/>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Company:</w:t>
      </w:r>
      <w:r w:rsidRPr="00646A41">
        <w:rPr>
          <w:rFonts w:ascii="Cambria" w:eastAsia="Batang" w:hAnsi="Cambria"/>
          <w:b/>
          <w:bCs/>
          <w:color w:val="000000" w:themeColor="text1"/>
          <w:sz w:val="24"/>
          <w:szCs w:val="24"/>
        </w:rPr>
        <w:t xml:space="preserve"> KPMG, DUBAI (UAE) Freelance Consulting         </w:t>
      </w:r>
      <w:r w:rsidRPr="00646A41">
        <w:rPr>
          <w:rFonts w:ascii="Cambria" w:eastAsia="Batang" w:hAnsi="Cambria"/>
          <w:b/>
          <w:bCs/>
          <w:color w:val="000000" w:themeColor="text1"/>
          <w:sz w:val="24"/>
          <w:szCs w:val="24"/>
        </w:rPr>
        <w:tab/>
      </w:r>
      <w:r w:rsidRPr="00646A41">
        <w:rPr>
          <w:rFonts w:ascii="Cambria" w:eastAsia="Batang" w:hAnsi="Cambria"/>
          <w:b/>
          <w:bCs/>
          <w:color w:val="000000" w:themeColor="text1"/>
          <w:sz w:val="24"/>
          <w:szCs w:val="24"/>
        </w:rPr>
        <w:tab/>
      </w:r>
      <w:r w:rsidRPr="00646A41">
        <w:rPr>
          <w:rFonts w:ascii="Cambria" w:eastAsia="Batang" w:hAnsi="Cambria"/>
          <w:color w:val="000000" w:themeColor="text1"/>
          <w:sz w:val="24"/>
          <w:szCs w:val="24"/>
        </w:rPr>
        <w:t xml:space="preserve"> </w:t>
      </w:r>
    </w:p>
    <w:p w:rsidR="00646A41" w:rsidRPr="00646A41" w:rsidRDefault="00646A41" w:rsidP="00646A41">
      <w:pPr>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Duration:</w:t>
      </w:r>
      <w:r w:rsidRPr="00646A41">
        <w:rPr>
          <w:rFonts w:ascii="Cambria" w:eastAsia="Batang" w:hAnsi="Cambria"/>
          <w:b/>
          <w:bCs/>
          <w:color w:val="000000" w:themeColor="text1"/>
          <w:sz w:val="24"/>
          <w:szCs w:val="24"/>
        </w:rPr>
        <w:t xml:space="preserve"> OCT 2011-Till Date.</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 xml:space="preserve">Client   </w:t>
      </w:r>
      <w:proofErr w:type="gramStart"/>
      <w:r w:rsidRPr="00646A41">
        <w:rPr>
          <w:rFonts w:ascii="Cambria" w:hAnsi="Cambria"/>
          <w:color w:val="000000" w:themeColor="text1"/>
          <w:sz w:val="24"/>
          <w:szCs w:val="24"/>
        </w:rPr>
        <w:t xml:space="preserve">  :</w:t>
      </w:r>
      <w:proofErr w:type="gramEnd"/>
      <w:r w:rsidRPr="00646A41">
        <w:rPr>
          <w:rFonts w:ascii="Cambria" w:hAnsi="Cambria"/>
          <w:color w:val="000000" w:themeColor="text1"/>
          <w:sz w:val="24"/>
          <w:szCs w:val="24"/>
        </w:rPr>
        <w:t xml:space="preserve"> </w:t>
      </w:r>
      <w:r w:rsidRPr="00646A41">
        <w:rPr>
          <w:rFonts w:ascii="Cambria" w:hAnsi="Cambria"/>
          <w:b/>
          <w:bCs/>
          <w:color w:val="000000" w:themeColor="text1"/>
          <w:sz w:val="24"/>
          <w:szCs w:val="24"/>
        </w:rPr>
        <w:t>IFFCO SHARJA (DUBAI) &amp; ALLANNA Mumbai</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 xml:space="preserve">Role     </w:t>
      </w:r>
      <w:proofErr w:type="gramStart"/>
      <w:r w:rsidRPr="00646A41">
        <w:rPr>
          <w:rFonts w:ascii="Cambria" w:hAnsi="Cambria"/>
          <w:color w:val="000000" w:themeColor="text1"/>
          <w:sz w:val="24"/>
          <w:szCs w:val="24"/>
        </w:rPr>
        <w:t xml:space="preserve">  :</w:t>
      </w:r>
      <w:proofErr w:type="gramEnd"/>
      <w:r w:rsidRPr="00646A41">
        <w:rPr>
          <w:rFonts w:ascii="Cambria" w:hAnsi="Cambria"/>
          <w:b/>
          <w:bCs/>
          <w:color w:val="000000" w:themeColor="text1"/>
          <w:sz w:val="24"/>
          <w:szCs w:val="24"/>
        </w:rPr>
        <w:t xml:space="preserve"> WMS, ASCP, INV, OM Consultant (Independent consultant)</w:t>
      </w:r>
    </w:p>
    <w:p w:rsidR="00646A41" w:rsidRPr="00646A41" w:rsidRDefault="00646A41" w:rsidP="00646A41">
      <w:pPr>
        <w:jc w:val="both"/>
        <w:rPr>
          <w:rFonts w:ascii="Cambria" w:hAnsi="Cambria"/>
          <w:color w:val="000000" w:themeColor="text1"/>
          <w:sz w:val="24"/>
          <w:szCs w:val="24"/>
        </w:rPr>
      </w:pPr>
      <w:r w:rsidRPr="00646A41">
        <w:rPr>
          <w:rFonts w:ascii="Cambria" w:hAnsi="Cambria"/>
          <w:color w:val="000000" w:themeColor="text1"/>
          <w:sz w:val="24"/>
          <w:szCs w:val="24"/>
        </w:rPr>
        <w:t>Work Location:</w:t>
      </w:r>
      <w:r w:rsidRPr="00646A41">
        <w:rPr>
          <w:rFonts w:ascii="Cambria" w:hAnsi="Cambria"/>
          <w:b/>
          <w:bCs/>
          <w:color w:val="000000" w:themeColor="text1"/>
          <w:sz w:val="24"/>
          <w:szCs w:val="24"/>
        </w:rPr>
        <w:t xml:space="preserve"> Sharja UAE, Mumbai</w:t>
      </w:r>
      <w:r w:rsidRPr="00646A41">
        <w:rPr>
          <w:rFonts w:ascii="Cambria" w:hAnsi="Cambria"/>
          <w:b/>
          <w:bCs/>
          <w:color w:val="000000" w:themeColor="text1"/>
          <w:sz w:val="24"/>
          <w:szCs w:val="24"/>
        </w:rPr>
        <w:tab/>
      </w:r>
      <w:r w:rsidRPr="00646A41">
        <w:rPr>
          <w:rFonts w:ascii="Cambria" w:hAnsi="Cambria"/>
          <w:b/>
          <w:bCs/>
          <w:color w:val="000000" w:themeColor="text1"/>
          <w:sz w:val="24"/>
          <w:szCs w:val="24"/>
        </w:rPr>
        <w:tab/>
      </w:r>
      <w:r w:rsidRPr="00646A41">
        <w:rPr>
          <w:rFonts w:ascii="Cambria" w:hAnsi="Cambria"/>
          <w:b/>
          <w:bCs/>
          <w:color w:val="000000" w:themeColor="text1"/>
          <w:sz w:val="24"/>
          <w:szCs w:val="24"/>
        </w:rPr>
        <w:tab/>
      </w:r>
    </w:p>
    <w:p w:rsidR="00646A41" w:rsidRPr="00646A41" w:rsidRDefault="00646A41" w:rsidP="00646A41">
      <w:pPr>
        <w:jc w:val="both"/>
        <w:rPr>
          <w:rFonts w:ascii="Cambria" w:hAnsi="Cambria"/>
          <w:b/>
          <w:bCs/>
          <w:color w:val="000000" w:themeColor="text1"/>
          <w:sz w:val="24"/>
          <w:szCs w:val="24"/>
        </w:rPr>
      </w:pPr>
      <w:r w:rsidRPr="00646A41">
        <w:rPr>
          <w:rFonts w:ascii="Cambria" w:hAnsi="Cambria"/>
          <w:b/>
          <w:bCs/>
          <w:color w:val="000000" w:themeColor="text1"/>
          <w:sz w:val="24"/>
          <w:szCs w:val="24"/>
        </w:rPr>
        <w:t>Description:</w:t>
      </w:r>
    </w:p>
    <w:p w:rsidR="00646A41" w:rsidRPr="00646A41" w:rsidRDefault="00646A41" w:rsidP="00646A41">
      <w:pPr>
        <w:pStyle w:val="NormalTahoma"/>
        <w:ind w:firstLine="0"/>
        <w:rPr>
          <w:rFonts w:ascii="Cambria" w:hAnsi="Cambria" w:cs="Tahoma"/>
          <w:color w:val="000000" w:themeColor="text1"/>
          <w:sz w:val="24"/>
          <w:szCs w:val="24"/>
        </w:rPr>
      </w:pPr>
      <w:r w:rsidRPr="00646A41">
        <w:rPr>
          <w:rFonts w:ascii="Cambria" w:hAnsi="Cambria"/>
          <w:color w:val="000000" w:themeColor="text1"/>
          <w:sz w:val="24"/>
          <w:szCs w:val="24"/>
        </w:rPr>
        <w:t>IFFCO is the Refinery, Plastic, Feed mill manufacturing industry and its located in Sharja, UAE</w:t>
      </w:r>
      <w:r w:rsidRPr="00646A41">
        <w:rPr>
          <w:rFonts w:ascii="Cambria" w:hAnsi="Cambria" w:cs="Tahoma"/>
          <w:color w:val="000000" w:themeColor="text1"/>
          <w:sz w:val="24"/>
          <w:szCs w:val="24"/>
        </w:rPr>
        <w:t>.</w:t>
      </w:r>
    </w:p>
    <w:p w:rsidR="00646A41" w:rsidRPr="00646A41" w:rsidRDefault="00646A41" w:rsidP="00646A41">
      <w:pPr>
        <w:tabs>
          <w:tab w:val="left" w:pos="6120"/>
        </w:tabs>
        <w:ind w:left="360" w:hanging="360"/>
        <w:jc w:val="both"/>
        <w:rPr>
          <w:rFonts w:ascii="Cambria" w:hAnsi="Cambria" w:cs="Tahoma"/>
          <w:b/>
          <w:bCs/>
          <w:color w:val="000000" w:themeColor="text1"/>
          <w:sz w:val="24"/>
          <w:szCs w:val="24"/>
        </w:rPr>
      </w:pPr>
      <w:r w:rsidRPr="00646A41">
        <w:rPr>
          <w:rFonts w:ascii="Cambria" w:hAnsi="Cambria" w:cs="Tahoma"/>
          <w:b/>
          <w:bCs/>
          <w:color w:val="000000" w:themeColor="text1"/>
          <w:sz w:val="24"/>
          <w:szCs w:val="24"/>
        </w:rPr>
        <w:t xml:space="preserve">      </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Involved in Work assessment of the IFFCO project to identify the Defects, Testing of WMS, INV, OM, and ASCP.</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Involved in providing short term solutions of the Planning Side, WMS, OM, and INV.</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Testing OM Export, Local Sales and HHT (Hand Held devices) sales which integrated with Mobile Orders.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lastRenderedPageBreak/>
        <w:t>Testing WMS Sales Order Picking Put away, Reverse Logistics, Staging Location, Picking rules, receiving against ASN, PO, and LPN merge, Spilt etc.</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Testing Inventory Application processes.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Testing OM and OTM Integration Application for Trip planning.</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Testing WMS Rules setup for various business rules for pick and put away material.</w:t>
      </w:r>
    </w:p>
    <w:p w:rsidR="00646A41" w:rsidRDefault="00646A41" w:rsidP="00646A41">
      <w:pPr>
        <w:pStyle w:val="Heading3"/>
        <w:tabs>
          <w:tab w:val="left" w:pos="360"/>
        </w:tabs>
        <w:jc w:val="both"/>
        <w:rPr>
          <w:rFonts w:ascii="Cambria" w:hAnsi="Cambria" w:cs="Arial"/>
          <w:color w:val="000000" w:themeColor="text1"/>
        </w:rPr>
      </w:pPr>
    </w:p>
    <w:p w:rsidR="00646A41" w:rsidRDefault="00646A41" w:rsidP="00646A41">
      <w:pPr>
        <w:pStyle w:val="Heading3"/>
        <w:tabs>
          <w:tab w:val="left" w:pos="360"/>
        </w:tabs>
        <w:jc w:val="both"/>
        <w:rPr>
          <w:rFonts w:ascii="Cambria" w:hAnsi="Cambria" w:cs="Arial"/>
          <w:color w:val="000000" w:themeColor="text1"/>
        </w:rPr>
      </w:pPr>
    </w:p>
    <w:p w:rsidR="00646A41" w:rsidRPr="00646A41" w:rsidRDefault="00646A41" w:rsidP="00646A41">
      <w:pPr>
        <w:pStyle w:val="Heading3"/>
        <w:tabs>
          <w:tab w:val="left" w:pos="360"/>
        </w:tabs>
        <w:jc w:val="both"/>
        <w:rPr>
          <w:rFonts w:ascii="Cambria" w:hAnsi="Cambria" w:cs="Arial"/>
          <w:b/>
          <w:bCs/>
          <w:color w:val="000000" w:themeColor="text1"/>
          <w:u w:val="single"/>
        </w:rPr>
      </w:pPr>
      <w:r w:rsidRPr="00646A41">
        <w:rPr>
          <w:rFonts w:ascii="Cambria" w:hAnsi="Cambria" w:cs="Arial"/>
          <w:b/>
          <w:bCs/>
          <w:color w:val="000000" w:themeColor="text1"/>
          <w:u w:val="single"/>
        </w:rPr>
        <w:t>Project Details #16</w:t>
      </w:r>
    </w:p>
    <w:p w:rsidR="00646A41" w:rsidRPr="00646A41" w:rsidRDefault="00646A41" w:rsidP="00646A41">
      <w:pPr>
        <w:ind w:left="390" w:hanging="390"/>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Company:</w:t>
      </w:r>
      <w:r w:rsidRPr="00646A41">
        <w:rPr>
          <w:rFonts w:ascii="Cambria" w:eastAsia="Batang" w:hAnsi="Cambria"/>
          <w:b/>
          <w:bCs/>
          <w:color w:val="000000" w:themeColor="text1"/>
          <w:sz w:val="24"/>
          <w:szCs w:val="24"/>
        </w:rPr>
        <w:t xml:space="preserve"> Mahindra Satyam, Hyderabad.</w:t>
      </w:r>
      <w:r w:rsidRPr="00646A41">
        <w:rPr>
          <w:rFonts w:ascii="Cambria" w:eastAsia="Batang" w:hAnsi="Cambria"/>
          <w:b/>
          <w:bCs/>
          <w:color w:val="000000" w:themeColor="text1"/>
          <w:sz w:val="24"/>
          <w:szCs w:val="24"/>
        </w:rPr>
        <w:tab/>
        <w:t xml:space="preserve">                </w:t>
      </w:r>
      <w:r w:rsidRPr="00646A41">
        <w:rPr>
          <w:rFonts w:ascii="Cambria" w:eastAsia="Batang" w:hAnsi="Cambria"/>
          <w:b/>
          <w:bCs/>
          <w:color w:val="000000" w:themeColor="text1"/>
          <w:sz w:val="24"/>
          <w:szCs w:val="24"/>
        </w:rPr>
        <w:tab/>
      </w:r>
      <w:r w:rsidRPr="00646A41">
        <w:rPr>
          <w:rFonts w:ascii="Cambria" w:eastAsia="Batang" w:hAnsi="Cambria"/>
          <w:b/>
          <w:bCs/>
          <w:color w:val="000000" w:themeColor="text1"/>
          <w:sz w:val="24"/>
          <w:szCs w:val="24"/>
        </w:rPr>
        <w:tab/>
      </w:r>
      <w:r w:rsidRPr="00646A41">
        <w:rPr>
          <w:rFonts w:ascii="Cambria" w:eastAsia="Batang" w:hAnsi="Cambria"/>
          <w:color w:val="000000" w:themeColor="text1"/>
          <w:sz w:val="24"/>
          <w:szCs w:val="24"/>
        </w:rPr>
        <w:t xml:space="preserve"> </w:t>
      </w:r>
    </w:p>
    <w:p w:rsidR="00646A41" w:rsidRPr="00646A41" w:rsidRDefault="00646A41" w:rsidP="00646A41">
      <w:pPr>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Duration:</w:t>
      </w:r>
      <w:r w:rsidRPr="00646A41">
        <w:rPr>
          <w:rFonts w:ascii="Cambria" w:eastAsia="Batang" w:hAnsi="Cambria"/>
          <w:b/>
          <w:bCs/>
          <w:color w:val="000000" w:themeColor="text1"/>
          <w:sz w:val="24"/>
          <w:szCs w:val="24"/>
        </w:rPr>
        <w:t xml:space="preserve"> May 2011-OCT 2011.</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 xml:space="preserve">Client   </w:t>
      </w:r>
      <w:proofErr w:type="gramStart"/>
      <w:r w:rsidRPr="00646A41">
        <w:rPr>
          <w:rFonts w:ascii="Cambria" w:hAnsi="Cambria"/>
          <w:color w:val="000000" w:themeColor="text1"/>
          <w:sz w:val="24"/>
          <w:szCs w:val="24"/>
        </w:rPr>
        <w:t xml:space="preserve">  :</w:t>
      </w:r>
      <w:proofErr w:type="gramEnd"/>
      <w:r w:rsidRPr="00646A41">
        <w:rPr>
          <w:rFonts w:ascii="Cambria" w:hAnsi="Cambria"/>
          <w:color w:val="000000" w:themeColor="text1"/>
          <w:sz w:val="24"/>
          <w:szCs w:val="24"/>
        </w:rPr>
        <w:t xml:space="preserve"> </w:t>
      </w:r>
      <w:r w:rsidRPr="00646A41">
        <w:rPr>
          <w:rFonts w:ascii="Cambria" w:hAnsi="Cambria"/>
          <w:b/>
          <w:bCs/>
          <w:color w:val="000000" w:themeColor="text1"/>
          <w:sz w:val="24"/>
          <w:szCs w:val="24"/>
        </w:rPr>
        <w:t>Diodes, Manchester, UK</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 xml:space="preserve">Role     </w:t>
      </w:r>
      <w:proofErr w:type="gramStart"/>
      <w:r w:rsidRPr="00646A41">
        <w:rPr>
          <w:rFonts w:ascii="Cambria" w:hAnsi="Cambria"/>
          <w:color w:val="000000" w:themeColor="text1"/>
          <w:sz w:val="24"/>
          <w:szCs w:val="24"/>
        </w:rPr>
        <w:t xml:space="preserve">  :</w:t>
      </w:r>
      <w:proofErr w:type="gramEnd"/>
      <w:r w:rsidRPr="00646A41">
        <w:rPr>
          <w:rFonts w:ascii="Cambria" w:hAnsi="Cambria"/>
          <w:b/>
          <w:bCs/>
          <w:color w:val="000000" w:themeColor="text1"/>
          <w:sz w:val="24"/>
          <w:szCs w:val="24"/>
        </w:rPr>
        <w:t xml:space="preserve"> ASCP &amp; MFG Consultant</w:t>
      </w:r>
    </w:p>
    <w:p w:rsidR="00646A41" w:rsidRPr="00646A41" w:rsidRDefault="00646A41" w:rsidP="00646A41">
      <w:pPr>
        <w:jc w:val="both"/>
        <w:rPr>
          <w:rFonts w:ascii="Cambria" w:hAnsi="Cambria" w:cs="Tahoma"/>
          <w:color w:val="000000" w:themeColor="text1"/>
          <w:sz w:val="24"/>
          <w:szCs w:val="24"/>
        </w:rPr>
      </w:pPr>
      <w:r w:rsidRPr="00646A41">
        <w:rPr>
          <w:rFonts w:ascii="Cambria" w:hAnsi="Cambria"/>
          <w:color w:val="000000" w:themeColor="text1"/>
          <w:sz w:val="24"/>
          <w:szCs w:val="24"/>
        </w:rPr>
        <w:t>Work Location:</w:t>
      </w:r>
      <w:r w:rsidRPr="00646A41">
        <w:rPr>
          <w:rFonts w:ascii="Cambria" w:hAnsi="Cambria"/>
          <w:b/>
          <w:bCs/>
          <w:color w:val="000000" w:themeColor="text1"/>
          <w:sz w:val="24"/>
          <w:szCs w:val="24"/>
        </w:rPr>
        <w:t xml:space="preserve"> Manchester, UK</w:t>
      </w:r>
      <w:r w:rsidRPr="00646A41">
        <w:rPr>
          <w:rFonts w:ascii="Cambria" w:hAnsi="Cambria"/>
          <w:b/>
          <w:bCs/>
          <w:color w:val="000000" w:themeColor="text1"/>
          <w:sz w:val="24"/>
          <w:szCs w:val="24"/>
        </w:rPr>
        <w:tab/>
      </w:r>
      <w:r w:rsidRPr="00646A41">
        <w:rPr>
          <w:rFonts w:ascii="Cambria" w:hAnsi="Cambria" w:cs="Tahoma"/>
          <w:b/>
          <w:bCs/>
          <w:color w:val="000000" w:themeColor="text1"/>
          <w:sz w:val="24"/>
          <w:szCs w:val="24"/>
        </w:rPr>
        <w:tab/>
      </w:r>
      <w:r w:rsidRPr="00646A41">
        <w:rPr>
          <w:rFonts w:ascii="Cambria" w:hAnsi="Cambria" w:cs="Tahoma"/>
          <w:b/>
          <w:bCs/>
          <w:color w:val="000000" w:themeColor="text1"/>
          <w:sz w:val="24"/>
          <w:szCs w:val="24"/>
        </w:rPr>
        <w:tab/>
      </w:r>
      <w:r w:rsidRPr="00646A41">
        <w:rPr>
          <w:rFonts w:ascii="Cambria" w:hAnsi="Cambria" w:cs="Tahoma"/>
          <w:b/>
          <w:bCs/>
          <w:color w:val="000000" w:themeColor="text1"/>
          <w:sz w:val="24"/>
          <w:szCs w:val="24"/>
        </w:rPr>
        <w:tab/>
      </w:r>
      <w:r w:rsidRPr="00646A41">
        <w:rPr>
          <w:rFonts w:ascii="Cambria" w:hAnsi="Cambria" w:cs="Tahoma"/>
          <w:b/>
          <w:bCs/>
          <w:color w:val="000000" w:themeColor="text1"/>
          <w:sz w:val="24"/>
          <w:szCs w:val="24"/>
        </w:rPr>
        <w:tab/>
      </w:r>
    </w:p>
    <w:p w:rsidR="00646A41" w:rsidRPr="00646A41" w:rsidRDefault="00646A41" w:rsidP="00646A41">
      <w:pPr>
        <w:jc w:val="both"/>
        <w:rPr>
          <w:rFonts w:ascii="Cambria" w:hAnsi="Cambria" w:cs="Tahoma"/>
          <w:b/>
          <w:bCs/>
          <w:color w:val="000000" w:themeColor="text1"/>
          <w:sz w:val="24"/>
          <w:szCs w:val="24"/>
        </w:rPr>
      </w:pPr>
      <w:r w:rsidRPr="00646A41">
        <w:rPr>
          <w:rFonts w:ascii="Cambria" w:hAnsi="Cambria" w:cs="Tahoma"/>
          <w:b/>
          <w:bCs/>
          <w:color w:val="000000" w:themeColor="text1"/>
          <w:sz w:val="24"/>
          <w:szCs w:val="24"/>
        </w:rPr>
        <w:t>Description:</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Diode is the part of Diodes USA is a semiconductor business manufacturing industry and it’s located in Manchester, UK. This project is Migration from People Soft to Oracle 11i for all the modules like Finance, SCM, MFG, and ASCP with constrained, OSFM, WMS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
          <w:color w:val="000000" w:themeColor="text1"/>
          <w:sz w:val="24"/>
          <w:szCs w:val="24"/>
        </w:rPr>
        <w:t xml:space="preserve"> </w:t>
      </w:r>
      <w:r w:rsidRPr="00646A41">
        <w:rPr>
          <w:rFonts w:ascii="Cambria" w:hAnsi="Cambria"/>
          <w:bCs/>
          <w:color w:val="000000" w:themeColor="text1"/>
          <w:sz w:val="24"/>
          <w:szCs w:val="24"/>
        </w:rPr>
        <w:t>Involved in Work assessment of the Diodes project to identify the scope of the project.</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Involved in short solution of the Planning Side to integrate with people soft to 11i</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Currently Diodes UK facing issue with planning side that No Global Planning with in DIODES USA and UK.</w:t>
      </w:r>
    </w:p>
    <w:p w:rsidR="00646A41" w:rsidRPr="00646A41" w:rsidRDefault="00646A41" w:rsidP="00646A41">
      <w:pPr>
        <w:pStyle w:val="NormalTahoma"/>
        <w:numPr>
          <w:ilvl w:val="0"/>
          <w:numId w:val="39"/>
        </w:numPr>
        <w:rPr>
          <w:rFonts w:ascii="Cambria" w:hAnsi="Cambria"/>
          <w:color w:val="000000" w:themeColor="text1"/>
          <w:sz w:val="24"/>
          <w:szCs w:val="24"/>
          <w:lang w:val="en-US"/>
        </w:rPr>
      </w:pPr>
      <w:r w:rsidRPr="00646A41">
        <w:rPr>
          <w:rFonts w:ascii="Cambria" w:hAnsi="Cambria"/>
          <w:bCs/>
          <w:color w:val="000000" w:themeColor="text1"/>
          <w:sz w:val="24"/>
          <w:szCs w:val="24"/>
        </w:rPr>
        <w:t xml:space="preserve">Migration of people soft to ASCP as Legacy collection and Demantra integration to collect UK </w:t>
      </w:r>
    </w:p>
    <w:p w:rsidR="00646A41" w:rsidRDefault="00646A41" w:rsidP="00646A41">
      <w:pPr>
        <w:pStyle w:val="Heading3"/>
        <w:tabs>
          <w:tab w:val="left" w:pos="360"/>
        </w:tabs>
        <w:jc w:val="both"/>
        <w:rPr>
          <w:rFonts w:ascii="Cambria" w:hAnsi="Cambria" w:cs="Arial"/>
          <w:color w:val="000000" w:themeColor="text1"/>
        </w:rPr>
      </w:pPr>
    </w:p>
    <w:p w:rsidR="00646A41" w:rsidRDefault="00646A41" w:rsidP="00646A41">
      <w:pPr>
        <w:pStyle w:val="Heading3"/>
        <w:tabs>
          <w:tab w:val="left" w:pos="360"/>
        </w:tabs>
        <w:jc w:val="both"/>
        <w:rPr>
          <w:rFonts w:ascii="Cambria" w:hAnsi="Cambria" w:cs="Arial"/>
          <w:color w:val="000000" w:themeColor="text1"/>
        </w:rPr>
      </w:pPr>
    </w:p>
    <w:p w:rsidR="00646A41" w:rsidRPr="00646A41" w:rsidRDefault="00646A41" w:rsidP="00646A41">
      <w:pPr>
        <w:pStyle w:val="Heading3"/>
        <w:tabs>
          <w:tab w:val="left" w:pos="360"/>
        </w:tabs>
        <w:jc w:val="both"/>
        <w:rPr>
          <w:rFonts w:ascii="Cambria" w:hAnsi="Cambria" w:cs="Arial"/>
          <w:b/>
          <w:bCs/>
          <w:color w:val="000000" w:themeColor="text1"/>
          <w:u w:val="single"/>
        </w:rPr>
      </w:pPr>
      <w:r w:rsidRPr="00646A41">
        <w:rPr>
          <w:rFonts w:ascii="Cambria" w:hAnsi="Cambria" w:cs="Arial"/>
          <w:b/>
          <w:bCs/>
          <w:color w:val="000000" w:themeColor="text1"/>
          <w:u w:val="single"/>
        </w:rPr>
        <w:t>Project Details #17</w:t>
      </w:r>
    </w:p>
    <w:p w:rsidR="00646A41" w:rsidRPr="00646A41" w:rsidRDefault="00646A41" w:rsidP="00646A41">
      <w:pPr>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Company:</w:t>
      </w:r>
      <w:r w:rsidRPr="00646A41">
        <w:rPr>
          <w:rFonts w:ascii="Cambria" w:eastAsia="Batang" w:hAnsi="Cambria"/>
          <w:b/>
          <w:bCs/>
          <w:color w:val="000000" w:themeColor="text1"/>
          <w:sz w:val="24"/>
          <w:szCs w:val="24"/>
        </w:rPr>
        <w:t xml:space="preserve"> Stone-Apple Solutions Pte Ltd, Singapore.</w:t>
      </w:r>
      <w:r w:rsidRPr="00646A41">
        <w:rPr>
          <w:rFonts w:ascii="Cambria" w:eastAsia="Batang" w:hAnsi="Cambria"/>
          <w:b/>
          <w:bCs/>
          <w:color w:val="000000" w:themeColor="text1"/>
          <w:sz w:val="24"/>
          <w:szCs w:val="24"/>
        </w:rPr>
        <w:tab/>
        <w:t xml:space="preserve">               </w:t>
      </w:r>
    </w:p>
    <w:p w:rsidR="00646A41" w:rsidRPr="00646A41" w:rsidRDefault="00646A41" w:rsidP="00646A41">
      <w:pPr>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Duration:</w:t>
      </w:r>
      <w:r w:rsidRPr="00646A41">
        <w:rPr>
          <w:rFonts w:ascii="Cambria" w:eastAsia="Batang" w:hAnsi="Cambria"/>
          <w:b/>
          <w:bCs/>
          <w:color w:val="000000" w:themeColor="text1"/>
          <w:sz w:val="24"/>
          <w:szCs w:val="24"/>
        </w:rPr>
        <w:t xml:space="preserve"> NOV 2010-Feb2011.</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 xml:space="preserve">Client   </w:t>
      </w:r>
      <w:proofErr w:type="gramStart"/>
      <w:r w:rsidRPr="00646A41">
        <w:rPr>
          <w:rFonts w:ascii="Cambria" w:hAnsi="Cambria"/>
          <w:color w:val="000000" w:themeColor="text1"/>
          <w:sz w:val="24"/>
          <w:szCs w:val="24"/>
        </w:rPr>
        <w:t xml:space="preserve">  :</w:t>
      </w:r>
      <w:proofErr w:type="gramEnd"/>
      <w:r w:rsidRPr="00646A41">
        <w:rPr>
          <w:rFonts w:ascii="Cambria" w:hAnsi="Cambria"/>
          <w:color w:val="000000" w:themeColor="text1"/>
          <w:sz w:val="24"/>
          <w:szCs w:val="24"/>
        </w:rPr>
        <w:t xml:space="preserve"> </w:t>
      </w:r>
      <w:r w:rsidRPr="00646A41">
        <w:rPr>
          <w:rFonts w:ascii="Cambria" w:hAnsi="Cambria"/>
          <w:b/>
          <w:bCs/>
          <w:color w:val="000000" w:themeColor="text1"/>
          <w:sz w:val="24"/>
          <w:szCs w:val="24"/>
        </w:rPr>
        <w:t>AUO Sun Power, Malaysia</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 xml:space="preserve">Role     </w:t>
      </w:r>
      <w:proofErr w:type="gramStart"/>
      <w:r w:rsidRPr="00646A41">
        <w:rPr>
          <w:rFonts w:ascii="Cambria" w:hAnsi="Cambria"/>
          <w:color w:val="000000" w:themeColor="text1"/>
          <w:sz w:val="24"/>
          <w:szCs w:val="24"/>
        </w:rPr>
        <w:t xml:space="preserve">  :</w:t>
      </w:r>
      <w:proofErr w:type="gramEnd"/>
      <w:r w:rsidRPr="00646A41">
        <w:rPr>
          <w:rFonts w:ascii="Cambria" w:hAnsi="Cambria"/>
          <w:b/>
          <w:bCs/>
          <w:color w:val="000000" w:themeColor="text1"/>
          <w:sz w:val="24"/>
          <w:szCs w:val="24"/>
        </w:rPr>
        <w:t xml:space="preserve"> ASCP &amp; MFG Consultant</w:t>
      </w:r>
    </w:p>
    <w:p w:rsidR="00646A41" w:rsidRPr="00646A41" w:rsidRDefault="00646A41" w:rsidP="00646A41">
      <w:pPr>
        <w:jc w:val="both"/>
        <w:rPr>
          <w:rFonts w:ascii="Cambria" w:hAnsi="Cambria" w:cs="Tahoma"/>
          <w:color w:val="000000" w:themeColor="text1"/>
          <w:sz w:val="24"/>
          <w:szCs w:val="24"/>
        </w:rPr>
      </w:pPr>
      <w:r w:rsidRPr="00646A41">
        <w:rPr>
          <w:rFonts w:ascii="Cambria" w:hAnsi="Cambria"/>
          <w:color w:val="000000" w:themeColor="text1"/>
          <w:sz w:val="24"/>
          <w:szCs w:val="24"/>
        </w:rPr>
        <w:t>Work Location:</w:t>
      </w:r>
      <w:r w:rsidRPr="00646A41">
        <w:rPr>
          <w:rFonts w:ascii="Cambria" w:hAnsi="Cambria"/>
          <w:b/>
          <w:bCs/>
          <w:color w:val="000000" w:themeColor="text1"/>
          <w:sz w:val="24"/>
          <w:szCs w:val="24"/>
        </w:rPr>
        <w:t xml:space="preserve"> Malaysia</w:t>
      </w:r>
      <w:r w:rsidRPr="00646A41">
        <w:rPr>
          <w:rFonts w:ascii="Cambria" w:hAnsi="Cambria" w:cs="Tahoma"/>
          <w:b/>
          <w:bCs/>
          <w:color w:val="000000" w:themeColor="text1"/>
          <w:sz w:val="24"/>
          <w:szCs w:val="24"/>
        </w:rPr>
        <w:tab/>
      </w:r>
      <w:r w:rsidRPr="00646A41">
        <w:rPr>
          <w:rFonts w:ascii="Cambria" w:hAnsi="Cambria" w:cs="Tahoma"/>
          <w:b/>
          <w:bCs/>
          <w:color w:val="000000" w:themeColor="text1"/>
          <w:sz w:val="24"/>
          <w:szCs w:val="24"/>
        </w:rPr>
        <w:tab/>
      </w:r>
      <w:r w:rsidRPr="00646A41">
        <w:rPr>
          <w:rFonts w:ascii="Cambria" w:hAnsi="Cambria" w:cs="Tahoma"/>
          <w:b/>
          <w:bCs/>
          <w:color w:val="000000" w:themeColor="text1"/>
          <w:sz w:val="24"/>
          <w:szCs w:val="24"/>
        </w:rPr>
        <w:tab/>
      </w:r>
      <w:r w:rsidRPr="00646A41">
        <w:rPr>
          <w:rFonts w:ascii="Cambria" w:hAnsi="Cambria" w:cs="Tahoma"/>
          <w:b/>
          <w:bCs/>
          <w:color w:val="000000" w:themeColor="text1"/>
          <w:sz w:val="24"/>
          <w:szCs w:val="24"/>
        </w:rPr>
        <w:tab/>
      </w:r>
      <w:r w:rsidRPr="00646A41">
        <w:rPr>
          <w:rFonts w:ascii="Cambria" w:hAnsi="Cambria" w:cs="Tahoma"/>
          <w:b/>
          <w:bCs/>
          <w:color w:val="000000" w:themeColor="text1"/>
          <w:sz w:val="24"/>
          <w:szCs w:val="24"/>
        </w:rPr>
        <w:tab/>
      </w:r>
    </w:p>
    <w:p w:rsidR="00646A41" w:rsidRPr="00646A41" w:rsidRDefault="00646A41" w:rsidP="00646A41">
      <w:pPr>
        <w:jc w:val="both"/>
        <w:rPr>
          <w:rFonts w:ascii="Cambria" w:hAnsi="Cambria"/>
          <w:b/>
          <w:bCs/>
          <w:color w:val="000000" w:themeColor="text1"/>
          <w:sz w:val="24"/>
          <w:szCs w:val="24"/>
        </w:rPr>
      </w:pPr>
      <w:r w:rsidRPr="00646A41">
        <w:rPr>
          <w:rFonts w:ascii="Cambria" w:hAnsi="Cambria"/>
          <w:b/>
          <w:bCs/>
          <w:color w:val="000000" w:themeColor="text1"/>
          <w:sz w:val="24"/>
          <w:szCs w:val="24"/>
        </w:rPr>
        <w:t>Description:</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AUO Sun power is the part of Sun power USA and Thailand Solar cell manufacturing industry and its located in Melaka ,Malaysia. This project is up gradation to R12 with 3months implementation project and went with in timelines Go Live on JAN3rd 2011.</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lastRenderedPageBreak/>
        <w:t xml:space="preserve">Involved in ASCP, INV, BOM, WIP, Costing Module implementation </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Conduct the CRP, User Trainings, UAT sign off for the above modules.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Involved data migration from 11.5.10 to R12 Like Items , On hand Quantity , Costing ,ASL, Sourcing</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 xml:space="preserve">Preparing BOM for the Cells and Rollup cost. </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Provided solution for the OSP process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Testing Reports migration from Legacy System to New R12 System</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Preparing open transactions.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Item setups ,Locater controls, Lot controls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Forecast upload and setup ASCP decentralized system with Unconstrained Plan</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Item Order modifiers setup, Item substitution setup.</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 xml:space="preserve">Preparing </w:t>
      </w:r>
      <w:smartTag w:uri="urn:schemas-microsoft-com:office:smarttags" w:element="stockticker">
        <w:r w:rsidRPr="00646A41">
          <w:rPr>
            <w:rFonts w:ascii="Cambria" w:hAnsi="Cambria"/>
            <w:bCs/>
            <w:color w:val="000000" w:themeColor="text1"/>
            <w:sz w:val="24"/>
            <w:szCs w:val="24"/>
          </w:rPr>
          <w:t>ASL</w:t>
        </w:r>
      </w:smartTag>
      <w:r w:rsidRPr="00646A41">
        <w:rPr>
          <w:rFonts w:ascii="Cambria" w:hAnsi="Cambria"/>
          <w:bCs/>
          <w:color w:val="000000" w:themeColor="text1"/>
          <w:sz w:val="24"/>
          <w:szCs w:val="24"/>
        </w:rPr>
        <w:t xml:space="preserve"> and Sourcing Rules.</w:t>
      </w:r>
    </w:p>
    <w:p w:rsidR="00646A41" w:rsidRDefault="00646A41" w:rsidP="00646A41">
      <w:pPr>
        <w:pStyle w:val="Heading3"/>
        <w:tabs>
          <w:tab w:val="left" w:pos="360"/>
        </w:tabs>
        <w:jc w:val="both"/>
        <w:rPr>
          <w:rFonts w:ascii="Cambria" w:hAnsi="Cambria" w:cs="Arial"/>
          <w:color w:val="000000" w:themeColor="text1"/>
        </w:rPr>
      </w:pPr>
    </w:p>
    <w:p w:rsidR="00646A41" w:rsidRDefault="00646A41" w:rsidP="00646A41">
      <w:pPr>
        <w:pStyle w:val="Heading3"/>
        <w:tabs>
          <w:tab w:val="left" w:pos="360"/>
        </w:tabs>
        <w:jc w:val="both"/>
        <w:rPr>
          <w:rFonts w:ascii="Cambria" w:hAnsi="Cambria" w:cs="Arial"/>
          <w:color w:val="000000" w:themeColor="text1"/>
        </w:rPr>
      </w:pPr>
    </w:p>
    <w:p w:rsidR="00646A41" w:rsidRPr="00646A41" w:rsidRDefault="00646A41" w:rsidP="00646A41">
      <w:pPr>
        <w:pStyle w:val="Heading3"/>
        <w:tabs>
          <w:tab w:val="left" w:pos="360"/>
        </w:tabs>
        <w:jc w:val="both"/>
        <w:rPr>
          <w:rFonts w:ascii="Cambria" w:hAnsi="Cambria" w:cs="Arial"/>
          <w:b/>
          <w:bCs/>
          <w:color w:val="000000" w:themeColor="text1"/>
          <w:u w:val="single"/>
        </w:rPr>
      </w:pPr>
      <w:r w:rsidRPr="00646A41">
        <w:rPr>
          <w:rFonts w:ascii="Cambria" w:hAnsi="Cambria" w:cs="Arial"/>
          <w:b/>
          <w:bCs/>
          <w:color w:val="000000" w:themeColor="text1"/>
          <w:u w:val="single"/>
        </w:rPr>
        <w:t>Project Details #18</w:t>
      </w:r>
    </w:p>
    <w:p w:rsidR="00646A41" w:rsidRPr="00646A41" w:rsidRDefault="00646A41" w:rsidP="00646A41">
      <w:pPr>
        <w:jc w:val="both"/>
        <w:rPr>
          <w:rFonts w:ascii="Cambria" w:eastAsia="Batang" w:hAnsi="Cambria"/>
          <w:b/>
          <w:bCs/>
          <w:color w:val="000000" w:themeColor="text1"/>
          <w:sz w:val="24"/>
          <w:szCs w:val="24"/>
        </w:rPr>
      </w:pPr>
      <w:r w:rsidRPr="00646A41">
        <w:rPr>
          <w:rFonts w:ascii="Cambria" w:eastAsia="Batang" w:hAnsi="Cambria"/>
          <w:color w:val="000000" w:themeColor="text1"/>
          <w:sz w:val="24"/>
          <w:szCs w:val="24"/>
        </w:rPr>
        <w:t>Company:</w:t>
      </w:r>
      <w:r w:rsidRPr="00646A41">
        <w:rPr>
          <w:rFonts w:ascii="Cambria" w:eastAsia="Batang" w:hAnsi="Cambria"/>
          <w:b/>
          <w:bCs/>
          <w:color w:val="000000" w:themeColor="text1"/>
          <w:sz w:val="24"/>
          <w:szCs w:val="24"/>
        </w:rPr>
        <w:t xml:space="preserve"> GENPACT INDIA, Hyderabad.</w:t>
      </w:r>
      <w:r w:rsidRPr="00646A41">
        <w:rPr>
          <w:rFonts w:ascii="Cambria" w:eastAsia="Batang" w:hAnsi="Cambria"/>
          <w:b/>
          <w:bCs/>
          <w:color w:val="000000" w:themeColor="text1"/>
          <w:sz w:val="24"/>
          <w:szCs w:val="24"/>
        </w:rPr>
        <w:tab/>
        <w:t xml:space="preserve">                  </w:t>
      </w:r>
      <w:r w:rsidRPr="00646A41">
        <w:rPr>
          <w:rFonts w:ascii="Cambria" w:eastAsia="Batang" w:hAnsi="Cambria"/>
          <w:b/>
          <w:bCs/>
          <w:color w:val="000000" w:themeColor="text1"/>
          <w:sz w:val="24"/>
          <w:szCs w:val="24"/>
        </w:rPr>
        <w:tab/>
      </w:r>
      <w:r w:rsidRPr="00646A41">
        <w:rPr>
          <w:rFonts w:ascii="Cambria" w:eastAsia="Batang" w:hAnsi="Cambria"/>
          <w:b/>
          <w:bCs/>
          <w:color w:val="000000" w:themeColor="text1"/>
          <w:sz w:val="24"/>
          <w:szCs w:val="24"/>
        </w:rPr>
        <w:tab/>
      </w:r>
    </w:p>
    <w:p w:rsidR="00646A41" w:rsidRPr="00646A41" w:rsidRDefault="00646A41" w:rsidP="00646A41">
      <w:pPr>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Duration:</w:t>
      </w:r>
      <w:r w:rsidRPr="00646A41">
        <w:rPr>
          <w:rFonts w:ascii="Cambria" w:eastAsia="Batang" w:hAnsi="Cambria"/>
          <w:b/>
          <w:bCs/>
          <w:color w:val="000000" w:themeColor="text1"/>
          <w:sz w:val="24"/>
          <w:szCs w:val="24"/>
        </w:rPr>
        <w:t xml:space="preserve"> SEP 2009-JUN 2010.</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 xml:space="preserve">Client   </w:t>
      </w:r>
      <w:proofErr w:type="gramStart"/>
      <w:r w:rsidRPr="00646A41">
        <w:rPr>
          <w:rFonts w:ascii="Cambria" w:hAnsi="Cambria"/>
          <w:color w:val="000000" w:themeColor="text1"/>
          <w:sz w:val="24"/>
          <w:szCs w:val="24"/>
        </w:rPr>
        <w:t xml:space="preserve">  :</w:t>
      </w:r>
      <w:proofErr w:type="gramEnd"/>
      <w:r w:rsidRPr="00646A41">
        <w:rPr>
          <w:rFonts w:ascii="Cambria" w:hAnsi="Cambria"/>
          <w:color w:val="000000" w:themeColor="text1"/>
          <w:sz w:val="24"/>
          <w:szCs w:val="24"/>
        </w:rPr>
        <w:t xml:space="preserve"> </w:t>
      </w:r>
      <w:r w:rsidRPr="00646A41">
        <w:rPr>
          <w:rFonts w:ascii="Cambria" w:hAnsi="Cambria"/>
          <w:b/>
          <w:bCs/>
          <w:color w:val="000000" w:themeColor="text1"/>
          <w:sz w:val="24"/>
          <w:szCs w:val="24"/>
        </w:rPr>
        <w:t>GE Energy, Bradenton</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 xml:space="preserve">Role     </w:t>
      </w:r>
      <w:proofErr w:type="gramStart"/>
      <w:r w:rsidRPr="00646A41">
        <w:rPr>
          <w:rFonts w:ascii="Cambria" w:hAnsi="Cambria"/>
          <w:color w:val="000000" w:themeColor="text1"/>
          <w:sz w:val="24"/>
          <w:szCs w:val="24"/>
        </w:rPr>
        <w:t xml:space="preserve">  :</w:t>
      </w:r>
      <w:proofErr w:type="gramEnd"/>
      <w:r w:rsidRPr="00646A41">
        <w:rPr>
          <w:rFonts w:ascii="Cambria" w:hAnsi="Cambria"/>
          <w:b/>
          <w:bCs/>
          <w:color w:val="000000" w:themeColor="text1"/>
          <w:sz w:val="24"/>
          <w:szCs w:val="24"/>
        </w:rPr>
        <w:t xml:space="preserve"> ASCP &amp; MFG Consultant</w:t>
      </w:r>
    </w:p>
    <w:p w:rsidR="00646A41" w:rsidRPr="00646A41" w:rsidRDefault="00646A41" w:rsidP="00646A41">
      <w:pPr>
        <w:jc w:val="both"/>
        <w:rPr>
          <w:rFonts w:ascii="Cambria" w:hAnsi="Cambria" w:cs="Tahoma"/>
          <w:color w:val="000000" w:themeColor="text1"/>
          <w:sz w:val="24"/>
          <w:szCs w:val="24"/>
        </w:rPr>
      </w:pPr>
      <w:r w:rsidRPr="00646A41">
        <w:rPr>
          <w:rFonts w:ascii="Cambria" w:hAnsi="Cambria"/>
          <w:color w:val="000000" w:themeColor="text1"/>
          <w:sz w:val="24"/>
          <w:szCs w:val="24"/>
        </w:rPr>
        <w:t>Work Location:</w:t>
      </w:r>
      <w:r w:rsidRPr="00646A41">
        <w:rPr>
          <w:rFonts w:ascii="Cambria" w:hAnsi="Cambria"/>
          <w:b/>
          <w:bCs/>
          <w:color w:val="000000" w:themeColor="text1"/>
          <w:sz w:val="24"/>
          <w:szCs w:val="24"/>
        </w:rPr>
        <w:t xml:space="preserve"> Hyderabad</w:t>
      </w:r>
      <w:r w:rsidRPr="00646A41">
        <w:rPr>
          <w:rFonts w:ascii="Cambria" w:hAnsi="Cambria" w:cs="Tahoma"/>
          <w:b/>
          <w:bCs/>
          <w:color w:val="000000" w:themeColor="text1"/>
          <w:sz w:val="24"/>
          <w:szCs w:val="24"/>
        </w:rPr>
        <w:tab/>
      </w:r>
      <w:r w:rsidRPr="00646A41">
        <w:rPr>
          <w:rFonts w:ascii="Cambria" w:hAnsi="Cambria" w:cs="Tahoma"/>
          <w:b/>
          <w:bCs/>
          <w:color w:val="000000" w:themeColor="text1"/>
          <w:sz w:val="24"/>
          <w:szCs w:val="24"/>
        </w:rPr>
        <w:tab/>
      </w:r>
      <w:r w:rsidRPr="00646A41">
        <w:rPr>
          <w:rFonts w:ascii="Cambria" w:hAnsi="Cambria" w:cs="Tahoma"/>
          <w:b/>
          <w:bCs/>
          <w:color w:val="000000" w:themeColor="text1"/>
          <w:sz w:val="24"/>
          <w:szCs w:val="24"/>
        </w:rPr>
        <w:tab/>
      </w:r>
      <w:r w:rsidRPr="00646A41">
        <w:rPr>
          <w:rFonts w:ascii="Cambria" w:hAnsi="Cambria" w:cs="Tahoma"/>
          <w:b/>
          <w:bCs/>
          <w:color w:val="000000" w:themeColor="text1"/>
          <w:sz w:val="24"/>
          <w:szCs w:val="24"/>
        </w:rPr>
        <w:tab/>
      </w:r>
      <w:r w:rsidRPr="00646A41">
        <w:rPr>
          <w:rFonts w:ascii="Cambria" w:hAnsi="Cambria" w:cs="Tahoma"/>
          <w:b/>
          <w:bCs/>
          <w:color w:val="000000" w:themeColor="text1"/>
          <w:sz w:val="24"/>
          <w:szCs w:val="24"/>
        </w:rPr>
        <w:tab/>
      </w:r>
      <w:r w:rsidRPr="00646A41">
        <w:rPr>
          <w:rFonts w:ascii="Cambria" w:hAnsi="Cambria" w:cs="Tahoma"/>
          <w:b/>
          <w:bCs/>
          <w:color w:val="000000" w:themeColor="text1"/>
          <w:sz w:val="24"/>
          <w:szCs w:val="24"/>
        </w:rPr>
        <w:tab/>
      </w:r>
    </w:p>
    <w:p w:rsidR="00646A41" w:rsidRPr="00646A41" w:rsidRDefault="00646A41" w:rsidP="00646A41">
      <w:pPr>
        <w:jc w:val="both"/>
        <w:rPr>
          <w:rFonts w:ascii="Cambria" w:hAnsi="Cambria"/>
          <w:b/>
          <w:bCs/>
          <w:color w:val="000000" w:themeColor="text1"/>
          <w:sz w:val="24"/>
          <w:szCs w:val="24"/>
        </w:rPr>
      </w:pPr>
      <w:r w:rsidRPr="00646A41">
        <w:rPr>
          <w:rFonts w:ascii="Cambria" w:hAnsi="Cambria"/>
          <w:b/>
          <w:bCs/>
          <w:color w:val="000000" w:themeColor="text1"/>
          <w:sz w:val="24"/>
          <w:szCs w:val="24"/>
        </w:rPr>
        <w:t>Description:</w:t>
      </w:r>
    </w:p>
    <w:p w:rsidR="00646A41" w:rsidRPr="00646A41" w:rsidRDefault="00646A41" w:rsidP="00646A41">
      <w:pPr>
        <w:ind w:left="720" w:hanging="360"/>
        <w:jc w:val="both"/>
        <w:rPr>
          <w:rFonts w:ascii="Cambria" w:hAnsi="Cambria"/>
          <w:color w:val="000000" w:themeColor="text1"/>
          <w:sz w:val="24"/>
          <w:szCs w:val="24"/>
        </w:rPr>
      </w:pPr>
      <w:r w:rsidRPr="00646A41">
        <w:rPr>
          <w:rFonts w:ascii="Cambria" w:hAnsi="Cambria"/>
          <w:b/>
          <w:bCs/>
          <w:color w:val="000000" w:themeColor="text1"/>
          <w:sz w:val="24"/>
          <w:szCs w:val="24"/>
        </w:rPr>
        <w:tab/>
      </w:r>
      <w:r w:rsidRPr="00646A41">
        <w:rPr>
          <w:rFonts w:ascii="Cambria" w:hAnsi="Cambria"/>
          <w:b/>
          <w:bCs/>
          <w:color w:val="000000" w:themeColor="text1"/>
          <w:sz w:val="24"/>
          <w:szCs w:val="24"/>
        </w:rPr>
        <w:tab/>
      </w:r>
      <w:r w:rsidRPr="00646A41">
        <w:rPr>
          <w:rFonts w:ascii="Cambria" w:hAnsi="Cambria"/>
          <w:color w:val="000000" w:themeColor="text1"/>
          <w:sz w:val="24"/>
          <w:szCs w:val="24"/>
        </w:rPr>
        <w:t xml:space="preserve">GE Energy Industries is a leader in the design and manufacture of Large Transformers and Electrical components. </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Involved in implementation of ASCP. This included MRP, Distribution and Capacity planning.</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Presented Oracle’s ability on Constrained based planning with EDD (Enforce Demand due dates) and ECC (Enforce Capacity Constrained)</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Conducted Business Process design workshops related to Supply Chain Planning during the Design phase</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Actively involved in several meetings with the client to discuss business requirements and demonstrating the use of Oracle’s Supply Chain Planning module. Several concepts such as Planning horizon, Time fences, Planned orders, Firmed orders, Resource Requirements Planning, Resource Efficiency and Utilization were discussed and aligned with how Oracle defines these terms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Involved to develop and Design the Interface to upload BOM with creation of items as well and update exiting Jobs...</w:t>
      </w:r>
    </w:p>
    <w:p w:rsidR="00646A41" w:rsidRPr="00646A41" w:rsidRDefault="00646A41" w:rsidP="00646A41">
      <w:pPr>
        <w:pStyle w:val="Heading3"/>
        <w:tabs>
          <w:tab w:val="left" w:pos="360"/>
        </w:tabs>
        <w:jc w:val="both"/>
        <w:rPr>
          <w:rFonts w:ascii="Cambria" w:hAnsi="Cambria" w:cs="Arial"/>
          <w:b/>
          <w:bCs/>
          <w:color w:val="000000" w:themeColor="text1"/>
          <w:u w:val="single"/>
        </w:rPr>
      </w:pPr>
      <w:r w:rsidRPr="00646A41">
        <w:rPr>
          <w:rFonts w:ascii="Cambria" w:hAnsi="Cambria" w:cs="Arial"/>
          <w:b/>
          <w:bCs/>
          <w:color w:val="000000" w:themeColor="text1"/>
          <w:u w:val="single"/>
        </w:rPr>
        <w:lastRenderedPageBreak/>
        <w:t>Project Details #19</w:t>
      </w:r>
    </w:p>
    <w:p w:rsidR="00646A41" w:rsidRPr="00646A41" w:rsidRDefault="00646A41" w:rsidP="00646A41">
      <w:pPr>
        <w:jc w:val="both"/>
        <w:rPr>
          <w:rFonts w:ascii="Cambria" w:eastAsia="Batang" w:hAnsi="Cambria"/>
          <w:b/>
          <w:bCs/>
          <w:color w:val="000000" w:themeColor="text1"/>
          <w:sz w:val="24"/>
          <w:szCs w:val="24"/>
        </w:rPr>
      </w:pPr>
      <w:r w:rsidRPr="00646A41">
        <w:rPr>
          <w:rFonts w:ascii="Cambria" w:eastAsia="Batang" w:hAnsi="Cambria"/>
          <w:color w:val="000000" w:themeColor="text1"/>
          <w:sz w:val="24"/>
          <w:szCs w:val="24"/>
        </w:rPr>
        <w:t>Company:</w:t>
      </w:r>
      <w:r w:rsidRPr="00646A41">
        <w:rPr>
          <w:rFonts w:ascii="Cambria" w:eastAsia="Batang" w:hAnsi="Cambria"/>
          <w:b/>
          <w:bCs/>
          <w:color w:val="000000" w:themeColor="text1"/>
          <w:sz w:val="24"/>
          <w:szCs w:val="24"/>
        </w:rPr>
        <w:t xml:space="preserve"> GENPACT INDIA, Hyderabad.</w:t>
      </w:r>
      <w:r w:rsidRPr="00646A41">
        <w:rPr>
          <w:rFonts w:ascii="Cambria" w:eastAsia="Batang" w:hAnsi="Cambria"/>
          <w:b/>
          <w:bCs/>
          <w:color w:val="000000" w:themeColor="text1"/>
          <w:sz w:val="24"/>
          <w:szCs w:val="24"/>
        </w:rPr>
        <w:tab/>
        <w:t xml:space="preserve">                  </w:t>
      </w:r>
      <w:r w:rsidRPr="00646A41">
        <w:rPr>
          <w:rFonts w:ascii="Cambria" w:eastAsia="Batang" w:hAnsi="Cambria"/>
          <w:b/>
          <w:bCs/>
          <w:color w:val="000000" w:themeColor="text1"/>
          <w:sz w:val="24"/>
          <w:szCs w:val="24"/>
        </w:rPr>
        <w:tab/>
      </w:r>
      <w:r w:rsidRPr="00646A41">
        <w:rPr>
          <w:rFonts w:ascii="Cambria" w:eastAsia="Batang" w:hAnsi="Cambria"/>
          <w:b/>
          <w:bCs/>
          <w:color w:val="000000" w:themeColor="text1"/>
          <w:sz w:val="24"/>
          <w:szCs w:val="24"/>
        </w:rPr>
        <w:tab/>
      </w:r>
    </w:p>
    <w:p w:rsidR="00646A41" w:rsidRPr="00646A41" w:rsidRDefault="00646A41" w:rsidP="00646A41">
      <w:pPr>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Duration:</w:t>
      </w:r>
      <w:r w:rsidRPr="00646A41">
        <w:rPr>
          <w:rFonts w:ascii="Cambria" w:eastAsia="Batang" w:hAnsi="Cambria"/>
          <w:b/>
          <w:bCs/>
          <w:color w:val="000000" w:themeColor="text1"/>
          <w:sz w:val="24"/>
          <w:szCs w:val="24"/>
        </w:rPr>
        <w:t xml:space="preserve"> JUL2008-Aug 2009.</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 xml:space="preserve">Client   </w:t>
      </w:r>
      <w:proofErr w:type="gramStart"/>
      <w:r w:rsidRPr="00646A41">
        <w:rPr>
          <w:rFonts w:ascii="Cambria" w:hAnsi="Cambria"/>
          <w:color w:val="000000" w:themeColor="text1"/>
          <w:sz w:val="24"/>
          <w:szCs w:val="24"/>
        </w:rPr>
        <w:t xml:space="preserve">  :</w:t>
      </w:r>
      <w:proofErr w:type="gramEnd"/>
      <w:r w:rsidRPr="00646A41">
        <w:rPr>
          <w:rFonts w:ascii="Cambria" w:hAnsi="Cambria"/>
          <w:color w:val="000000" w:themeColor="text1"/>
          <w:sz w:val="24"/>
          <w:szCs w:val="24"/>
        </w:rPr>
        <w:t xml:space="preserve"> </w:t>
      </w:r>
      <w:r w:rsidRPr="00646A41">
        <w:rPr>
          <w:rFonts w:ascii="Cambria" w:hAnsi="Cambria"/>
          <w:b/>
          <w:bCs/>
          <w:color w:val="000000" w:themeColor="text1"/>
          <w:sz w:val="24"/>
          <w:szCs w:val="24"/>
        </w:rPr>
        <w:t>GE Energy, T &amp; D FAST</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 xml:space="preserve">Role     </w:t>
      </w:r>
      <w:proofErr w:type="gramStart"/>
      <w:r w:rsidRPr="00646A41">
        <w:rPr>
          <w:rFonts w:ascii="Cambria" w:hAnsi="Cambria"/>
          <w:color w:val="000000" w:themeColor="text1"/>
          <w:sz w:val="24"/>
          <w:szCs w:val="24"/>
        </w:rPr>
        <w:t xml:space="preserve">  :</w:t>
      </w:r>
      <w:proofErr w:type="gramEnd"/>
      <w:r w:rsidRPr="00646A41">
        <w:rPr>
          <w:rFonts w:ascii="Cambria" w:hAnsi="Cambria"/>
          <w:b/>
          <w:bCs/>
          <w:color w:val="000000" w:themeColor="text1"/>
          <w:sz w:val="24"/>
          <w:szCs w:val="24"/>
        </w:rPr>
        <w:t xml:space="preserve"> Team Lead Functional Consultant</w:t>
      </w:r>
    </w:p>
    <w:p w:rsidR="00646A41" w:rsidRPr="00646A41" w:rsidRDefault="00646A41" w:rsidP="00646A41">
      <w:pPr>
        <w:jc w:val="both"/>
        <w:rPr>
          <w:rFonts w:ascii="Cambria" w:hAnsi="Cambria" w:cs="Tahoma"/>
          <w:color w:val="000000" w:themeColor="text1"/>
          <w:sz w:val="24"/>
          <w:szCs w:val="24"/>
        </w:rPr>
      </w:pPr>
      <w:r w:rsidRPr="00646A41">
        <w:rPr>
          <w:rFonts w:ascii="Cambria" w:hAnsi="Cambria"/>
          <w:color w:val="000000" w:themeColor="text1"/>
          <w:sz w:val="24"/>
          <w:szCs w:val="24"/>
        </w:rPr>
        <w:t>Work Location:</w:t>
      </w:r>
      <w:r w:rsidRPr="00646A41">
        <w:rPr>
          <w:rFonts w:ascii="Cambria" w:hAnsi="Cambria"/>
          <w:b/>
          <w:bCs/>
          <w:color w:val="000000" w:themeColor="text1"/>
          <w:sz w:val="24"/>
          <w:szCs w:val="24"/>
        </w:rPr>
        <w:t xml:space="preserve"> Hyderabad</w:t>
      </w:r>
      <w:r w:rsidRPr="00646A41">
        <w:rPr>
          <w:rFonts w:ascii="Cambria" w:hAnsi="Cambria" w:cs="Tahoma"/>
          <w:b/>
          <w:bCs/>
          <w:color w:val="000000" w:themeColor="text1"/>
          <w:sz w:val="24"/>
          <w:szCs w:val="24"/>
        </w:rPr>
        <w:tab/>
      </w:r>
      <w:r w:rsidRPr="00646A41">
        <w:rPr>
          <w:rFonts w:ascii="Cambria" w:hAnsi="Cambria" w:cs="Tahoma"/>
          <w:b/>
          <w:bCs/>
          <w:color w:val="000000" w:themeColor="text1"/>
          <w:sz w:val="24"/>
          <w:szCs w:val="24"/>
        </w:rPr>
        <w:tab/>
      </w:r>
      <w:r w:rsidRPr="00646A41">
        <w:rPr>
          <w:rFonts w:ascii="Cambria" w:hAnsi="Cambria" w:cs="Tahoma"/>
          <w:b/>
          <w:bCs/>
          <w:color w:val="000000" w:themeColor="text1"/>
          <w:sz w:val="24"/>
          <w:szCs w:val="24"/>
        </w:rPr>
        <w:tab/>
      </w:r>
      <w:r w:rsidRPr="00646A41">
        <w:rPr>
          <w:rFonts w:ascii="Cambria" w:hAnsi="Cambria" w:cs="Tahoma"/>
          <w:b/>
          <w:bCs/>
          <w:color w:val="000000" w:themeColor="text1"/>
          <w:sz w:val="24"/>
          <w:szCs w:val="24"/>
        </w:rPr>
        <w:tab/>
      </w:r>
      <w:r w:rsidRPr="00646A41">
        <w:rPr>
          <w:rFonts w:ascii="Cambria" w:hAnsi="Cambria" w:cs="Tahoma"/>
          <w:b/>
          <w:bCs/>
          <w:color w:val="000000" w:themeColor="text1"/>
          <w:sz w:val="24"/>
          <w:szCs w:val="24"/>
        </w:rPr>
        <w:tab/>
      </w:r>
      <w:r w:rsidRPr="00646A41">
        <w:rPr>
          <w:rFonts w:ascii="Cambria" w:hAnsi="Cambria" w:cs="Tahoma"/>
          <w:b/>
          <w:bCs/>
          <w:color w:val="000000" w:themeColor="text1"/>
          <w:sz w:val="24"/>
          <w:szCs w:val="24"/>
        </w:rPr>
        <w:tab/>
      </w:r>
    </w:p>
    <w:p w:rsidR="00646A41" w:rsidRPr="00646A41" w:rsidRDefault="00646A41" w:rsidP="00646A41">
      <w:pPr>
        <w:jc w:val="both"/>
        <w:rPr>
          <w:rFonts w:ascii="Cambria" w:hAnsi="Cambria"/>
          <w:b/>
          <w:bCs/>
          <w:color w:val="000000" w:themeColor="text1"/>
          <w:sz w:val="24"/>
          <w:szCs w:val="24"/>
        </w:rPr>
      </w:pPr>
      <w:r w:rsidRPr="00646A41">
        <w:rPr>
          <w:rFonts w:ascii="Cambria" w:hAnsi="Cambria"/>
          <w:b/>
          <w:bCs/>
          <w:color w:val="000000" w:themeColor="text1"/>
          <w:sz w:val="24"/>
          <w:szCs w:val="24"/>
        </w:rPr>
        <w:t>Description:</w:t>
      </w:r>
    </w:p>
    <w:p w:rsidR="00646A41" w:rsidRPr="00646A41" w:rsidRDefault="00646A41" w:rsidP="00646A41">
      <w:pPr>
        <w:ind w:left="720" w:hanging="360"/>
        <w:jc w:val="both"/>
        <w:rPr>
          <w:rFonts w:ascii="Cambria" w:hAnsi="Cambria"/>
          <w:color w:val="000000" w:themeColor="text1"/>
          <w:sz w:val="24"/>
          <w:szCs w:val="24"/>
        </w:rPr>
      </w:pPr>
      <w:r w:rsidRPr="00646A41">
        <w:rPr>
          <w:rFonts w:ascii="Cambria" w:hAnsi="Cambria"/>
          <w:b/>
          <w:bCs/>
          <w:color w:val="000000" w:themeColor="text1"/>
          <w:sz w:val="24"/>
          <w:szCs w:val="24"/>
        </w:rPr>
        <w:tab/>
      </w:r>
      <w:r w:rsidRPr="00646A41">
        <w:rPr>
          <w:rFonts w:ascii="Cambria" w:hAnsi="Cambria"/>
          <w:b/>
          <w:bCs/>
          <w:color w:val="000000" w:themeColor="text1"/>
          <w:sz w:val="24"/>
          <w:szCs w:val="24"/>
        </w:rPr>
        <w:tab/>
      </w:r>
      <w:r w:rsidRPr="00646A41">
        <w:rPr>
          <w:rFonts w:ascii="Cambria" w:hAnsi="Cambria"/>
          <w:color w:val="000000" w:themeColor="text1"/>
          <w:sz w:val="24"/>
          <w:szCs w:val="24"/>
        </w:rPr>
        <w:t xml:space="preserve">GE Energy Industries is a leader in the design and manufacture of Large Transformers and Electrical components </w:t>
      </w:r>
      <w:proofErr w:type="spellStart"/>
      <w:r w:rsidRPr="00646A41">
        <w:rPr>
          <w:rFonts w:ascii="Cambria" w:hAnsi="Cambria"/>
          <w:color w:val="000000" w:themeColor="text1"/>
          <w:sz w:val="24"/>
          <w:szCs w:val="24"/>
        </w:rPr>
        <w:t>components</w:t>
      </w:r>
      <w:proofErr w:type="spellEnd"/>
      <w:r w:rsidRPr="00646A41">
        <w:rPr>
          <w:rFonts w:ascii="Cambria" w:hAnsi="Cambria"/>
          <w:color w:val="000000" w:themeColor="text1"/>
          <w:sz w:val="24"/>
          <w:szCs w:val="24"/>
        </w:rPr>
        <w:t xml:space="preserve">. </w:t>
      </w:r>
    </w:p>
    <w:p w:rsidR="00646A41" w:rsidRPr="00646A41" w:rsidRDefault="00646A41" w:rsidP="00646A41">
      <w:pPr>
        <w:tabs>
          <w:tab w:val="left" w:pos="90"/>
          <w:tab w:val="left" w:pos="360"/>
          <w:tab w:val="left" w:pos="6120"/>
        </w:tabs>
        <w:ind w:left="360"/>
        <w:jc w:val="both"/>
        <w:rPr>
          <w:rFonts w:ascii="Cambria" w:hAnsi="Cambria"/>
          <w:b/>
          <w:bCs/>
          <w:color w:val="000000" w:themeColor="text1"/>
          <w:sz w:val="24"/>
          <w:szCs w:val="24"/>
        </w:rPr>
      </w:pPr>
      <w:r w:rsidRPr="00646A41">
        <w:rPr>
          <w:rFonts w:ascii="Cambria" w:hAnsi="Cambria"/>
          <w:b/>
          <w:bCs/>
          <w:color w:val="000000" w:themeColor="text1"/>
          <w:sz w:val="24"/>
          <w:szCs w:val="24"/>
        </w:rPr>
        <w:t>Responsibilities: Implementation of CRM Modules Install Base, Service Contracts, Field service, Depot repair.</w:t>
      </w:r>
    </w:p>
    <w:p w:rsidR="00646A41" w:rsidRPr="00646A41" w:rsidRDefault="00646A41" w:rsidP="00646A41">
      <w:pPr>
        <w:tabs>
          <w:tab w:val="left" w:pos="6120"/>
        </w:tabs>
        <w:ind w:left="360" w:hanging="360"/>
        <w:jc w:val="both"/>
        <w:rPr>
          <w:rFonts w:ascii="Cambria" w:hAnsi="Cambria"/>
          <w:b/>
          <w:bCs/>
          <w:color w:val="000000" w:themeColor="text1"/>
          <w:sz w:val="24"/>
          <w:szCs w:val="24"/>
        </w:rPr>
      </w:pPr>
      <w:r w:rsidRPr="00646A41">
        <w:rPr>
          <w:rFonts w:ascii="Cambria" w:hAnsi="Cambria"/>
          <w:b/>
          <w:bCs/>
          <w:color w:val="000000" w:themeColor="text1"/>
          <w:sz w:val="24"/>
          <w:szCs w:val="24"/>
        </w:rPr>
        <w:t xml:space="preserve">      Support of ASCP, BOM, WIP, Inventory Module, Purchasing, Order Management and Advance Pricing, BOM and WIP, PLM, Quality, MRP, OM Configurator.</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Involved in Roll out implementation for the same project to implement service contracts, Field Services ,Install base and Depot Repair</w:t>
      </w:r>
      <w:r w:rsidRPr="00646A41">
        <w:rPr>
          <w:rFonts w:ascii="Cambria" w:hAnsi="Cambria"/>
          <w:bCs/>
          <w:color w:val="000000" w:themeColor="text1"/>
          <w:sz w:val="24"/>
          <w:szCs w:val="24"/>
          <w:lang w:val="en-US"/>
        </w:rPr>
        <w:t>,</w:t>
      </w:r>
      <w:r w:rsidRPr="00646A41">
        <w:rPr>
          <w:rFonts w:ascii="Cambria" w:hAnsi="Cambria"/>
          <w:bCs/>
          <w:color w:val="000000" w:themeColor="text1"/>
          <w:sz w:val="24"/>
          <w:szCs w:val="24"/>
        </w:rPr>
        <w:t>Involved in ASCP Support.</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Involved in enhancement reports like Product line detail report, Job discrepancy report. Interfaces issues like IDS, Store Front Web Orders, Worked with ATO,PTO Design and development ,OSP requirement setup in JOB, Define BOM for various parts, Close discrete Jobs.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 xml:space="preserve">Involved in various patches and upgrade instances, Sanity checks   for all modules, Missing Serial number issues, and Report enhancement. Involved with Technical people to develop BI reports integrate the application with the other Cognos products. Handled  around 12 Interfaces issues (IDS, Store Front,O2S, APEX,MAPICS to OLTP),Resolving the Invoices issues, Oracle Time and labor issues, Blanket Sales agreement implementation to exiting business, Jobs with Quality issues, Approval Position hierarchy issues with diff ME’S and LE’S,PO </w:t>
      </w:r>
      <w:proofErr w:type="spellStart"/>
      <w:r w:rsidRPr="00646A41">
        <w:rPr>
          <w:rFonts w:ascii="Cambria" w:hAnsi="Cambria"/>
          <w:bCs/>
          <w:color w:val="000000" w:themeColor="text1"/>
          <w:sz w:val="24"/>
          <w:szCs w:val="24"/>
        </w:rPr>
        <w:t>Inproces</w:t>
      </w:r>
      <w:proofErr w:type="spellEnd"/>
      <w:r w:rsidRPr="00646A41">
        <w:rPr>
          <w:rFonts w:ascii="Cambria" w:hAnsi="Cambria"/>
          <w:bCs/>
          <w:color w:val="000000" w:themeColor="text1"/>
          <w:sz w:val="24"/>
          <w:szCs w:val="24"/>
        </w:rPr>
        <w:t xml:space="preserve"> Issues and PO and Req Forward, Shipping related issues, OM Configuration issues </w:t>
      </w:r>
      <w:proofErr w:type="spellStart"/>
      <w:r w:rsidRPr="00646A41">
        <w:rPr>
          <w:rFonts w:ascii="Cambria" w:hAnsi="Cambria"/>
          <w:bCs/>
          <w:color w:val="000000" w:themeColor="text1"/>
          <w:sz w:val="24"/>
          <w:szCs w:val="24"/>
        </w:rPr>
        <w:t>etc</w:t>
      </w:r>
      <w:proofErr w:type="spellEnd"/>
    </w:p>
    <w:p w:rsidR="00646A41" w:rsidRDefault="00646A41" w:rsidP="00646A41">
      <w:pPr>
        <w:pStyle w:val="Heading3"/>
        <w:tabs>
          <w:tab w:val="left" w:pos="360"/>
        </w:tabs>
        <w:jc w:val="both"/>
        <w:rPr>
          <w:rFonts w:ascii="Cambria" w:hAnsi="Cambria" w:cs="Arial"/>
          <w:color w:val="000000" w:themeColor="text1"/>
        </w:rPr>
      </w:pPr>
    </w:p>
    <w:p w:rsidR="00646A41" w:rsidRDefault="00646A41" w:rsidP="00646A41">
      <w:pPr>
        <w:pStyle w:val="Heading3"/>
        <w:tabs>
          <w:tab w:val="left" w:pos="360"/>
        </w:tabs>
        <w:jc w:val="both"/>
        <w:rPr>
          <w:rFonts w:ascii="Cambria" w:hAnsi="Cambria" w:cs="Arial"/>
          <w:color w:val="000000" w:themeColor="text1"/>
        </w:rPr>
      </w:pPr>
    </w:p>
    <w:p w:rsidR="00646A41" w:rsidRPr="00646A41" w:rsidRDefault="00646A41" w:rsidP="00646A41">
      <w:pPr>
        <w:pStyle w:val="Heading3"/>
        <w:tabs>
          <w:tab w:val="left" w:pos="360"/>
        </w:tabs>
        <w:jc w:val="both"/>
        <w:rPr>
          <w:rFonts w:ascii="Cambria" w:hAnsi="Cambria" w:cs="Arial"/>
          <w:b/>
          <w:bCs/>
          <w:color w:val="000000" w:themeColor="text1"/>
          <w:u w:val="single"/>
        </w:rPr>
      </w:pPr>
      <w:r w:rsidRPr="00646A41">
        <w:rPr>
          <w:rFonts w:ascii="Cambria" w:hAnsi="Cambria" w:cs="Arial"/>
          <w:b/>
          <w:bCs/>
          <w:color w:val="000000" w:themeColor="text1"/>
          <w:u w:val="single"/>
        </w:rPr>
        <w:t>Project Details #20</w:t>
      </w:r>
    </w:p>
    <w:p w:rsidR="00646A41" w:rsidRPr="00646A41" w:rsidRDefault="00646A41" w:rsidP="00646A41">
      <w:pPr>
        <w:ind w:left="360" w:hanging="390"/>
        <w:jc w:val="both"/>
        <w:rPr>
          <w:rFonts w:ascii="Cambria" w:eastAsia="Batang" w:hAnsi="Cambria"/>
          <w:b/>
          <w:bCs/>
          <w:color w:val="000000" w:themeColor="text1"/>
          <w:sz w:val="24"/>
          <w:szCs w:val="24"/>
        </w:rPr>
      </w:pPr>
      <w:r w:rsidRPr="00646A41">
        <w:rPr>
          <w:rFonts w:ascii="Cambria" w:eastAsia="Batang" w:hAnsi="Cambria"/>
          <w:color w:val="000000" w:themeColor="text1"/>
          <w:sz w:val="24"/>
          <w:szCs w:val="24"/>
        </w:rPr>
        <w:t>Company:</w:t>
      </w:r>
      <w:r w:rsidRPr="00646A41">
        <w:rPr>
          <w:rFonts w:ascii="Cambria" w:eastAsia="Batang" w:hAnsi="Cambria"/>
          <w:b/>
          <w:bCs/>
          <w:color w:val="000000" w:themeColor="text1"/>
          <w:sz w:val="24"/>
          <w:szCs w:val="24"/>
        </w:rPr>
        <w:t xml:space="preserve"> GENPACT INDIA, Hyderabad.</w:t>
      </w:r>
      <w:r w:rsidRPr="00646A41">
        <w:rPr>
          <w:rFonts w:ascii="Cambria" w:eastAsia="Batang" w:hAnsi="Cambria"/>
          <w:b/>
          <w:bCs/>
          <w:color w:val="000000" w:themeColor="text1"/>
          <w:sz w:val="24"/>
          <w:szCs w:val="24"/>
        </w:rPr>
        <w:tab/>
        <w:t xml:space="preserve">                  </w:t>
      </w:r>
      <w:r w:rsidRPr="00646A41">
        <w:rPr>
          <w:rFonts w:ascii="Cambria" w:eastAsia="Batang" w:hAnsi="Cambria"/>
          <w:b/>
          <w:bCs/>
          <w:color w:val="000000" w:themeColor="text1"/>
          <w:sz w:val="24"/>
          <w:szCs w:val="24"/>
        </w:rPr>
        <w:tab/>
      </w:r>
      <w:r w:rsidRPr="00646A41">
        <w:rPr>
          <w:rFonts w:ascii="Cambria" w:eastAsia="Batang" w:hAnsi="Cambria"/>
          <w:b/>
          <w:bCs/>
          <w:color w:val="000000" w:themeColor="text1"/>
          <w:sz w:val="24"/>
          <w:szCs w:val="24"/>
        </w:rPr>
        <w:tab/>
      </w:r>
    </w:p>
    <w:p w:rsidR="00646A41" w:rsidRPr="00646A41" w:rsidRDefault="00646A41" w:rsidP="00646A41">
      <w:pPr>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Duration:</w:t>
      </w:r>
      <w:r w:rsidRPr="00646A41">
        <w:rPr>
          <w:rFonts w:ascii="Cambria" w:eastAsia="Batang" w:hAnsi="Cambria"/>
          <w:b/>
          <w:bCs/>
          <w:color w:val="000000" w:themeColor="text1"/>
          <w:sz w:val="24"/>
          <w:szCs w:val="24"/>
        </w:rPr>
        <w:t xml:space="preserve"> AUG2008-July2008.</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 xml:space="preserve">Client   </w:t>
      </w:r>
      <w:proofErr w:type="gramStart"/>
      <w:r w:rsidRPr="00646A41">
        <w:rPr>
          <w:rFonts w:ascii="Cambria" w:hAnsi="Cambria"/>
          <w:color w:val="000000" w:themeColor="text1"/>
          <w:sz w:val="24"/>
          <w:szCs w:val="24"/>
        </w:rPr>
        <w:t xml:space="preserve">  :</w:t>
      </w:r>
      <w:proofErr w:type="gramEnd"/>
      <w:r w:rsidRPr="00646A41">
        <w:rPr>
          <w:rFonts w:ascii="Cambria" w:hAnsi="Cambria"/>
          <w:color w:val="000000" w:themeColor="text1"/>
          <w:sz w:val="24"/>
          <w:szCs w:val="24"/>
        </w:rPr>
        <w:t xml:space="preserve"> </w:t>
      </w:r>
      <w:r w:rsidRPr="00646A41">
        <w:rPr>
          <w:rFonts w:ascii="Cambria" w:hAnsi="Cambria"/>
          <w:b/>
          <w:bCs/>
          <w:color w:val="000000" w:themeColor="text1"/>
          <w:sz w:val="24"/>
          <w:szCs w:val="24"/>
        </w:rPr>
        <w:t>UNISON,</w:t>
      </w:r>
      <w:r w:rsidRPr="00646A41">
        <w:rPr>
          <w:rFonts w:ascii="Cambria" w:hAnsi="Cambria"/>
          <w:color w:val="000000" w:themeColor="text1"/>
          <w:sz w:val="24"/>
          <w:szCs w:val="24"/>
        </w:rPr>
        <w:t xml:space="preserve"> </w:t>
      </w:r>
      <w:r w:rsidRPr="00646A41">
        <w:rPr>
          <w:rFonts w:ascii="Cambria" w:hAnsi="Cambria"/>
          <w:b/>
          <w:bCs/>
          <w:color w:val="000000" w:themeColor="text1"/>
          <w:sz w:val="24"/>
          <w:szCs w:val="24"/>
        </w:rPr>
        <w:t>GE's Aviation, US</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 xml:space="preserve">Role     </w:t>
      </w:r>
      <w:proofErr w:type="gramStart"/>
      <w:r w:rsidRPr="00646A41">
        <w:rPr>
          <w:rFonts w:ascii="Cambria" w:hAnsi="Cambria"/>
          <w:color w:val="000000" w:themeColor="text1"/>
          <w:sz w:val="24"/>
          <w:szCs w:val="24"/>
        </w:rPr>
        <w:t xml:space="preserve">  :</w:t>
      </w:r>
      <w:proofErr w:type="gramEnd"/>
      <w:r w:rsidRPr="00646A41">
        <w:rPr>
          <w:rFonts w:ascii="Cambria" w:hAnsi="Cambria"/>
          <w:b/>
          <w:bCs/>
          <w:color w:val="000000" w:themeColor="text1"/>
          <w:sz w:val="24"/>
          <w:szCs w:val="24"/>
        </w:rPr>
        <w:t xml:space="preserve"> Functional Consultant</w:t>
      </w:r>
    </w:p>
    <w:p w:rsidR="00646A41" w:rsidRPr="00646A41" w:rsidRDefault="00646A41" w:rsidP="00646A41">
      <w:pPr>
        <w:jc w:val="both"/>
        <w:rPr>
          <w:rFonts w:ascii="Cambria" w:hAnsi="Cambria" w:cs="Tahoma"/>
          <w:color w:val="000000" w:themeColor="text1"/>
          <w:sz w:val="24"/>
          <w:szCs w:val="24"/>
        </w:rPr>
      </w:pPr>
      <w:r w:rsidRPr="00646A41">
        <w:rPr>
          <w:rFonts w:ascii="Cambria" w:hAnsi="Cambria"/>
          <w:color w:val="000000" w:themeColor="text1"/>
          <w:sz w:val="24"/>
          <w:szCs w:val="24"/>
        </w:rPr>
        <w:t>Work Location:</w:t>
      </w:r>
      <w:r w:rsidRPr="00646A41">
        <w:rPr>
          <w:rFonts w:ascii="Cambria" w:hAnsi="Cambria"/>
          <w:b/>
          <w:bCs/>
          <w:color w:val="000000" w:themeColor="text1"/>
          <w:sz w:val="24"/>
          <w:szCs w:val="24"/>
        </w:rPr>
        <w:t xml:space="preserve"> Hyderabad</w:t>
      </w:r>
      <w:r w:rsidRPr="00646A41">
        <w:rPr>
          <w:rFonts w:ascii="Cambria" w:hAnsi="Cambria" w:cs="Tahoma"/>
          <w:b/>
          <w:bCs/>
          <w:color w:val="000000" w:themeColor="text1"/>
          <w:sz w:val="24"/>
          <w:szCs w:val="24"/>
        </w:rPr>
        <w:tab/>
      </w:r>
      <w:r w:rsidRPr="00646A41">
        <w:rPr>
          <w:rFonts w:ascii="Cambria" w:hAnsi="Cambria" w:cs="Tahoma"/>
          <w:b/>
          <w:bCs/>
          <w:color w:val="000000" w:themeColor="text1"/>
          <w:sz w:val="24"/>
          <w:szCs w:val="24"/>
        </w:rPr>
        <w:tab/>
      </w:r>
      <w:r w:rsidRPr="00646A41">
        <w:rPr>
          <w:rFonts w:ascii="Cambria" w:hAnsi="Cambria" w:cs="Tahoma"/>
          <w:b/>
          <w:bCs/>
          <w:color w:val="000000" w:themeColor="text1"/>
          <w:sz w:val="24"/>
          <w:szCs w:val="24"/>
        </w:rPr>
        <w:tab/>
      </w:r>
      <w:r w:rsidRPr="00646A41">
        <w:rPr>
          <w:rFonts w:ascii="Cambria" w:hAnsi="Cambria" w:cs="Tahoma"/>
          <w:b/>
          <w:bCs/>
          <w:color w:val="000000" w:themeColor="text1"/>
          <w:sz w:val="24"/>
          <w:szCs w:val="24"/>
        </w:rPr>
        <w:tab/>
      </w:r>
      <w:r w:rsidRPr="00646A41">
        <w:rPr>
          <w:rFonts w:ascii="Cambria" w:hAnsi="Cambria" w:cs="Tahoma"/>
          <w:b/>
          <w:bCs/>
          <w:color w:val="000000" w:themeColor="text1"/>
          <w:sz w:val="24"/>
          <w:szCs w:val="24"/>
        </w:rPr>
        <w:tab/>
      </w:r>
      <w:r w:rsidRPr="00646A41">
        <w:rPr>
          <w:rFonts w:ascii="Cambria" w:hAnsi="Cambria" w:cs="Tahoma"/>
          <w:b/>
          <w:bCs/>
          <w:color w:val="000000" w:themeColor="text1"/>
          <w:sz w:val="24"/>
          <w:szCs w:val="24"/>
        </w:rPr>
        <w:tab/>
      </w:r>
    </w:p>
    <w:p w:rsidR="00646A41" w:rsidRPr="00646A41" w:rsidRDefault="00646A41" w:rsidP="00646A41">
      <w:pPr>
        <w:jc w:val="both"/>
        <w:rPr>
          <w:rFonts w:ascii="Cambria" w:hAnsi="Cambria"/>
          <w:b/>
          <w:bCs/>
          <w:color w:val="000000" w:themeColor="text1"/>
          <w:sz w:val="24"/>
          <w:szCs w:val="24"/>
        </w:rPr>
      </w:pPr>
      <w:r w:rsidRPr="00646A41">
        <w:rPr>
          <w:rFonts w:ascii="Cambria" w:hAnsi="Cambria"/>
          <w:b/>
          <w:bCs/>
          <w:color w:val="000000" w:themeColor="text1"/>
          <w:sz w:val="24"/>
          <w:szCs w:val="24"/>
        </w:rPr>
        <w:t>Description:</w:t>
      </w:r>
    </w:p>
    <w:p w:rsidR="00646A41" w:rsidRPr="00646A41" w:rsidRDefault="00646A41" w:rsidP="00646A41">
      <w:pPr>
        <w:pStyle w:val="NormalTahoma"/>
        <w:ind w:firstLine="0"/>
        <w:rPr>
          <w:rFonts w:ascii="Cambria" w:hAnsi="Cambria"/>
          <w:bCs/>
          <w:color w:val="000000" w:themeColor="text1"/>
          <w:sz w:val="24"/>
          <w:szCs w:val="24"/>
        </w:rPr>
      </w:pPr>
      <w:r w:rsidRPr="00646A41">
        <w:rPr>
          <w:rFonts w:ascii="Cambria" w:hAnsi="Cambria"/>
          <w:bCs/>
          <w:color w:val="000000" w:themeColor="text1"/>
          <w:sz w:val="24"/>
          <w:szCs w:val="24"/>
        </w:rPr>
        <w:t xml:space="preserve">Unison Industries LLC is a wholly owned subsidiary within GE's Aviation business unit. Unison is a leader in the design and manufacture of electrical components, </w:t>
      </w:r>
      <w:r w:rsidRPr="00646A41">
        <w:rPr>
          <w:rFonts w:ascii="Cambria" w:hAnsi="Cambria"/>
          <w:bCs/>
          <w:color w:val="000000" w:themeColor="text1"/>
          <w:sz w:val="24"/>
          <w:szCs w:val="24"/>
        </w:rPr>
        <w:lastRenderedPageBreak/>
        <w:t>sensors, and systems for aircraft, industrial, marine, and space uses. It also offers a full line of maintenance services and parts. This project went Live on Aug 2007 and GENPACT is giving Support related and Enhancement Project from Onsite and Offshore activities. UNISON implemented 21 modules like Inv, PO, OM, Depot Repair, Quality, BOM, WIP, and Auto time, Mobile Application, PLM, ASCP and Financial Modules.</w:t>
      </w:r>
    </w:p>
    <w:p w:rsidR="00646A41" w:rsidRPr="00646A41" w:rsidRDefault="00646A41" w:rsidP="00646A41">
      <w:pPr>
        <w:pStyle w:val="NormalTahoma"/>
        <w:rPr>
          <w:rFonts w:ascii="Cambria" w:hAnsi="Cambria"/>
          <w:bCs/>
          <w:color w:val="000000" w:themeColor="text1"/>
          <w:sz w:val="24"/>
          <w:szCs w:val="24"/>
        </w:rPr>
      </w:pPr>
      <w:r w:rsidRPr="00646A41">
        <w:rPr>
          <w:rFonts w:ascii="Cambria" w:hAnsi="Cambria"/>
          <w:bCs/>
          <w:color w:val="000000" w:themeColor="text1"/>
          <w:sz w:val="24"/>
          <w:szCs w:val="24"/>
        </w:rPr>
        <w:t xml:space="preserve">  Involved in Enhancement and support related in MFG and Distribution modules, Prepare CF250 functional document for enhancement request, prepare test scripts, Gather requirements, Coordinating with Technical Team and Onsite team to resolve the issues. Raise SR with Oracle and Get patches to get fix bugs.</w:t>
      </w:r>
    </w:p>
    <w:p w:rsidR="00646A41" w:rsidRPr="00646A41" w:rsidRDefault="00646A41" w:rsidP="00646A41">
      <w:pPr>
        <w:tabs>
          <w:tab w:val="left" w:pos="90"/>
          <w:tab w:val="left" w:pos="360"/>
          <w:tab w:val="left" w:pos="6120"/>
        </w:tabs>
        <w:ind w:left="360"/>
        <w:jc w:val="both"/>
        <w:rPr>
          <w:rFonts w:ascii="Cambria" w:hAnsi="Cambria"/>
          <w:b/>
          <w:bCs/>
          <w:color w:val="000000" w:themeColor="text1"/>
          <w:sz w:val="24"/>
          <w:szCs w:val="24"/>
        </w:rPr>
      </w:pPr>
      <w:r w:rsidRPr="00646A41">
        <w:rPr>
          <w:rFonts w:ascii="Cambria" w:hAnsi="Cambria"/>
          <w:b/>
          <w:bCs/>
          <w:color w:val="000000" w:themeColor="text1"/>
          <w:sz w:val="24"/>
          <w:szCs w:val="24"/>
        </w:rPr>
        <w:t>Responsibilities:</w:t>
      </w:r>
    </w:p>
    <w:p w:rsidR="00646A41" w:rsidRPr="00646A41" w:rsidRDefault="00646A41" w:rsidP="00646A41">
      <w:pPr>
        <w:tabs>
          <w:tab w:val="left" w:pos="6120"/>
        </w:tabs>
        <w:ind w:left="360" w:hanging="360"/>
        <w:jc w:val="both"/>
        <w:rPr>
          <w:rFonts w:ascii="Cambria" w:hAnsi="Cambria"/>
          <w:b/>
          <w:bCs/>
          <w:color w:val="000000" w:themeColor="text1"/>
          <w:sz w:val="24"/>
          <w:szCs w:val="24"/>
        </w:rPr>
      </w:pPr>
      <w:r w:rsidRPr="00646A41">
        <w:rPr>
          <w:rFonts w:ascii="Cambria" w:hAnsi="Cambria"/>
          <w:b/>
          <w:bCs/>
          <w:color w:val="000000" w:themeColor="text1"/>
          <w:sz w:val="24"/>
          <w:szCs w:val="24"/>
        </w:rPr>
        <w:t xml:space="preserve">      Enhancement and support of Oracle Inventory Module, Purchasing, Order Management and Advance Pricing, BOM and WIP, PLM, Quality, Depot repair, MRP, OM Configurator, and ASCP.</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 xml:space="preserve">Involved in All Labels enhancements like Receipt label with barcode, Unit pack label, Shipping labels </w:t>
      </w:r>
      <w:proofErr w:type="spellStart"/>
      <w:r w:rsidRPr="00646A41">
        <w:rPr>
          <w:rFonts w:ascii="Cambria" w:hAnsi="Cambria"/>
          <w:bCs/>
          <w:color w:val="000000" w:themeColor="text1"/>
          <w:sz w:val="24"/>
          <w:szCs w:val="24"/>
        </w:rPr>
        <w:t>etc</w:t>
      </w:r>
      <w:proofErr w:type="spellEnd"/>
      <w:r w:rsidRPr="00646A41">
        <w:rPr>
          <w:rFonts w:ascii="Cambria" w:hAnsi="Cambria"/>
          <w:bCs/>
          <w:color w:val="000000" w:themeColor="text1"/>
          <w:sz w:val="24"/>
          <w:szCs w:val="24"/>
        </w:rPr>
        <w:t>,</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 xml:space="preserve">PO Report with all BOM Related information, ATS report, Commercial invoice, Pack slips Enhancement, Item List in Bond Room report etc. </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Involved in purchasing related issues like PO In process, Form personalization, Preparing Mandatory Fields, Approval setup like Position hierarchy, UOM issues, Receiving Receipts issues, Sourcing Rules, Manage shipments, Internal requisitions and in transit shipments, Vendor management issues.</w:t>
      </w:r>
    </w:p>
    <w:p w:rsidR="00646A41" w:rsidRPr="00646A41" w:rsidRDefault="00646A41" w:rsidP="00646A41">
      <w:pPr>
        <w:pStyle w:val="NormalTahoma"/>
        <w:numPr>
          <w:ilvl w:val="0"/>
          <w:numId w:val="39"/>
        </w:numPr>
        <w:rPr>
          <w:rFonts w:ascii="Cambria" w:hAnsi="Cambria"/>
          <w:color w:val="000000" w:themeColor="text1"/>
          <w:sz w:val="24"/>
          <w:szCs w:val="24"/>
        </w:rPr>
      </w:pPr>
      <w:r w:rsidRPr="00646A41">
        <w:rPr>
          <w:rFonts w:ascii="Cambria" w:hAnsi="Cambria"/>
          <w:bCs/>
          <w:color w:val="000000" w:themeColor="text1"/>
          <w:sz w:val="24"/>
          <w:szCs w:val="24"/>
        </w:rPr>
        <w:t>Involved in Order Management issues like Pick Release issues, Back order issues, Missing serial number issue, Delivery issues, Shipping execution rules, ATP rules, Scheduled date, ATP override issues, Pricing information Credit check Rules, Hold types, Printing Pack slip issues, Ship set, Arrival set, Defaulting and processing constraints, ATO &amp; PTO for standard and Models and Hybrid, ATO for Multi Organization, Using OM configuration set up, Shipping Related issues</w:t>
      </w:r>
      <w:r w:rsidRPr="00646A41">
        <w:rPr>
          <w:rFonts w:ascii="Cambria" w:hAnsi="Cambria"/>
          <w:color w:val="000000" w:themeColor="text1"/>
          <w:sz w:val="24"/>
          <w:szCs w:val="24"/>
        </w:rPr>
        <w:t>.</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Unison Industries is using standard and non-standard job in their discrete manufacturing process. For regular production, they are using Standard Jobs while for maintenance services; Unison leveraged Oracle’s Non-standard jobs functionality for repair, rework and engineering prototypes.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Involved in BOM, WIP, and PLM issues like Job Releasing and WIP assembly completion issues, pending move order issues, pending resources transactions, Routing, Denaturants, Recourses, and Create Bill of material.</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 xml:space="preserve">Involved in Quality Testing for PO receiving Inspection, Order management Quality testing after picks release. Adding extra elements for BOND Room collection Plan. </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lastRenderedPageBreak/>
        <w:t>Involved in Period end closing Process for Inventory and Purchasing and resolve all the pending transaction in Inventory and WIP.</w:t>
      </w:r>
    </w:p>
    <w:p w:rsidR="00646A41" w:rsidRDefault="00646A41" w:rsidP="00646A41">
      <w:pPr>
        <w:pStyle w:val="Heading3"/>
        <w:tabs>
          <w:tab w:val="left" w:pos="360"/>
        </w:tabs>
        <w:jc w:val="both"/>
        <w:rPr>
          <w:rFonts w:ascii="Cambria" w:hAnsi="Cambria" w:cs="Arial"/>
          <w:color w:val="000000" w:themeColor="text1"/>
        </w:rPr>
      </w:pPr>
    </w:p>
    <w:p w:rsidR="00646A41" w:rsidRDefault="00646A41" w:rsidP="00646A41">
      <w:pPr>
        <w:pStyle w:val="Heading3"/>
        <w:tabs>
          <w:tab w:val="left" w:pos="360"/>
        </w:tabs>
        <w:jc w:val="both"/>
        <w:rPr>
          <w:rFonts w:ascii="Cambria" w:hAnsi="Cambria" w:cs="Arial"/>
          <w:color w:val="000000" w:themeColor="text1"/>
        </w:rPr>
      </w:pPr>
    </w:p>
    <w:p w:rsidR="00646A41" w:rsidRPr="00646A41" w:rsidRDefault="00646A41" w:rsidP="00646A41">
      <w:pPr>
        <w:pStyle w:val="Heading3"/>
        <w:tabs>
          <w:tab w:val="left" w:pos="360"/>
        </w:tabs>
        <w:jc w:val="both"/>
        <w:rPr>
          <w:rFonts w:ascii="Cambria" w:hAnsi="Cambria" w:cs="Arial"/>
          <w:b/>
          <w:bCs/>
          <w:color w:val="000000" w:themeColor="text1"/>
          <w:u w:val="single"/>
        </w:rPr>
      </w:pPr>
      <w:r w:rsidRPr="00646A41">
        <w:rPr>
          <w:rFonts w:ascii="Cambria" w:hAnsi="Cambria" w:cs="Arial"/>
          <w:b/>
          <w:bCs/>
          <w:color w:val="000000" w:themeColor="text1"/>
          <w:u w:val="single"/>
        </w:rPr>
        <w:t>Project Details #21</w:t>
      </w:r>
    </w:p>
    <w:p w:rsidR="00646A41" w:rsidRPr="00646A41" w:rsidRDefault="00646A41" w:rsidP="00646A41">
      <w:pPr>
        <w:ind w:left="390" w:hanging="390"/>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Company:</w:t>
      </w:r>
      <w:r w:rsidRPr="00646A41">
        <w:rPr>
          <w:rFonts w:ascii="Cambria" w:eastAsia="Batang" w:hAnsi="Cambria"/>
          <w:b/>
          <w:bCs/>
          <w:color w:val="000000" w:themeColor="text1"/>
          <w:sz w:val="24"/>
          <w:szCs w:val="24"/>
        </w:rPr>
        <w:t xml:space="preserve"> Birla soft Limited, Singapore.</w:t>
      </w:r>
      <w:r w:rsidRPr="00646A41">
        <w:rPr>
          <w:rFonts w:ascii="Cambria" w:eastAsia="Batang" w:hAnsi="Cambria"/>
          <w:color w:val="000000" w:themeColor="text1"/>
          <w:sz w:val="24"/>
          <w:szCs w:val="24"/>
        </w:rPr>
        <w:tab/>
        <w:t xml:space="preserve">                  </w:t>
      </w:r>
      <w:r w:rsidRPr="00646A41">
        <w:rPr>
          <w:rFonts w:ascii="Cambria" w:eastAsia="Batang" w:hAnsi="Cambria"/>
          <w:color w:val="000000" w:themeColor="text1"/>
          <w:sz w:val="24"/>
          <w:szCs w:val="24"/>
        </w:rPr>
        <w:tab/>
      </w:r>
    </w:p>
    <w:p w:rsidR="00646A41" w:rsidRPr="00646A41" w:rsidRDefault="00646A41" w:rsidP="00646A41">
      <w:pPr>
        <w:ind w:left="390" w:hanging="390"/>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 xml:space="preserve">Duration: </w:t>
      </w:r>
      <w:r w:rsidRPr="00646A41">
        <w:rPr>
          <w:rFonts w:ascii="Cambria" w:eastAsia="Batang" w:hAnsi="Cambria"/>
          <w:b/>
          <w:bCs/>
          <w:color w:val="000000" w:themeColor="text1"/>
          <w:sz w:val="24"/>
          <w:szCs w:val="24"/>
        </w:rPr>
        <w:t>MAY2006-JULY2007.</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 xml:space="preserve">Client   </w:t>
      </w:r>
      <w:proofErr w:type="gramStart"/>
      <w:r w:rsidRPr="00646A41">
        <w:rPr>
          <w:rFonts w:ascii="Cambria" w:hAnsi="Cambria"/>
          <w:color w:val="000000" w:themeColor="text1"/>
          <w:sz w:val="24"/>
          <w:szCs w:val="24"/>
        </w:rPr>
        <w:t xml:space="preserve">  :</w:t>
      </w:r>
      <w:proofErr w:type="gramEnd"/>
      <w:r w:rsidRPr="00646A41">
        <w:rPr>
          <w:rFonts w:ascii="Cambria" w:hAnsi="Cambria"/>
          <w:color w:val="000000" w:themeColor="text1"/>
          <w:sz w:val="24"/>
          <w:szCs w:val="24"/>
        </w:rPr>
        <w:t xml:space="preserve"> </w:t>
      </w:r>
      <w:r w:rsidRPr="00646A41">
        <w:rPr>
          <w:rFonts w:ascii="Cambria" w:hAnsi="Cambria"/>
          <w:b/>
          <w:bCs/>
          <w:color w:val="000000" w:themeColor="text1"/>
          <w:sz w:val="24"/>
          <w:szCs w:val="24"/>
        </w:rPr>
        <w:t>Sunrise &amp; Co Pte Ltd, Singapore</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 xml:space="preserve">Role     </w:t>
      </w:r>
      <w:proofErr w:type="gramStart"/>
      <w:r w:rsidRPr="00646A41">
        <w:rPr>
          <w:rFonts w:ascii="Cambria" w:hAnsi="Cambria"/>
          <w:color w:val="000000" w:themeColor="text1"/>
          <w:sz w:val="24"/>
          <w:szCs w:val="24"/>
        </w:rPr>
        <w:t xml:space="preserve">  :</w:t>
      </w:r>
      <w:proofErr w:type="gramEnd"/>
      <w:r w:rsidRPr="00646A41">
        <w:rPr>
          <w:rFonts w:ascii="Cambria" w:hAnsi="Cambria"/>
          <w:b/>
          <w:bCs/>
          <w:color w:val="000000" w:themeColor="text1"/>
          <w:sz w:val="24"/>
          <w:szCs w:val="24"/>
        </w:rPr>
        <w:t xml:space="preserve"> Functional Consultant</w:t>
      </w:r>
    </w:p>
    <w:p w:rsidR="00646A41" w:rsidRPr="00646A41" w:rsidRDefault="00646A41" w:rsidP="00646A41">
      <w:pPr>
        <w:jc w:val="both"/>
        <w:rPr>
          <w:rFonts w:ascii="Cambria" w:hAnsi="Cambria"/>
          <w:color w:val="000000" w:themeColor="text1"/>
          <w:sz w:val="24"/>
          <w:szCs w:val="24"/>
        </w:rPr>
      </w:pPr>
      <w:r w:rsidRPr="00646A41">
        <w:rPr>
          <w:rFonts w:ascii="Cambria" w:hAnsi="Cambria"/>
          <w:color w:val="000000" w:themeColor="text1"/>
          <w:sz w:val="24"/>
          <w:szCs w:val="24"/>
        </w:rPr>
        <w:t>Work Location:</w:t>
      </w:r>
      <w:r w:rsidRPr="00646A41">
        <w:rPr>
          <w:rFonts w:ascii="Cambria" w:hAnsi="Cambria"/>
          <w:b/>
          <w:bCs/>
          <w:color w:val="000000" w:themeColor="text1"/>
          <w:sz w:val="24"/>
          <w:szCs w:val="24"/>
        </w:rPr>
        <w:t xml:space="preserve"> Singapore                                      </w:t>
      </w:r>
    </w:p>
    <w:p w:rsidR="00646A41" w:rsidRPr="00646A41" w:rsidRDefault="00646A41" w:rsidP="00646A41">
      <w:pPr>
        <w:jc w:val="both"/>
        <w:rPr>
          <w:rFonts w:ascii="Cambria" w:hAnsi="Cambria"/>
          <w:b/>
          <w:bCs/>
          <w:color w:val="000000" w:themeColor="text1"/>
          <w:sz w:val="24"/>
          <w:szCs w:val="24"/>
        </w:rPr>
      </w:pPr>
      <w:r w:rsidRPr="00646A41">
        <w:rPr>
          <w:rFonts w:ascii="Cambria" w:hAnsi="Cambria"/>
          <w:b/>
          <w:bCs/>
          <w:color w:val="000000" w:themeColor="text1"/>
          <w:sz w:val="24"/>
          <w:szCs w:val="24"/>
        </w:rPr>
        <w:t>Description:</w:t>
      </w:r>
    </w:p>
    <w:p w:rsidR="00646A41" w:rsidRPr="00646A41" w:rsidRDefault="00646A41" w:rsidP="00646A41">
      <w:pPr>
        <w:jc w:val="both"/>
        <w:rPr>
          <w:rFonts w:ascii="Cambria" w:hAnsi="Cambria"/>
          <w:b/>
          <w:bCs/>
          <w:color w:val="000000" w:themeColor="text1"/>
          <w:sz w:val="24"/>
          <w:szCs w:val="24"/>
        </w:rPr>
      </w:pPr>
      <w:r w:rsidRPr="00646A41">
        <w:rPr>
          <w:rFonts w:ascii="Cambria" w:hAnsi="Cambria"/>
          <w:b/>
          <w:bCs/>
          <w:color w:val="000000" w:themeColor="text1"/>
          <w:sz w:val="24"/>
          <w:szCs w:val="24"/>
        </w:rPr>
        <w:tab/>
      </w:r>
      <w:r w:rsidRPr="00646A41">
        <w:rPr>
          <w:rFonts w:ascii="Cambria" w:hAnsi="Cambria"/>
          <w:b/>
          <w:bCs/>
          <w:color w:val="000000" w:themeColor="text1"/>
          <w:sz w:val="24"/>
          <w:szCs w:val="24"/>
        </w:rPr>
        <w:tab/>
        <w:t xml:space="preserve"> Sunrise &amp; Co Pte Ltd is a Sports Distribution company across Globe. It’s located in Singapore main office and procures the Shoes, Badminton, and Rackets from YONEX Japan and Procure like Balls </w:t>
      </w:r>
      <w:proofErr w:type="spellStart"/>
      <w:r w:rsidRPr="00646A41">
        <w:rPr>
          <w:rFonts w:ascii="Cambria" w:hAnsi="Cambria"/>
          <w:b/>
          <w:bCs/>
          <w:color w:val="000000" w:themeColor="text1"/>
          <w:sz w:val="24"/>
          <w:szCs w:val="24"/>
        </w:rPr>
        <w:t>etc</w:t>
      </w:r>
      <w:proofErr w:type="spellEnd"/>
      <w:r w:rsidRPr="00646A41">
        <w:rPr>
          <w:rFonts w:ascii="Cambria" w:hAnsi="Cambria"/>
          <w:b/>
          <w:bCs/>
          <w:color w:val="000000" w:themeColor="text1"/>
          <w:sz w:val="24"/>
          <w:szCs w:val="24"/>
        </w:rPr>
        <w:t xml:space="preserve"> from MIKASA products. Sunrise Distributes the Products Badminton, Tennis, Golf, Game Balls, Textiles, Footwear and Accessories to various Customers like Local and Exports. Sunrise do purchases through LC.</w:t>
      </w:r>
    </w:p>
    <w:p w:rsidR="00646A41" w:rsidRPr="00646A41" w:rsidRDefault="00646A41" w:rsidP="00646A41">
      <w:pPr>
        <w:ind w:left="720" w:hanging="360"/>
        <w:jc w:val="both"/>
        <w:rPr>
          <w:rFonts w:ascii="Cambria" w:hAnsi="Cambria"/>
          <w:color w:val="000000" w:themeColor="text1"/>
          <w:sz w:val="24"/>
          <w:szCs w:val="24"/>
        </w:rPr>
      </w:pPr>
      <w:r w:rsidRPr="00646A41">
        <w:rPr>
          <w:rFonts w:ascii="Cambria" w:hAnsi="Cambria"/>
          <w:color w:val="000000" w:themeColor="text1"/>
          <w:sz w:val="24"/>
          <w:szCs w:val="24"/>
        </w:rPr>
        <w:t xml:space="preserve">               </w:t>
      </w:r>
    </w:p>
    <w:p w:rsidR="00646A41" w:rsidRPr="00646A41" w:rsidRDefault="00646A41" w:rsidP="00646A41">
      <w:pPr>
        <w:tabs>
          <w:tab w:val="left" w:pos="90"/>
          <w:tab w:val="left" w:pos="360"/>
          <w:tab w:val="left" w:pos="6120"/>
        </w:tabs>
        <w:ind w:left="360"/>
        <w:jc w:val="both"/>
        <w:rPr>
          <w:rFonts w:ascii="Cambria" w:hAnsi="Cambria"/>
          <w:b/>
          <w:bCs/>
          <w:color w:val="000000" w:themeColor="text1"/>
          <w:sz w:val="24"/>
          <w:szCs w:val="24"/>
        </w:rPr>
      </w:pPr>
      <w:r w:rsidRPr="00646A41">
        <w:rPr>
          <w:rFonts w:ascii="Cambria" w:hAnsi="Cambria"/>
          <w:b/>
          <w:bCs/>
          <w:color w:val="000000" w:themeColor="text1"/>
          <w:sz w:val="24"/>
          <w:szCs w:val="24"/>
        </w:rPr>
        <w:t>Responsibilities:</w:t>
      </w:r>
    </w:p>
    <w:p w:rsidR="00646A41" w:rsidRPr="00646A41" w:rsidRDefault="00646A41" w:rsidP="00646A41">
      <w:pPr>
        <w:tabs>
          <w:tab w:val="left" w:pos="6120"/>
        </w:tabs>
        <w:ind w:left="360" w:hanging="360"/>
        <w:jc w:val="both"/>
        <w:rPr>
          <w:rFonts w:ascii="Cambria" w:hAnsi="Cambria"/>
          <w:b/>
          <w:bCs/>
          <w:color w:val="000000" w:themeColor="text1"/>
          <w:sz w:val="24"/>
          <w:szCs w:val="24"/>
        </w:rPr>
      </w:pPr>
      <w:r w:rsidRPr="00646A41">
        <w:rPr>
          <w:rFonts w:ascii="Cambria" w:hAnsi="Cambria"/>
          <w:b/>
          <w:bCs/>
          <w:color w:val="000000" w:themeColor="text1"/>
          <w:sz w:val="24"/>
          <w:szCs w:val="24"/>
        </w:rPr>
        <w:t xml:space="preserve">      Implementation of Oracle Inventory Module, Purchasing, Order Management and Advance Pricing, Sales compensation, BOM and WIP for OSP configuration. </w:t>
      </w:r>
    </w:p>
    <w:p w:rsidR="00646A41" w:rsidRPr="00646A41" w:rsidRDefault="00646A41" w:rsidP="00646A41">
      <w:pPr>
        <w:tabs>
          <w:tab w:val="left" w:pos="6120"/>
        </w:tabs>
        <w:ind w:left="360" w:hanging="360"/>
        <w:jc w:val="both"/>
        <w:rPr>
          <w:rFonts w:ascii="Cambria" w:hAnsi="Cambria"/>
          <w:b/>
          <w:bCs/>
          <w:color w:val="000000" w:themeColor="text1"/>
          <w:sz w:val="24"/>
          <w:szCs w:val="24"/>
        </w:rPr>
      </w:pPr>
      <w:r w:rsidRPr="00646A41">
        <w:rPr>
          <w:rFonts w:ascii="Cambria" w:hAnsi="Cambria"/>
          <w:b/>
          <w:bCs/>
          <w:color w:val="000000" w:themeColor="text1"/>
          <w:sz w:val="24"/>
          <w:szCs w:val="24"/>
        </w:rPr>
        <w:t>Implementation of Oracle Inventory Module:</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Mapping Item Specification like Color, Sizes, Grip Tapes, Speed, Country of Origin in Item DFF for various Report Information.</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 xml:space="preserve">Setup for Default Item Image Attachments for Various Forms, functions and Reports. </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Replenishment Items by Running MRP, UOM Conversions like Intra, Inter and Standard.</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Define sales order pick rules, planners, employees, Stock Locators; item catalogs groups, transactions types and accounting periods.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 xml:space="preserve">Defining Shipping Networks and Items, Defining &amp; attaching templates, specifying the right attributes for the item at item definition. Implementing Lot/Serial/Locator controls and assigning items to the sub inventories. </w:t>
      </w:r>
    </w:p>
    <w:p w:rsidR="00646A41" w:rsidRPr="00646A41" w:rsidRDefault="00646A41" w:rsidP="00646A41">
      <w:pPr>
        <w:tabs>
          <w:tab w:val="left" w:pos="6120"/>
        </w:tabs>
        <w:ind w:left="360" w:hanging="360"/>
        <w:jc w:val="both"/>
        <w:rPr>
          <w:rFonts w:ascii="Cambria" w:hAnsi="Cambria"/>
          <w:b/>
          <w:bCs/>
          <w:color w:val="000000" w:themeColor="text1"/>
          <w:sz w:val="24"/>
          <w:szCs w:val="24"/>
        </w:rPr>
      </w:pPr>
      <w:r w:rsidRPr="00646A41">
        <w:rPr>
          <w:rFonts w:ascii="Cambria" w:hAnsi="Cambria"/>
          <w:b/>
          <w:bCs/>
          <w:color w:val="000000" w:themeColor="text1"/>
          <w:sz w:val="24"/>
          <w:szCs w:val="24"/>
        </w:rPr>
        <w:t>Implementation of Oracle Purchasing Module:</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Purchasing Setups.</w:t>
      </w:r>
      <w:r w:rsidRPr="00646A41">
        <w:rPr>
          <w:rFonts w:ascii="Cambria" w:hAnsi="Cambria"/>
          <w:bCs/>
          <w:color w:val="000000" w:themeColor="text1"/>
          <w:sz w:val="24"/>
          <w:szCs w:val="24"/>
          <w:lang w:val="en-US"/>
        </w:rPr>
        <w:t xml:space="preserve"> </w:t>
      </w:r>
      <w:r w:rsidRPr="00646A41">
        <w:rPr>
          <w:rFonts w:ascii="Cambria" w:hAnsi="Cambria"/>
          <w:bCs/>
          <w:color w:val="000000" w:themeColor="text1"/>
          <w:sz w:val="24"/>
          <w:szCs w:val="24"/>
        </w:rPr>
        <w:t>Sunrise purchases Import and Local and Track the Shipments using “Manage shipments”</w:t>
      </w:r>
      <w:r w:rsidRPr="00646A41">
        <w:rPr>
          <w:rFonts w:ascii="Cambria" w:hAnsi="Cambria"/>
          <w:bCs/>
          <w:color w:val="000000" w:themeColor="text1"/>
          <w:sz w:val="24"/>
          <w:szCs w:val="24"/>
          <w:lang w:val="en-US"/>
        </w:rPr>
        <w:t xml:space="preserve"> </w:t>
      </w:r>
      <w:r w:rsidRPr="00646A41">
        <w:rPr>
          <w:rFonts w:ascii="Cambria" w:hAnsi="Cambria"/>
          <w:bCs/>
          <w:color w:val="000000" w:themeColor="text1"/>
          <w:sz w:val="24"/>
          <w:szCs w:val="24"/>
        </w:rPr>
        <w:t>Developed and Designed ASN (Advanced Shipment) Form for Tracking the Import Purchase Shipments to interface the RCV Tables.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All Sunrise Import Purchase Proceeds through LC and NON LC and Mapping with the LC Module which Birla soft Team Custom Developed LC Module.</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lastRenderedPageBreak/>
        <w:t>Mapping the PO Requirements like Pro forma Invoice Number to Capture at Po Shipment Level.</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Provided PO Header DFF for identifying the Dept PO and Various PO Output Print Outs for each Purchase Dept and LC Number details and Loan ID for each PO.</w:t>
      </w:r>
    </w:p>
    <w:p w:rsidR="00646A41" w:rsidRPr="00646A41" w:rsidRDefault="00646A41" w:rsidP="00646A41">
      <w:pPr>
        <w:tabs>
          <w:tab w:val="left" w:pos="6120"/>
        </w:tabs>
        <w:ind w:left="360" w:hanging="360"/>
        <w:jc w:val="both"/>
        <w:rPr>
          <w:rFonts w:ascii="Cambria" w:hAnsi="Cambria"/>
          <w:b/>
          <w:bCs/>
          <w:color w:val="000000" w:themeColor="text1"/>
          <w:sz w:val="24"/>
          <w:szCs w:val="24"/>
        </w:rPr>
      </w:pPr>
      <w:r w:rsidRPr="00646A41">
        <w:rPr>
          <w:rFonts w:ascii="Cambria" w:hAnsi="Cambria"/>
          <w:b/>
          <w:bCs/>
          <w:color w:val="000000" w:themeColor="text1"/>
          <w:sz w:val="24"/>
          <w:szCs w:val="24"/>
        </w:rPr>
        <w:t>Implementation of Oracle Order Management Module and Advance Pricing and Shipping Execution and Sales User Module and Sales Compensation:</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Setup for Various transaction Types (Order Types) for Various Contributor wise.</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Setup for Automatic Releases for Local and Export Sales as per Scheduled Dates.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Customizing the Workflow for COGS account update from each Order Type.</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 xml:space="preserve">Setups for Processing Constraints like not allowed to update the Price and Quantity after Booking </w:t>
      </w:r>
    </w:p>
    <w:p w:rsidR="00646A41" w:rsidRPr="00646A41" w:rsidRDefault="00646A41" w:rsidP="00646A41">
      <w:pPr>
        <w:tabs>
          <w:tab w:val="left" w:pos="6120"/>
        </w:tabs>
        <w:jc w:val="both"/>
        <w:rPr>
          <w:rFonts w:ascii="Cambria" w:hAnsi="Cambria"/>
          <w:b/>
          <w:bCs/>
          <w:color w:val="000000" w:themeColor="text1"/>
          <w:sz w:val="24"/>
          <w:szCs w:val="24"/>
        </w:rPr>
      </w:pPr>
      <w:r w:rsidRPr="00646A41">
        <w:rPr>
          <w:rFonts w:ascii="Cambria" w:hAnsi="Cambria"/>
          <w:b/>
          <w:bCs/>
          <w:color w:val="000000" w:themeColor="text1"/>
          <w:sz w:val="24"/>
          <w:szCs w:val="24"/>
        </w:rPr>
        <w:t>Implementation of BOM and WIP Module for OSP:</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 xml:space="preserve">Sunrise is using the OSP for </w:t>
      </w:r>
      <w:proofErr w:type="spellStart"/>
      <w:r w:rsidRPr="00646A41">
        <w:rPr>
          <w:rFonts w:ascii="Cambria" w:hAnsi="Cambria"/>
          <w:bCs/>
          <w:color w:val="000000" w:themeColor="text1"/>
          <w:sz w:val="24"/>
          <w:szCs w:val="24"/>
        </w:rPr>
        <w:t>Stringing.OSP</w:t>
      </w:r>
      <w:proofErr w:type="spellEnd"/>
      <w:r w:rsidRPr="00646A41">
        <w:rPr>
          <w:rFonts w:ascii="Cambria" w:hAnsi="Cambria"/>
          <w:bCs/>
          <w:color w:val="000000" w:themeColor="text1"/>
          <w:sz w:val="24"/>
          <w:szCs w:val="24"/>
        </w:rPr>
        <w:t xml:space="preserve"> Items, Define Resource, Define Departments, Define Locations, Create BOM, Define Routings Common Bill, Assembled items and components, Define Discrete Job, WIP Setups, WIP Parameters, Accounting Classes, Move transactions, Define Sourcing Rule …Issue the Components and Raise the OSP PO and Receive the Assembled Part.</w:t>
      </w:r>
    </w:p>
    <w:p w:rsidR="00646A41" w:rsidRDefault="00646A41" w:rsidP="00646A41">
      <w:pPr>
        <w:pStyle w:val="Heading3"/>
        <w:tabs>
          <w:tab w:val="left" w:pos="360"/>
        </w:tabs>
        <w:jc w:val="both"/>
        <w:rPr>
          <w:rFonts w:ascii="Cambria" w:hAnsi="Cambria" w:cs="Arial"/>
          <w:b/>
          <w:bCs/>
          <w:color w:val="000000" w:themeColor="text1"/>
        </w:rPr>
      </w:pPr>
      <w:r w:rsidRPr="00646A41">
        <w:rPr>
          <w:rFonts w:ascii="Cambria" w:hAnsi="Cambria" w:cs="Arial"/>
          <w:b/>
          <w:bCs/>
          <w:color w:val="000000" w:themeColor="text1"/>
        </w:rPr>
        <w:t xml:space="preserve"> </w:t>
      </w:r>
    </w:p>
    <w:p w:rsidR="00646A41" w:rsidRDefault="00646A41" w:rsidP="00646A41">
      <w:pPr>
        <w:pStyle w:val="Heading3"/>
        <w:tabs>
          <w:tab w:val="left" w:pos="360"/>
        </w:tabs>
        <w:jc w:val="both"/>
        <w:rPr>
          <w:rFonts w:ascii="Cambria" w:hAnsi="Cambria" w:cs="Arial"/>
          <w:b/>
          <w:bCs/>
          <w:color w:val="000000" w:themeColor="text1"/>
        </w:rPr>
      </w:pPr>
    </w:p>
    <w:p w:rsidR="00646A41" w:rsidRPr="00646A41" w:rsidRDefault="00646A41" w:rsidP="00646A41">
      <w:pPr>
        <w:pStyle w:val="Heading3"/>
        <w:tabs>
          <w:tab w:val="left" w:pos="360"/>
        </w:tabs>
        <w:jc w:val="both"/>
        <w:rPr>
          <w:rFonts w:ascii="Cambria" w:hAnsi="Cambria" w:cs="Arial"/>
          <w:b/>
          <w:bCs/>
          <w:color w:val="000000" w:themeColor="text1"/>
          <w:u w:val="single"/>
        </w:rPr>
      </w:pPr>
      <w:r w:rsidRPr="00646A41">
        <w:rPr>
          <w:rFonts w:ascii="Cambria" w:hAnsi="Cambria" w:cs="Arial"/>
          <w:b/>
          <w:bCs/>
          <w:color w:val="000000" w:themeColor="text1"/>
          <w:u w:val="single"/>
        </w:rPr>
        <w:t>Project Details #22</w:t>
      </w:r>
    </w:p>
    <w:p w:rsidR="00646A41" w:rsidRPr="00646A41" w:rsidRDefault="00646A41" w:rsidP="00646A41">
      <w:pPr>
        <w:jc w:val="both"/>
        <w:rPr>
          <w:rFonts w:ascii="Cambria" w:eastAsia="Batang" w:hAnsi="Cambria"/>
          <w:b/>
          <w:bCs/>
          <w:color w:val="000000" w:themeColor="text1"/>
          <w:sz w:val="24"/>
          <w:szCs w:val="24"/>
        </w:rPr>
      </w:pPr>
      <w:r w:rsidRPr="00646A41">
        <w:rPr>
          <w:rFonts w:ascii="Cambria" w:eastAsia="Batang" w:hAnsi="Cambria"/>
          <w:color w:val="000000" w:themeColor="text1"/>
          <w:sz w:val="24"/>
          <w:szCs w:val="24"/>
        </w:rPr>
        <w:t xml:space="preserve"> Company:</w:t>
      </w:r>
      <w:r w:rsidRPr="00646A41">
        <w:rPr>
          <w:rFonts w:ascii="Cambria" w:eastAsia="Batang" w:hAnsi="Cambria"/>
          <w:b/>
          <w:bCs/>
          <w:color w:val="000000" w:themeColor="text1"/>
          <w:sz w:val="24"/>
          <w:szCs w:val="24"/>
        </w:rPr>
        <w:t xml:space="preserve"> Birla soft Limited, Chennai</w:t>
      </w:r>
      <w:r w:rsidRPr="00646A41">
        <w:rPr>
          <w:rFonts w:ascii="Cambria" w:eastAsia="Batang" w:hAnsi="Cambria"/>
          <w:color w:val="000000" w:themeColor="text1"/>
          <w:sz w:val="24"/>
          <w:szCs w:val="24"/>
        </w:rPr>
        <w:t xml:space="preserve"> </w:t>
      </w:r>
      <w:r w:rsidRPr="00646A41">
        <w:rPr>
          <w:rFonts w:ascii="Cambria" w:eastAsia="Batang" w:hAnsi="Cambria"/>
          <w:color w:val="000000" w:themeColor="text1"/>
          <w:sz w:val="24"/>
          <w:szCs w:val="24"/>
        </w:rPr>
        <w:tab/>
      </w:r>
      <w:r w:rsidRPr="00646A41">
        <w:rPr>
          <w:rFonts w:ascii="Cambria" w:eastAsia="Batang" w:hAnsi="Cambria"/>
          <w:b/>
          <w:bCs/>
          <w:color w:val="000000" w:themeColor="text1"/>
          <w:sz w:val="24"/>
          <w:szCs w:val="24"/>
        </w:rPr>
        <w:t xml:space="preserve">                                   </w:t>
      </w:r>
    </w:p>
    <w:p w:rsidR="00646A41" w:rsidRPr="00646A41" w:rsidRDefault="00646A41" w:rsidP="00646A41">
      <w:pPr>
        <w:jc w:val="both"/>
        <w:rPr>
          <w:rFonts w:ascii="Cambria" w:eastAsia="Batang" w:hAnsi="Cambria"/>
          <w:color w:val="000000" w:themeColor="text1"/>
          <w:sz w:val="24"/>
          <w:szCs w:val="24"/>
        </w:rPr>
      </w:pPr>
      <w:r w:rsidRPr="00646A41">
        <w:rPr>
          <w:rFonts w:ascii="Cambria" w:eastAsia="Batang" w:hAnsi="Cambria"/>
          <w:color w:val="000000" w:themeColor="text1"/>
          <w:sz w:val="24"/>
          <w:szCs w:val="24"/>
        </w:rPr>
        <w:t xml:space="preserve">Duration: </w:t>
      </w:r>
      <w:r w:rsidRPr="00646A41">
        <w:rPr>
          <w:rFonts w:ascii="Cambria" w:eastAsia="Batang" w:hAnsi="Cambria"/>
          <w:b/>
          <w:bCs/>
          <w:color w:val="000000" w:themeColor="text1"/>
          <w:sz w:val="24"/>
          <w:szCs w:val="24"/>
        </w:rPr>
        <w:t>OCT2005-April2006 (Onsite Work).</w:t>
      </w:r>
    </w:p>
    <w:p w:rsidR="00646A41" w:rsidRPr="00646A41" w:rsidRDefault="00646A41" w:rsidP="00646A41">
      <w:pPr>
        <w:jc w:val="both"/>
        <w:rPr>
          <w:rFonts w:ascii="Cambria" w:hAnsi="Cambria"/>
          <w:color w:val="000000" w:themeColor="text1"/>
          <w:sz w:val="24"/>
          <w:szCs w:val="24"/>
        </w:rPr>
      </w:pPr>
      <w:r w:rsidRPr="00646A41">
        <w:rPr>
          <w:rFonts w:ascii="Cambria" w:hAnsi="Cambria"/>
          <w:color w:val="000000" w:themeColor="text1"/>
          <w:sz w:val="24"/>
          <w:szCs w:val="24"/>
        </w:rPr>
        <w:t xml:space="preserve">Client   </w:t>
      </w:r>
      <w:proofErr w:type="gramStart"/>
      <w:r w:rsidRPr="00646A41">
        <w:rPr>
          <w:rFonts w:ascii="Cambria" w:hAnsi="Cambria"/>
          <w:color w:val="000000" w:themeColor="text1"/>
          <w:sz w:val="24"/>
          <w:szCs w:val="24"/>
        </w:rPr>
        <w:t xml:space="preserve">  :</w:t>
      </w:r>
      <w:proofErr w:type="gramEnd"/>
      <w:r w:rsidRPr="00646A41">
        <w:rPr>
          <w:rFonts w:ascii="Cambria" w:hAnsi="Cambria"/>
          <w:color w:val="000000" w:themeColor="text1"/>
          <w:sz w:val="24"/>
          <w:szCs w:val="24"/>
        </w:rPr>
        <w:t xml:space="preserve"> </w:t>
      </w:r>
      <w:r w:rsidRPr="00646A41">
        <w:rPr>
          <w:rFonts w:ascii="Cambria" w:hAnsi="Cambria"/>
          <w:b/>
          <w:bCs/>
          <w:color w:val="000000" w:themeColor="text1"/>
          <w:sz w:val="24"/>
          <w:szCs w:val="24"/>
        </w:rPr>
        <w:t>Nigeria Engineering Works Ltd, NIGERIA</w:t>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 xml:space="preserve">Role     </w:t>
      </w:r>
      <w:proofErr w:type="gramStart"/>
      <w:r w:rsidRPr="00646A41">
        <w:rPr>
          <w:rFonts w:ascii="Cambria" w:hAnsi="Cambria"/>
          <w:color w:val="000000" w:themeColor="text1"/>
          <w:sz w:val="24"/>
          <w:szCs w:val="24"/>
        </w:rPr>
        <w:t xml:space="preserve">  :</w:t>
      </w:r>
      <w:proofErr w:type="gramEnd"/>
      <w:r w:rsidRPr="00646A41">
        <w:rPr>
          <w:rFonts w:ascii="Cambria" w:hAnsi="Cambria"/>
          <w:b/>
          <w:bCs/>
          <w:color w:val="000000" w:themeColor="text1"/>
          <w:sz w:val="24"/>
          <w:szCs w:val="24"/>
        </w:rPr>
        <w:t xml:space="preserve"> Functional Consultant</w:t>
      </w:r>
    </w:p>
    <w:p w:rsidR="00646A41" w:rsidRPr="00646A41" w:rsidRDefault="00646A41" w:rsidP="00646A41">
      <w:pPr>
        <w:jc w:val="both"/>
        <w:rPr>
          <w:rFonts w:ascii="Cambria" w:hAnsi="Cambria" w:cs="Tahoma"/>
          <w:color w:val="000000" w:themeColor="text1"/>
          <w:sz w:val="24"/>
          <w:szCs w:val="24"/>
        </w:rPr>
      </w:pPr>
      <w:r w:rsidRPr="00646A41">
        <w:rPr>
          <w:rFonts w:ascii="Cambria" w:hAnsi="Cambria"/>
          <w:color w:val="000000" w:themeColor="text1"/>
          <w:sz w:val="24"/>
          <w:szCs w:val="24"/>
        </w:rPr>
        <w:t xml:space="preserve">Work Location: </w:t>
      </w:r>
      <w:r w:rsidRPr="00646A41">
        <w:rPr>
          <w:rFonts w:ascii="Cambria" w:hAnsi="Cambria"/>
          <w:b/>
          <w:bCs/>
          <w:color w:val="000000" w:themeColor="text1"/>
          <w:sz w:val="24"/>
          <w:szCs w:val="24"/>
        </w:rPr>
        <w:t>Port Harcourt, NIGERIA</w:t>
      </w:r>
    </w:p>
    <w:p w:rsidR="00646A41" w:rsidRPr="00646A41" w:rsidRDefault="00646A41" w:rsidP="00646A41">
      <w:pPr>
        <w:jc w:val="both"/>
        <w:rPr>
          <w:rFonts w:ascii="Cambria" w:hAnsi="Cambria"/>
          <w:b/>
          <w:bCs/>
          <w:color w:val="000000" w:themeColor="text1"/>
          <w:sz w:val="24"/>
          <w:szCs w:val="24"/>
        </w:rPr>
      </w:pPr>
      <w:r w:rsidRPr="00646A41">
        <w:rPr>
          <w:rFonts w:ascii="Cambria" w:hAnsi="Cambria"/>
          <w:b/>
          <w:bCs/>
          <w:color w:val="000000" w:themeColor="text1"/>
          <w:sz w:val="24"/>
          <w:szCs w:val="24"/>
        </w:rPr>
        <w:t>Description:</w:t>
      </w:r>
    </w:p>
    <w:p w:rsidR="00646A41" w:rsidRPr="00646A41" w:rsidRDefault="00646A41" w:rsidP="00646A41">
      <w:pPr>
        <w:jc w:val="both"/>
        <w:rPr>
          <w:rFonts w:ascii="Cambria" w:hAnsi="Cambria"/>
          <w:b/>
          <w:bCs/>
          <w:color w:val="000000" w:themeColor="text1"/>
          <w:sz w:val="24"/>
          <w:szCs w:val="24"/>
        </w:rPr>
      </w:pPr>
      <w:r w:rsidRPr="00646A41">
        <w:rPr>
          <w:rFonts w:ascii="Cambria" w:hAnsi="Cambria"/>
          <w:b/>
          <w:bCs/>
          <w:color w:val="000000" w:themeColor="text1"/>
          <w:sz w:val="24"/>
          <w:szCs w:val="24"/>
        </w:rPr>
        <w:tab/>
      </w:r>
      <w:r w:rsidRPr="00646A41">
        <w:rPr>
          <w:rFonts w:ascii="Cambria" w:hAnsi="Cambria"/>
          <w:b/>
          <w:bCs/>
          <w:color w:val="000000" w:themeColor="text1"/>
          <w:sz w:val="24"/>
          <w:szCs w:val="24"/>
        </w:rPr>
        <w:tab/>
        <w:t>Nigeria Engineering Works Ltd is CK Birla group Company in Nigeria and it’s a Manufacturing Company for Fans and Refrigerators and Steel Works and Using Import PO’s and Local Sales FOR Various Locations.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Involved in Implementation, Gather requirements; make documents [BP30, BP80, and     BR100], Setup, Implement, Test, Analyze, and finally Post Implementation maintenance of the implemented Oracle Applications Distribution Modules/Applications - Inventory (INV), Purchasing (PO), Order Management (OM) (11i).  Mapping   the data from legacy to Oracle ERP</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 xml:space="preserve">Responsible for customizing of Distribution module and Integration between various Modules. Prepared System Test Scripts, documented Test Results and User Acceptance Test (UAT). </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lastRenderedPageBreak/>
        <w:t xml:space="preserve">Frequent interaction with Oracle Corporation for Identification of patches and raise TARs for smooth functioning of modules. </w:t>
      </w:r>
    </w:p>
    <w:p w:rsidR="00646A41" w:rsidRPr="00646A41" w:rsidRDefault="00646A41" w:rsidP="00646A41">
      <w:pPr>
        <w:jc w:val="both"/>
        <w:rPr>
          <w:rFonts w:ascii="Cambria" w:hAnsi="Cambria" w:cs="Tahoma"/>
          <w:b/>
          <w:bCs/>
          <w:color w:val="000000" w:themeColor="text1"/>
          <w:sz w:val="24"/>
          <w:szCs w:val="24"/>
        </w:rPr>
      </w:pPr>
      <w:r w:rsidRPr="00646A41">
        <w:rPr>
          <w:rFonts w:ascii="Cambria" w:hAnsi="Cambria" w:cs="Tahoma"/>
          <w:b/>
          <w:bCs/>
          <w:color w:val="000000" w:themeColor="text1"/>
          <w:sz w:val="24"/>
          <w:szCs w:val="24"/>
        </w:rPr>
        <w:t xml:space="preserve"> </w:t>
      </w:r>
    </w:p>
    <w:p w:rsidR="00646A41" w:rsidRDefault="00646A41" w:rsidP="00646A41">
      <w:pPr>
        <w:pStyle w:val="Heading3"/>
        <w:tabs>
          <w:tab w:val="left" w:pos="360"/>
        </w:tabs>
        <w:jc w:val="both"/>
        <w:rPr>
          <w:rFonts w:ascii="Cambria" w:hAnsi="Cambria" w:cs="Tahoma"/>
          <w:color w:val="000000" w:themeColor="text1"/>
        </w:rPr>
      </w:pPr>
      <w:r w:rsidRPr="00646A41">
        <w:rPr>
          <w:rFonts w:ascii="Cambria" w:hAnsi="Cambria" w:cs="Tahoma"/>
          <w:color w:val="000000" w:themeColor="text1"/>
        </w:rPr>
        <w:t xml:space="preserve"> </w:t>
      </w:r>
    </w:p>
    <w:p w:rsidR="00646A41" w:rsidRPr="00646A41" w:rsidRDefault="00646A41" w:rsidP="00646A41">
      <w:pPr>
        <w:pStyle w:val="Heading3"/>
        <w:tabs>
          <w:tab w:val="left" w:pos="360"/>
        </w:tabs>
        <w:jc w:val="both"/>
        <w:rPr>
          <w:rFonts w:ascii="Cambria" w:hAnsi="Cambria" w:cs="Tahoma"/>
          <w:b/>
          <w:bCs/>
          <w:color w:val="000000" w:themeColor="text1"/>
          <w:u w:val="single"/>
        </w:rPr>
      </w:pPr>
      <w:r w:rsidRPr="00646A41">
        <w:rPr>
          <w:rFonts w:ascii="Cambria" w:hAnsi="Cambria" w:cs="Tahoma"/>
          <w:b/>
          <w:bCs/>
          <w:color w:val="000000" w:themeColor="text1"/>
          <w:u w:val="single"/>
        </w:rPr>
        <w:t>Project Details #23</w:t>
      </w:r>
    </w:p>
    <w:p w:rsidR="00646A41" w:rsidRPr="00646A41" w:rsidRDefault="00646A41" w:rsidP="00646A41">
      <w:pPr>
        <w:jc w:val="both"/>
        <w:rPr>
          <w:rFonts w:ascii="Cambria" w:hAnsi="Cambria"/>
          <w:b/>
          <w:bCs/>
          <w:color w:val="000000" w:themeColor="text1"/>
          <w:sz w:val="24"/>
          <w:szCs w:val="24"/>
        </w:rPr>
      </w:pPr>
      <w:r w:rsidRPr="00646A41">
        <w:rPr>
          <w:rFonts w:ascii="Cambria" w:eastAsia="Batang" w:hAnsi="Cambria"/>
          <w:color w:val="000000" w:themeColor="text1"/>
          <w:sz w:val="24"/>
          <w:szCs w:val="24"/>
        </w:rPr>
        <w:t xml:space="preserve"> Company:</w:t>
      </w:r>
      <w:r w:rsidRPr="00646A41">
        <w:rPr>
          <w:rFonts w:ascii="Cambria" w:eastAsia="Batang" w:hAnsi="Cambria"/>
          <w:b/>
          <w:bCs/>
          <w:color w:val="000000" w:themeColor="text1"/>
          <w:sz w:val="24"/>
          <w:szCs w:val="24"/>
        </w:rPr>
        <w:t xml:space="preserve"> Birla soft Limited, Chennai</w:t>
      </w:r>
      <w:r w:rsidRPr="00646A41">
        <w:rPr>
          <w:rFonts w:ascii="Cambria" w:eastAsia="Batang" w:hAnsi="Cambria"/>
          <w:color w:val="000000" w:themeColor="text1"/>
          <w:sz w:val="24"/>
          <w:szCs w:val="24"/>
        </w:rPr>
        <w:t xml:space="preserve"> </w:t>
      </w:r>
      <w:r w:rsidRPr="00646A41">
        <w:rPr>
          <w:rFonts w:ascii="Cambria" w:eastAsia="Batang" w:hAnsi="Cambria"/>
          <w:color w:val="000000" w:themeColor="text1"/>
          <w:sz w:val="24"/>
          <w:szCs w:val="24"/>
        </w:rPr>
        <w:tab/>
      </w:r>
      <w:r w:rsidRPr="00646A41">
        <w:rPr>
          <w:rFonts w:ascii="Cambria" w:eastAsia="Batang" w:hAnsi="Cambria"/>
          <w:color w:val="000000" w:themeColor="text1"/>
          <w:sz w:val="24"/>
          <w:szCs w:val="24"/>
        </w:rPr>
        <w:tab/>
      </w:r>
      <w:r w:rsidRPr="00646A41">
        <w:rPr>
          <w:rFonts w:ascii="Cambria" w:eastAsia="Batang" w:hAnsi="Cambria"/>
          <w:color w:val="000000" w:themeColor="text1"/>
          <w:sz w:val="24"/>
          <w:szCs w:val="24"/>
        </w:rPr>
        <w:tab/>
      </w:r>
    </w:p>
    <w:p w:rsidR="00646A41" w:rsidRPr="00646A41" w:rsidRDefault="00646A41" w:rsidP="00646A41">
      <w:pPr>
        <w:jc w:val="both"/>
        <w:rPr>
          <w:rFonts w:ascii="Cambria" w:hAnsi="Cambria"/>
          <w:b/>
          <w:bCs/>
          <w:color w:val="000000" w:themeColor="text1"/>
          <w:sz w:val="24"/>
          <w:szCs w:val="24"/>
        </w:rPr>
      </w:pPr>
      <w:r w:rsidRPr="00646A41">
        <w:rPr>
          <w:rFonts w:ascii="Cambria" w:eastAsia="Batang" w:hAnsi="Cambria"/>
          <w:color w:val="000000" w:themeColor="text1"/>
          <w:sz w:val="24"/>
          <w:szCs w:val="24"/>
        </w:rPr>
        <w:t xml:space="preserve">Duration </w:t>
      </w:r>
      <w:proofErr w:type="gramStart"/>
      <w:r w:rsidRPr="00646A41">
        <w:rPr>
          <w:rFonts w:ascii="Cambria" w:eastAsia="Batang" w:hAnsi="Cambria"/>
          <w:color w:val="000000" w:themeColor="text1"/>
          <w:sz w:val="24"/>
          <w:szCs w:val="24"/>
        </w:rPr>
        <w:t xml:space="preserve">  :</w:t>
      </w:r>
      <w:proofErr w:type="gramEnd"/>
      <w:r w:rsidRPr="00646A41">
        <w:rPr>
          <w:rFonts w:ascii="Cambria" w:hAnsi="Cambria"/>
          <w:b/>
          <w:bCs/>
          <w:color w:val="000000" w:themeColor="text1"/>
          <w:sz w:val="24"/>
          <w:szCs w:val="24"/>
        </w:rPr>
        <w:t xml:space="preserve"> MAR 2005 – SEP2005 (7Months)</w:t>
      </w:r>
    </w:p>
    <w:p w:rsidR="00646A41" w:rsidRPr="00646A41" w:rsidRDefault="00646A41" w:rsidP="00646A41">
      <w:pPr>
        <w:jc w:val="both"/>
        <w:rPr>
          <w:rFonts w:ascii="Cambria" w:hAnsi="Cambria"/>
          <w:color w:val="000000" w:themeColor="text1"/>
          <w:sz w:val="24"/>
          <w:szCs w:val="24"/>
        </w:rPr>
      </w:pPr>
      <w:r w:rsidRPr="00646A41">
        <w:rPr>
          <w:rFonts w:ascii="Cambria" w:hAnsi="Cambria"/>
          <w:color w:val="000000" w:themeColor="text1"/>
          <w:sz w:val="24"/>
          <w:szCs w:val="24"/>
        </w:rPr>
        <w:t xml:space="preserve">Client     </w:t>
      </w:r>
      <w:proofErr w:type="gramStart"/>
      <w:r w:rsidRPr="00646A41">
        <w:rPr>
          <w:rFonts w:ascii="Cambria" w:hAnsi="Cambria"/>
          <w:color w:val="000000" w:themeColor="text1"/>
          <w:sz w:val="24"/>
          <w:szCs w:val="24"/>
        </w:rPr>
        <w:t xml:space="preserve">  :</w:t>
      </w:r>
      <w:proofErr w:type="gramEnd"/>
      <w:r w:rsidRPr="00646A41">
        <w:rPr>
          <w:rFonts w:ascii="Cambria" w:hAnsi="Cambria"/>
          <w:b/>
          <w:bCs/>
          <w:color w:val="000000" w:themeColor="text1"/>
          <w:sz w:val="24"/>
          <w:szCs w:val="24"/>
        </w:rPr>
        <w:t xml:space="preserve"> GE Energy, Atlanta, USA</w:t>
      </w:r>
    </w:p>
    <w:p w:rsidR="00646A41" w:rsidRPr="00646A41" w:rsidRDefault="00646A41" w:rsidP="00646A41">
      <w:pPr>
        <w:jc w:val="both"/>
        <w:rPr>
          <w:rFonts w:ascii="Cambria" w:hAnsi="Cambria"/>
          <w:color w:val="000000" w:themeColor="text1"/>
          <w:sz w:val="24"/>
          <w:szCs w:val="24"/>
        </w:rPr>
      </w:pPr>
      <w:r w:rsidRPr="00646A41">
        <w:rPr>
          <w:rFonts w:ascii="Cambria" w:hAnsi="Cambria"/>
          <w:color w:val="000000" w:themeColor="text1"/>
          <w:sz w:val="24"/>
          <w:szCs w:val="24"/>
        </w:rPr>
        <w:t xml:space="preserve">Project   </w:t>
      </w:r>
      <w:proofErr w:type="gramStart"/>
      <w:r w:rsidRPr="00646A41">
        <w:rPr>
          <w:rFonts w:ascii="Cambria" w:hAnsi="Cambria"/>
          <w:color w:val="000000" w:themeColor="text1"/>
          <w:sz w:val="24"/>
          <w:szCs w:val="24"/>
        </w:rPr>
        <w:t xml:space="preserve">  :</w:t>
      </w:r>
      <w:proofErr w:type="gramEnd"/>
      <w:r w:rsidRPr="00646A41">
        <w:rPr>
          <w:rFonts w:ascii="Cambria" w:hAnsi="Cambria"/>
          <w:b/>
          <w:bCs/>
          <w:color w:val="000000" w:themeColor="text1"/>
          <w:sz w:val="24"/>
          <w:szCs w:val="24"/>
        </w:rPr>
        <w:t xml:space="preserve"> eSourcing</w:t>
      </w:r>
    </w:p>
    <w:p w:rsidR="00646A41" w:rsidRPr="00646A41" w:rsidRDefault="00646A41" w:rsidP="00646A41">
      <w:pPr>
        <w:pStyle w:val="Header"/>
        <w:jc w:val="both"/>
        <w:rPr>
          <w:rFonts w:ascii="Cambria" w:hAnsi="Cambria"/>
          <w:color w:val="000000" w:themeColor="text1"/>
          <w:sz w:val="24"/>
          <w:szCs w:val="24"/>
        </w:rPr>
      </w:pPr>
      <w:r w:rsidRPr="00646A41">
        <w:rPr>
          <w:rFonts w:ascii="Cambria" w:hAnsi="Cambria"/>
          <w:bCs/>
          <w:color w:val="000000" w:themeColor="text1"/>
          <w:sz w:val="24"/>
          <w:szCs w:val="24"/>
        </w:rPr>
        <w:t>Role</w:t>
      </w:r>
      <w:r w:rsidRPr="00646A41">
        <w:rPr>
          <w:rFonts w:ascii="Cambria" w:hAnsi="Cambria"/>
          <w:b/>
          <w:bCs/>
          <w:color w:val="000000" w:themeColor="text1"/>
          <w:sz w:val="24"/>
          <w:szCs w:val="24"/>
        </w:rPr>
        <w:t xml:space="preserve">    </w:t>
      </w:r>
      <w:proofErr w:type="gramStart"/>
      <w:r w:rsidRPr="00646A41">
        <w:rPr>
          <w:rFonts w:ascii="Cambria" w:hAnsi="Cambria"/>
          <w:b/>
          <w:bCs/>
          <w:color w:val="000000" w:themeColor="text1"/>
          <w:sz w:val="24"/>
          <w:szCs w:val="24"/>
        </w:rPr>
        <w:t xml:space="preserve">  :</w:t>
      </w:r>
      <w:proofErr w:type="gramEnd"/>
      <w:r w:rsidRPr="00646A41">
        <w:rPr>
          <w:rFonts w:ascii="Cambria" w:hAnsi="Cambria"/>
          <w:b/>
          <w:bCs/>
          <w:color w:val="000000" w:themeColor="text1"/>
          <w:sz w:val="24"/>
          <w:szCs w:val="24"/>
        </w:rPr>
        <w:t xml:space="preserve"> Sr.Software Engineer.</w:t>
      </w:r>
    </w:p>
    <w:p w:rsidR="00646A41" w:rsidRPr="00646A41" w:rsidRDefault="00646A41" w:rsidP="00646A41">
      <w:pPr>
        <w:pStyle w:val="BodyText"/>
        <w:rPr>
          <w:rFonts w:ascii="Cambria" w:hAnsi="Cambria" w:cs="Arial"/>
          <w:b w:val="0"/>
          <w:bCs/>
          <w:color w:val="000000" w:themeColor="text1"/>
          <w:szCs w:val="24"/>
        </w:rPr>
      </w:pPr>
      <w:r w:rsidRPr="00646A41">
        <w:rPr>
          <w:rFonts w:ascii="Cambria" w:hAnsi="Cambria" w:cs="Arial"/>
          <w:b w:val="0"/>
          <w:bCs/>
          <w:color w:val="000000" w:themeColor="text1"/>
          <w:szCs w:val="24"/>
        </w:rPr>
        <w:t xml:space="preserve">Description </w:t>
      </w:r>
    </w:p>
    <w:p w:rsidR="00646A41" w:rsidRPr="00646A41" w:rsidRDefault="00646A41" w:rsidP="00646A41">
      <w:pPr>
        <w:pStyle w:val="BodyTextIndent"/>
        <w:ind w:left="720" w:firstLine="720"/>
        <w:jc w:val="both"/>
        <w:rPr>
          <w:rFonts w:ascii="Cambria" w:hAnsi="Cambria"/>
          <w:color w:val="000000" w:themeColor="text1"/>
          <w:sz w:val="24"/>
          <w:szCs w:val="24"/>
        </w:rPr>
      </w:pPr>
      <w:r w:rsidRPr="00646A41">
        <w:rPr>
          <w:rFonts w:ascii="Cambria" w:hAnsi="Cambria"/>
          <w:color w:val="000000" w:themeColor="text1"/>
          <w:sz w:val="24"/>
          <w:szCs w:val="24"/>
        </w:rPr>
        <w:t>ESourcing is an ERP (Enterprise Resource Planning) package in Oracle Applications [11.0.3, 11.5.9 Versions] that comprises customized applications like 11.03, SSP5, EAMS, O2S, GETS, AP Services, ESDR, SMF, CBSI, etc. from financial modules - Purchasing, Payables, and General Ledger with the CRM (Customer Relationship Management) implementations.</w:t>
      </w:r>
    </w:p>
    <w:p w:rsidR="00646A41" w:rsidRPr="00646A41" w:rsidRDefault="00646A41" w:rsidP="00646A41">
      <w:pPr>
        <w:pStyle w:val="BodyText"/>
        <w:tabs>
          <w:tab w:val="left" w:pos="360"/>
        </w:tabs>
        <w:ind w:firstLine="360"/>
        <w:rPr>
          <w:rFonts w:ascii="Cambria" w:hAnsi="Cambria" w:cs="Arial"/>
          <w:b w:val="0"/>
          <w:bCs/>
          <w:color w:val="000000" w:themeColor="text1"/>
          <w:szCs w:val="24"/>
        </w:rPr>
      </w:pPr>
      <w:r w:rsidRPr="00646A41">
        <w:rPr>
          <w:rFonts w:ascii="Cambria" w:hAnsi="Cambria" w:cs="Arial"/>
          <w:b w:val="0"/>
          <w:bCs/>
          <w:color w:val="000000" w:themeColor="text1"/>
          <w:szCs w:val="24"/>
        </w:rPr>
        <w:t>Roles and Responsibilities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Handled issues that are more Technically &amp; Functionally critical that interrupt the business process.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Defining users and assign the responsibilities, Solved Item interface Errors, Requisition interface</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Create Supplier and site setups.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PO Retrigger, Analysis of Receipts Errors and Receipts Retrigger from COPICS System (MAINFRAME).</w:t>
      </w:r>
    </w:p>
    <w:p w:rsidR="00646A41" w:rsidRDefault="00646A41" w:rsidP="00646A41">
      <w:pPr>
        <w:ind w:left="360" w:hanging="360"/>
        <w:jc w:val="both"/>
        <w:rPr>
          <w:rFonts w:ascii="Cambria" w:hAnsi="Cambria"/>
          <w:b/>
          <w:color w:val="000000" w:themeColor="text1"/>
          <w:sz w:val="24"/>
          <w:szCs w:val="24"/>
        </w:rPr>
      </w:pPr>
    </w:p>
    <w:p w:rsidR="00646A41" w:rsidRDefault="00646A41" w:rsidP="00646A41">
      <w:pPr>
        <w:ind w:left="360" w:hanging="360"/>
        <w:jc w:val="both"/>
        <w:rPr>
          <w:rFonts w:ascii="Cambria" w:hAnsi="Cambria"/>
          <w:b/>
          <w:color w:val="000000" w:themeColor="text1"/>
          <w:sz w:val="24"/>
          <w:szCs w:val="24"/>
        </w:rPr>
      </w:pPr>
    </w:p>
    <w:p w:rsidR="00646A41" w:rsidRPr="00646A41" w:rsidRDefault="00646A41" w:rsidP="00646A41">
      <w:pPr>
        <w:ind w:left="360" w:hanging="360"/>
        <w:jc w:val="both"/>
        <w:rPr>
          <w:rFonts w:ascii="Cambria" w:hAnsi="Cambria"/>
          <w:b/>
          <w:color w:val="000000" w:themeColor="text1"/>
          <w:sz w:val="24"/>
          <w:szCs w:val="24"/>
          <w:u w:val="single"/>
        </w:rPr>
      </w:pPr>
      <w:r w:rsidRPr="00646A41">
        <w:rPr>
          <w:rFonts w:ascii="Cambria" w:hAnsi="Cambria"/>
          <w:b/>
          <w:color w:val="000000" w:themeColor="text1"/>
          <w:sz w:val="24"/>
          <w:szCs w:val="24"/>
          <w:u w:val="single"/>
        </w:rPr>
        <w:t>Project Details #24</w:t>
      </w:r>
      <w:r w:rsidRPr="00646A41">
        <w:rPr>
          <w:rFonts w:ascii="Cambria" w:hAnsi="Cambria"/>
          <w:b/>
          <w:bCs/>
          <w:color w:val="000000" w:themeColor="text1"/>
          <w:sz w:val="24"/>
          <w:szCs w:val="24"/>
          <w:u w:val="single"/>
        </w:rPr>
        <w:t xml:space="preserve">                                                            </w:t>
      </w:r>
    </w:p>
    <w:p w:rsidR="00646A41" w:rsidRPr="00646A41" w:rsidRDefault="00646A41" w:rsidP="00646A41">
      <w:pPr>
        <w:jc w:val="both"/>
        <w:rPr>
          <w:rFonts w:ascii="Cambria" w:hAnsi="Cambria"/>
          <w:color w:val="000000" w:themeColor="text1"/>
          <w:sz w:val="24"/>
          <w:szCs w:val="24"/>
        </w:rPr>
      </w:pPr>
      <w:r w:rsidRPr="00646A41">
        <w:rPr>
          <w:rFonts w:ascii="Cambria" w:hAnsi="Cambria"/>
          <w:color w:val="000000" w:themeColor="text1"/>
          <w:sz w:val="24"/>
          <w:szCs w:val="24"/>
        </w:rPr>
        <w:t xml:space="preserve">Company: </w:t>
      </w:r>
      <w:r w:rsidRPr="00646A41">
        <w:rPr>
          <w:rFonts w:ascii="Cambria" w:hAnsi="Cambria"/>
          <w:b/>
          <w:bCs/>
          <w:color w:val="000000" w:themeColor="text1"/>
          <w:sz w:val="24"/>
          <w:szCs w:val="24"/>
        </w:rPr>
        <w:t>ASRT Technologies Pvt. Ltd</w:t>
      </w:r>
      <w:r w:rsidRPr="00646A41">
        <w:rPr>
          <w:rFonts w:ascii="Cambria" w:hAnsi="Cambria"/>
          <w:b/>
          <w:bCs/>
          <w:color w:val="000000" w:themeColor="text1"/>
          <w:sz w:val="24"/>
          <w:szCs w:val="24"/>
        </w:rPr>
        <w:tab/>
      </w:r>
      <w:r w:rsidRPr="00646A41">
        <w:rPr>
          <w:rFonts w:ascii="Cambria" w:hAnsi="Cambria"/>
          <w:b/>
          <w:bCs/>
          <w:color w:val="000000" w:themeColor="text1"/>
          <w:sz w:val="24"/>
          <w:szCs w:val="24"/>
        </w:rPr>
        <w:tab/>
      </w:r>
      <w:r w:rsidRPr="00646A41">
        <w:rPr>
          <w:rFonts w:ascii="Cambria" w:hAnsi="Cambria"/>
          <w:b/>
          <w:bCs/>
          <w:color w:val="000000" w:themeColor="text1"/>
          <w:sz w:val="24"/>
          <w:szCs w:val="24"/>
        </w:rPr>
        <w:tab/>
      </w:r>
      <w:r w:rsidRPr="00646A41">
        <w:rPr>
          <w:rFonts w:ascii="Cambria" w:hAnsi="Cambria"/>
          <w:b/>
          <w:bCs/>
          <w:color w:val="000000" w:themeColor="text1"/>
          <w:sz w:val="24"/>
          <w:szCs w:val="24"/>
        </w:rPr>
        <w:tab/>
      </w:r>
    </w:p>
    <w:p w:rsidR="00646A41" w:rsidRPr="00646A41" w:rsidRDefault="00646A41" w:rsidP="00646A41">
      <w:pPr>
        <w:jc w:val="both"/>
        <w:rPr>
          <w:rFonts w:ascii="Cambria" w:hAnsi="Cambria"/>
          <w:color w:val="000000" w:themeColor="text1"/>
          <w:sz w:val="24"/>
          <w:szCs w:val="24"/>
        </w:rPr>
      </w:pPr>
      <w:r w:rsidRPr="00646A41">
        <w:rPr>
          <w:rFonts w:ascii="Cambria" w:hAnsi="Cambria"/>
          <w:color w:val="000000" w:themeColor="text1"/>
          <w:sz w:val="24"/>
          <w:szCs w:val="24"/>
        </w:rPr>
        <w:t xml:space="preserve">Duration: </w:t>
      </w:r>
      <w:r w:rsidRPr="00646A41">
        <w:rPr>
          <w:rFonts w:ascii="Cambria" w:hAnsi="Cambria"/>
          <w:b/>
          <w:bCs/>
          <w:color w:val="000000" w:themeColor="text1"/>
          <w:sz w:val="24"/>
          <w:szCs w:val="24"/>
        </w:rPr>
        <w:t>SEP2004 – MAR2005 (6Months)</w:t>
      </w:r>
    </w:p>
    <w:p w:rsidR="00646A41" w:rsidRPr="00646A41" w:rsidRDefault="00646A41" w:rsidP="00646A41">
      <w:pPr>
        <w:jc w:val="both"/>
        <w:rPr>
          <w:rFonts w:ascii="Cambria" w:hAnsi="Cambria"/>
          <w:color w:val="000000" w:themeColor="text1"/>
          <w:sz w:val="24"/>
          <w:szCs w:val="24"/>
        </w:rPr>
      </w:pPr>
      <w:r w:rsidRPr="00646A41">
        <w:rPr>
          <w:rFonts w:ascii="Cambria" w:hAnsi="Cambria"/>
          <w:color w:val="000000" w:themeColor="text1"/>
          <w:sz w:val="24"/>
          <w:szCs w:val="24"/>
        </w:rPr>
        <w:t xml:space="preserve">Client   </w:t>
      </w:r>
      <w:proofErr w:type="gramStart"/>
      <w:r w:rsidRPr="00646A41">
        <w:rPr>
          <w:rFonts w:ascii="Cambria" w:hAnsi="Cambria"/>
          <w:color w:val="000000" w:themeColor="text1"/>
          <w:sz w:val="24"/>
          <w:szCs w:val="24"/>
        </w:rPr>
        <w:t xml:space="preserve">  :</w:t>
      </w:r>
      <w:proofErr w:type="gramEnd"/>
      <w:r w:rsidRPr="00646A41">
        <w:rPr>
          <w:rFonts w:ascii="Cambria" w:hAnsi="Cambria"/>
          <w:b/>
          <w:bCs/>
          <w:color w:val="000000" w:themeColor="text1"/>
          <w:sz w:val="24"/>
          <w:szCs w:val="24"/>
        </w:rPr>
        <w:t xml:space="preserve"> Holool India Limited, Hyderabad</w:t>
      </w:r>
    </w:p>
    <w:p w:rsidR="00646A41" w:rsidRPr="00646A41" w:rsidRDefault="00646A41" w:rsidP="00646A41">
      <w:pPr>
        <w:jc w:val="both"/>
        <w:rPr>
          <w:rFonts w:ascii="Cambria" w:hAnsi="Cambria"/>
          <w:color w:val="000000" w:themeColor="text1"/>
          <w:sz w:val="24"/>
          <w:szCs w:val="24"/>
        </w:rPr>
      </w:pPr>
      <w:r w:rsidRPr="00646A41">
        <w:rPr>
          <w:rFonts w:ascii="Cambria" w:hAnsi="Cambria"/>
          <w:color w:val="000000" w:themeColor="text1"/>
          <w:sz w:val="24"/>
          <w:szCs w:val="24"/>
        </w:rPr>
        <w:t xml:space="preserve">Role     </w:t>
      </w:r>
      <w:proofErr w:type="gramStart"/>
      <w:r w:rsidRPr="00646A41">
        <w:rPr>
          <w:rFonts w:ascii="Cambria" w:hAnsi="Cambria"/>
          <w:color w:val="000000" w:themeColor="text1"/>
          <w:sz w:val="24"/>
          <w:szCs w:val="24"/>
        </w:rPr>
        <w:t xml:space="preserve">  :</w:t>
      </w:r>
      <w:proofErr w:type="gramEnd"/>
      <w:r w:rsidRPr="00646A41">
        <w:rPr>
          <w:rFonts w:ascii="Cambria" w:hAnsi="Cambria"/>
          <w:b/>
          <w:bCs/>
          <w:color w:val="000000" w:themeColor="text1"/>
          <w:sz w:val="24"/>
          <w:szCs w:val="24"/>
        </w:rPr>
        <w:t xml:space="preserve"> Functional Consultant</w:t>
      </w:r>
      <w:r w:rsidRPr="00646A41">
        <w:rPr>
          <w:rFonts w:ascii="Cambria" w:hAnsi="Cambria"/>
          <w:color w:val="000000" w:themeColor="text1"/>
          <w:sz w:val="24"/>
          <w:szCs w:val="24"/>
        </w:rPr>
        <w:t>.</w:t>
      </w:r>
    </w:p>
    <w:p w:rsidR="00646A41" w:rsidRPr="00646A41" w:rsidRDefault="00646A41" w:rsidP="00646A41">
      <w:pPr>
        <w:jc w:val="both"/>
        <w:rPr>
          <w:rFonts w:ascii="Cambria" w:hAnsi="Cambria"/>
          <w:b/>
          <w:bCs/>
          <w:color w:val="000000" w:themeColor="text1"/>
          <w:sz w:val="24"/>
          <w:szCs w:val="24"/>
        </w:rPr>
      </w:pPr>
      <w:r w:rsidRPr="00646A41">
        <w:rPr>
          <w:rFonts w:ascii="Cambria" w:hAnsi="Cambria"/>
          <w:b/>
          <w:bCs/>
          <w:color w:val="000000" w:themeColor="text1"/>
          <w:sz w:val="24"/>
          <w:szCs w:val="24"/>
        </w:rPr>
        <w:t>Description:</w:t>
      </w:r>
    </w:p>
    <w:p w:rsidR="00646A41" w:rsidRPr="00646A41" w:rsidRDefault="00646A41" w:rsidP="00646A41">
      <w:pPr>
        <w:jc w:val="both"/>
        <w:rPr>
          <w:rFonts w:ascii="Cambria" w:hAnsi="Cambria" w:cs="Tahoma"/>
          <w:b/>
          <w:bCs/>
          <w:color w:val="000000" w:themeColor="text1"/>
          <w:sz w:val="24"/>
          <w:szCs w:val="24"/>
        </w:rPr>
      </w:pPr>
      <w:r w:rsidRPr="00646A41">
        <w:rPr>
          <w:rFonts w:ascii="Cambria" w:hAnsi="Cambria"/>
          <w:color w:val="000000" w:themeColor="text1"/>
          <w:sz w:val="24"/>
          <w:szCs w:val="24"/>
        </w:rPr>
        <w:t xml:space="preserve">                      </w:t>
      </w:r>
      <w:r w:rsidRPr="00646A41">
        <w:rPr>
          <w:rFonts w:ascii="Cambria" w:hAnsi="Cambria" w:cs="Tahoma"/>
          <w:color w:val="000000" w:themeColor="text1"/>
          <w:sz w:val="24"/>
          <w:szCs w:val="24"/>
        </w:rPr>
        <w:t>Study &amp; Implementation and Production Support of Oracle Distribution Modules (11i) 11.5.7</w:t>
      </w:r>
      <w:r w:rsidRPr="00646A41">
        <w:rPr>
          <w:rFonts w:ascii="Cambria" w:hAnsi="Cambria" w:cs="Tahoma"/>
          <w:b/>
          <w:bCs/>
          <w:color w:val="000000" w:themeColor="text1"/>
          <w:sz w:val="24"/>
          <w:szCs w:val="24"/>
        </w:rPr>
        <w:t xml:space="preserve">.  </w:t>
      </w:r>
    </w:p>
    <w:p w:rsidR="00646A41" w:rsidRPr="00646A41" w:rsidRDefault="00646A41" w:rsidP="00646A41">
      <w:pPr>
        <w:pStyle w:val="BodyTextIndent"/>
        <w:ind w:hanging="360"/>
        <w:jc w:val="both"/>
        <w:rPr>
          <w:rFonts w:ascii="Cambria" w:hAnsi="Cambria"/>
          <w:b/>
          <w:bCs/>
          <w:color w:val="000000" w:themeColor="text1"/>
          <w:sz w:val="24"/>
          <w:szCs w:val="24"/>
          <w:u w:val="single"/>
        </w:rPr>
      </w:pPr>
      <w:r w:rsidRPr="00646A41">
        <w:rPr>
          <w:rFonts w:ascii="Cambria" w:hAnsi="Cambria"/>
          <w:b/>
          <w:bCs/>
          <w:color w:val="000000" w:themeColor="text1"/>
          <w:sz w:val="24"/>
          <w:szCs w:val="24"/>
        </w:rPr>
        <w:t xml:space="preserve">      Responsibilities: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 xml:space="preserve">Handled Production Support Group issues related to Oracle Inventory, Oracle Purchasing and Oracle Order Management Modules. </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lastRenderedPageBreak/>
        <w:t xml:space="preserve">Team Member in the Production Support Team for Inventory, Purchasing and Order Management </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Involved in set-up of Oracle Inventory and Oracle Order Management Modules.</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Involved in testing of Oracle Inventory and Oracle Order Management Modules in testing instance after Setups. Setup of all Manufacturing modules (Inventory, Order Management, and Purchasing).</w:t>
      </w:r>
    </w:p>
    <w:p w:rsidR="00646A41" w:rsidRDefault="00646A41" w:rsidP="00646A41">
      <w:pPr>
        <w:pStyle w:val="Heading3"/>
        <w:tabs>
          <w:tab w:val="left" w:pos="360"/>
        </w:tabs>
        <w:jc w:val="both"/>
        <w:rPr>
          <w:rFonts w:ascii="Cambria" w:hAnsi="Cambria" w:cs="Arial"/>
          <w:color w:val="000000" w:themeColor="text1"/>
        </w:rPr>
      </w:pPr>
    </w:p>
    <w:p w:rsidR="00646A41" w:rsidRDefault="00646A41" w:rsidP="00646A41">
      <w:pPr>
        <w:pStyle w:val="Heading3"/>
        <w:tabs>
          <w:tab w:val="left" w:pos="360"/>
        </w:tabs>
        <w:jc w:val="both"/>
        <w:rPr>
          <w:rFonts w:ascii="Cambria" w:hAnsi="Cambria" w:cs="Arial"/>
          <w:color w:val="000000" w:themeColor="text1"/>
        </w:rPr>
      </w:pPr>
    </w:p>
    <w:p w:rsidR="00646A41" w:rsidRPr="00646A41" w:rsidRDefault="00646A41" w:rsidP="00646A41">
      <w:pPr>
        <w:pStyle w:val="Heading3"/>
        <w:tabs>
          <w:tab w:val="left" w:pos="360"/>
        </w:tabs>
        <w:jc w:val="both"/>
        <w:rPr>
          <w:rFonts w:ascii="Cambria" w:hAnsi="Cambria" w:cs="Arial"/>
          <w:b/>
          <w:bCs/>
          <w:color w:val="000000" w:themeColor="text1"/>
          <w:u w:val="single"/>
        </w:rPr>
      </w:pPr>
      <w:r w:rsidRPr="00646A41">
        <w:rPr>
          <w:rFonts w:ascii="Cambria" w:hAnsi="Cambria" w:cs="Arial"/>
          <w:b/>
          <w:bCs/>
          <w:color w:val="000000" w:themeColor="text1"/>
          <w:u w:val="single"/>
        </w:rPr>
        <w:t>Project Details #25</w:t>
      </w:r>
    </w:p>
    <w:p w:rsidR="00646A41" w:rsidRPr="00646A41" w:rsidRDefault="00646A41" w:rsidP="00646A41">
      <w:pPr>
        <w:jc w:val="both"/>
        <w:rPr>
          <w:rFonts w:ascii="Cambria" w:hAnsi="Cambria"/>
          <w:color w:val="000000" w:themeColor="text1"/>
          <w:sz w:val="24"/>
          <w:szCs w:val="24"/>
        </w:rPr>
      </w:pPr>
      <w:r w:rsidRPr="00646A41">
        <w:rPr>
          <w:rFonts w:ascii="Cambria" w:hAnsi="Cambria"/>
          <w:color w:val="000000" w:themeColor="text1"/>
          <w:sz w:val="24"/>
          <w:szCs w:val="24"/>
        </w:rPr>
        <w:t xml:space="preserve">Company: </w:t>
      </w:r>
      <w:r w:rsidRPr="00646A41">
        <w:rPr>
          <w:rFonts w:ascii="Cambria" w:hAnsi="Cambria"/>
          <w:b/>
          <w:bCs/>
          <w:color w:val="000000" w:themeColor="text1"/>
          <w:sz w:val="24"/>
          <w:szCs w:val="24"/>
        </w:rPr>
        <w:t>ASRT Technologies Pvt. Ltd</w:t>
      </w:r>
      <w:r w:rsidRPr="00646A41">
        <w:rPr>
          <w:rFonts w:ascii="Cambria" w:hAnsi="Cambria"/>
          <w:color w:val="000000" w:themeColor="text1"/>
          <w:sz w:val="24"/>
          <w:szCs w:val="24"/>
        </w:rPr>
        <w:t>.</w:t>
      </w:r>
      <w:r w:rsidRPr="00646A41">
        <w:rPr>
          <w:rFonts w:ascii="Cambria" w:hAnsi="Cambria"/>
          <w:color w:val="000000" w:themeColor="text1"/>
          <w:sz w:val="24"/>
          <w:szCs w:val="24"/>
        </w:rPr>
        <w:tab/>
      </w:r>
      <w:r w:rsidRPr="00646A41">
        <w:rPr>
          <w:rFonts w:ascii="Cambria" w:hAnsi="Cambria"/>
          <w:color w:val="000000" w:themeColor="text1"/>
          <w:sz w:val="24"/>
          <w:szCs w:val="24"/>
        </w:rPr>
        <w:tab/>
      </w:r>
      <w:r w:rsidRPr="00646A41">
        <w:rPr>
          <w:rFonts w:ascii="Cambria" w:hAnsi="Cambria"/>
          <w:color w:val="000000" w:themeColor="text1"/>
          <w:sz w:val="24"/>
          <w:szCs w:val="24"/>
        </w:rPr>
        <w:tab/>
      </w:r>
    </w:p>
    <w:p w:rsidR="00646A41" w:rsidRPr="00646A41" w:rsidRDefault="00646A41" w:rsidP="00646A41">
      <w:pPr>
        <w:jc w:val="both"/>
        <w:rPr>
          <w:rFonts w:ascii="Cambria" w:hAnsi="Cambria"/>
          <w:b/>
          <w:bCs/>
          <w:color w:val="000000" w:themeColor="text1"/>
          <w:sz w:val="24"/>
          <w:szCs w:val="24"/>
        </w:rPr>
      </w:pPr>
      <w:r w:rsidRPr="00646A41">
        <w:rPr>
          <w:rFonts w:ascii="Cambria" w:hAnsi="Cambria"/>
          <w:color w:val="000000" w:themeColor="text1"/>
          <w:sz w:val="24"/>
          <w:szCs w:val="24"/>
        </w:rPr>
        <w:t>Duration:</w:t>
      </w:r>
      <w:r w:rsidRPr="00646A41">
        <w:rPr>
          <w:rFonts w:ascii="Cambria" w:hAnsi="Cambria"/>
          <w:b/>
          <w:bCs/>
          <w:color w:val="000000" w:themeColor="text1"/>
          <w:sz w:val="24"/>
          <w:szCs w:val="24"/>
        </w:rPr>
        <w:t xml:space="preserve"> SEP2003 – AUG2004</w:t>
      </w:r>
      <w:r w:rsidRPr="00646A41">
        <w:rPr>
          <w:rFonts w:ascii="Cambria" w:hAnsi="Cambria"/>
          <w:color w:val="000000" w:themeColor="text1"/>
          <w:sz w:val="24"/>
          <w:szCs w:val="24"/>
        </w:rPr>
        <w:t xml:space="preserve"> </w:t>
      </w:r>
      <w:r w:rsidRPr="00646A41">
        <w:rPr>
          <w:rFonts w:ascii="Cambria" w:hAnsi="Cambria"/>
          <w:b/>
          <w:bCs/>
          <w:color w:val="000000" w:themeColor="text1"/>
          <w:sz w:val="24"/>
          <w:szCs w:val="24"/>
        </w:rPr>
        <w:t>(11Months)</w:t>
      </w:r>
    </w:p>
    <w:p w:rsidR="00646A41" w:rsidRPr="00646A41" w:rsidRDefault="00646A41" w:rsidP="00646A41">
      <w:pPr>
        <w:jc w:val="both"/>
        <w:rPr>
          <w:rFonts w:ascii="Cambria" w:hAnsi="Cambria"/>
          <w:color w:val="000000" w:themeColor="text1"/>
          <w:sz w:val="24"/>
          <w:szCs w:val="24"/>
        </w:rPr>
      </w:pPr>
      <w:r w:rsidRPr="00646A41">
        <w:rPr>
          <w:rFonts w:ascii="Cambria" w:hAnsi="Cambria"/>
          <w:color w:val="000000" w:themeColor="text1"/>
          <w:sz w:val="24"/>
          <w:szCs w:val="24"/>
        </w:rPr>
        <w:t xml:space="preserve">Client   </w:t>
      </w:r>
      <w:proofErr w:type="gramStart"/>
      <w:r w:rsidRPr="00646A41">
        <w:rPr>
          <w:rFonts w:ascii="Cambria" w:hAnsi="Cambria"/>
          <w:color w:val="000000" w:themeColor="text1"/>
          <w:sz w:val="24"/>
          <w:szCs w:val="24"/>
        </w:rPr>
        <w:t xml:space="preserve">  :</w:t>
      </w:r>
      <w:proofErr w:type="gramEnd"/>
      <w:r w:rsidRPr="00646A41">
        <w:rPr>
          <w:rFonts w:ascii="Cambria" w:hAnsi="Cambria"/>
          <w:b/>
          <w:bCs/>
          <w:color w:val="000000" w:themeColor="text1"/>
          <w:sz w:val="24"/>
          <w:szCs w:val="24"/>
        </w:rPr>
        <w:t xml:space="preserve"> Duncan InfoTech Ltd, Hyderabad</w:t>
      </w:r>
      <w:r w:rsidRPr="00646A41">
        <w:rPr>
          <w:rFonts w:ascii="Cambria" w:hAnsi="Cambria"/>
          <w:color w:val="000000" w:themeColor="text1"/>
          <w:sz w:val="24"/>
          <w:szCs w:val="24"/>
        </w:rPr>
        <w:t>.</w:t>
      </w:r>
    </w:p>
    <w:p w:rsidR="00646A41" w:rsidRPr="00646A41" w:rsidRDefault="00646A41" w:rsidP="00646A41">
      <w:pPr>
        <w:jc w:val="both"/>
        <w:rPr>
          <w:rFonts w:ascii="Cambria" w:hAnsi="Cambria"/>
          <w:b/>
          <w:bCs/>
          <w:color w:val="000000" w:themeColor="text1"/>
          <w:sz w:val="24"/>
          <w:szCs w:val="24"/>
        </w:rPr>
      </w:pPr>
      <w:r w:rsidRPr="00646A41">
        <w:rPr>
          <w:rFonts w:ascii="Cambria" w:hAnsi="Cambria"/>
          <w:bCs/>
          <w:color w:val="000000" w:themeColor="text1"/>
          <w:sz w:val="24"/>
          <w:szCs w:val="24"/>
        </w:rPr>
        <w:t xml:space="preserve">Role    </w:t>
      </w:r>
      <w:proofErr w:type="gramStart"/>
      <w:r w:rsidRPr="00646A41">
        <w:rPr>
          <w:rFonts w:ascii="Cambria" w:hAnsi="Cambria"/>
          <w:bCs/>
          <w:color w:val="000000" w:themeColor="text1"/>
          <w:sz w:val="24"/>
          <w:szCs w:val="24"/>
        </w:rPr>
        <w:t xml:space="preserve">  :</w:t>
      </w:r>
      <w:proofErr w:type="gramEnd"/>
      <w:r w:rsidRPr="00646A41">
        <w:rPr>
          <w:rFonts w:ascii="Cambria" w:hAnsi="Cambria"/>
          <w:b/>
          <w:bCs/>
          <w:color w:val="000000" w:themeColor="text1"/>
          <w:sz w:val="24"/>
          <w:szCs w:val="24"/>
        </w:rPr>
        <w:t xml:space="preserve">  Functional Consultant.</w:t>
      </w:r>
    </w:p>
    <w:p w:rsidR="00646A41" w:rsidRPr="00646A41" w:rsidRDefault="00646A41" w:rsidP="00646A41">
      <w:pPr>
        <w:ind w:left="-426"/>
        <w:jc w:val="both"/>
        <w:rPr>
          <w:rFonts w:ascii="Cambria" w:hAnsi="Cambria"/>
          <w:b/>
          <w:bCs/>
          <w:color w:val="000000" w:themeColor="text1"/>
          <w:sz w:val="24"/>
          <w:szCs w:val="24"/>
        </w:rPr>
      </w:pPr>
      <w:r w:rsidRPr="00646A41">
        <w:rPr>
          <w:rFonts w:ascii="Cambria" w:hAnsi="Cambria" w:cs="Tahoma"/>
          <w:b/>
          <w:bCs/>
          <w:color w:val="000000" w:themeColor="text1"/>
          <w:sz w:val="24"/>
          <w:szCs w:val="24"/>
        </w:rPr>
        <w:tab/>
      </w:r>
      <w:r w:rsidRPr="00646A41">
        <w:rPr>
          <w:rFonts w:ascii="Cambria" w:hAnsi="Cambria" w:cs="Tahoma"/>
          <w:b/>
          <w:bCs/>
          <w:color w:val="000000" w:themeColor="text1"/>
          <w:sz w:val="24"/>
          <w:szCs w:val="24"/>
        </w:rPr>
        <w:tab/>
      </w:r>
      <w:r w:rsidRPr="00646A41">
        <w:rPr>
          <w:rFonts w:ascii="Cambria" w:hAnsi="Cambria"/>
          <w:b/>
          <w:bCs/>
          <w:color w:val="000000" w:themeColor="text1"/>
          <w:sz w:val="24"/>
          <w:szCs w:val="24"/>
        </w:rPr>
        <w:t>Contribution/Role:</w:t>
      </w:r>
    </w:p>
    <w:p w:rsidR="00646A41" w:rsidRPr="00646A41" w:rsidRDefault="00646A41" w:rsidP="00646A41">
      <w:pPr>
        <w:ind w:left="-426"/>
        <w:jc w:val="both"/>
        <w:rPr>
          <w:rFonts w:ascii="Cambria" w:hAnsi="Cambria"/>
          <w:b/>
          <w:bCs/>
          <w:color w:val="000000" w:themeColor="text1"/>
          <w:sz w:val="24"/>
          <w:szCs w:val="24"/>
        </w:rPr>
      </w:pPr>
      <w:r w:rsidRPr="00646A41">
        <w:rPr>
          <w:rFonts w:ascii="Cambria" w:hAnsi="Cambria"/>
          <w:b/>
          <w:bCs/>
          <w:color w:val="000000" w:themeColor="text1"/>
          <w:sz w:val="24"/>
          <w:szCs w:val="24"/>
        </w:rPr>
        <w:tab/>
      </w:r>
      <w:r w:rsidRPr="00646A41">
        <w:rPr>
          <w:rFonts w:ascii="Cambria" w:hAnsi="Cambria"/>
          <w:b/>
          <w:bCs/>
          <w:color w:val="000000" w:themeColor="text1"/>
          <w:sz w:val="24"/>
          <w:szCs w:val="24"/>
        </w:rPr>
        <w:tab/>
        <w:t>Inventory, Purchasing Module and Order Management:</w:t>
      </w:r>
    </w:p>
    <w:p w:rsidR="00646A41" w:rsidRPr="00646A41" w:rsidRDefault="00646A41" w:rsidP="00646A41">
      <w:pPr>
        <w:numPr>
          <w:ilvl w:val="0"/>
          <w:numId w:val="40"/>
        </w:numPr>
        <w:suppressAutoHyphens w:val="0"/>
        <w:spacing w:before="0" w:after="0"/>
        <w:jc w:val="both"/>
        <w:rPr>
          <w:rFonts w:ascii="Cambria" w:hAnsi="Cambria"/>
          <w:bCs/>
          <w:color w:val="000000" w:themeColor="text1"/>
          <w:sz w:val="24"/>
          <w:szCs w:val="24"/>
        </w:rPr>
      </w:pPr>
      <w:r w:rsidRPr="00646A41">
        <w:rPr>
          <w:rFonts w:ascii="Cambria" w:hAnsi="Cambria"/>
          <w:bCs/>
          <w:color w:val="000000" w:themeColor="text1"/>
          <w:sz w:val="24"/>
          <w:szCs w:val="24"/>
        </w:rPr>
        <w:t xml:space="preserve">Designing the Approval Hierarchy Process for Approval of Purchase Requisition and Purchase Orders. Setup to Blanket Release from Min Max Planning &amp; Blanket Purchase Orders. Defining Approved Suppliers and Sourcing Rules for purchasing. Defining Taxes, Category </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Post Implementation Support. Providing End Users training to understand &amp; effective utilization of Distribution Modules.</w:t>
      </w:r>
    </w:p>
    <w:p w:rsidR="00646A41" w:rsidRDefault="00646A41" w:rsidP="00646A41">
      <w:pPr>
        <w:pStyle w:val="Heading3"/>
        <w:tabs>
          <w:tab w:val="left" w:pos="360"/>
        </w:tabs>
        <w:jc w:val="both"/>
        <w:rPr>
          <w:rFonts w:ascii="Cambria" w:hAnsi="Cambria" w:cs="Arial"/>
          <w:color w:val="000000" w:themeColor="text1"/>
        </w:rPr>
      </w:pPr>
    </w:p>
    <w:p w:rsidR="00646A41" w:rsidRDefault="00646A41" w:rsidP="00646A41">
      <w:pPr>
        <w:pStyle w:val="Heading3"/>
        <w:tabs>
          <w:tab w:val="left" w:pos="360"/>
        </w:tabs>
        <w:jc w:val="both"/>
        <w:rPr>
          <w:rFonts w:ascii="Cambria" w:hAnsi="Cambria" w:cs="Arial"/>
          <w:color w:val="000000" w:themeColor="text1"/>
        </w:rPr>
      </w:pPr>
    </w:p>
    <w:p w:rsidR="00646A41" w:rsidRPr="00646A41" w:rsidRDefault="00646A41" w:rsidP="00646A41">
      <w:pPr>
        <w:pStyle w:val="Heading3"/>
        <w:tabs>
          <w:tab w:val="left" w:pos="360"/>
        </w:tabs>
        <w:jc w:val="both"/>
        <w:rPr>
          <w:rFonts w:ascii="Cambria" w:hAnsi="Cambria" w:cs="Arial"/>
          <w:b/>
          <w:bCs/>
          <w:color w:val="000000" w:themeColor="text1"/>
          <w:u w:val="single"/>
        </w:rPr>
      </w:pPr>
      <w:r w:rsidRPr="00646A41">
        <w:rPr>
          <w:rFonts w:ascii="Cambria" w:hAnsi="Cambria" w:cs="Arial"/>
          <w:b/>
          <w:bCs/>
          <w:color w:val="000000" w:themeColor="text1"/>
          <w:u w:val="single"/>
        </w:rPr>
        <w:t>Project Details #26</w:t>
      </w:r>
    </w:p>
    <w:p w:rsidR="00646A41" w:rsidRPr="00646A41" w:rsidRDefault="00646A41" w:rsidP="00646A41">
      <w:pPr>
        <w:jc w:val="both"/>
        <w:rPr>
          <w:rFonts w:ascii="Cambria" w:hAnsi="Cambria"/>
          <w:b/>
          <w:bCs/>
          <w:color w:val="000000" w:themeColor="text1"/>
          <w:sz w:val="24"/>
          <w:szCs w:val="24"/>
        </w:rPr>
      </w:pPr>
      <w:r w:rsidRPr="00646A41">
        <w:rPr>
          <w:rFonts w:ascii="Cambria" w:hAnsi="Cambria"/>
          <w:b/>
          <w:bCs/>
          <w:color w:val="000000" w:themeColor="text1"/>
          <w:sz w:val="24"/>
          <w:szCs w:val="24"/>
        </w:rPr>
        <w:t xml:space="preserve">Worked as a Project Trainee in Polaris Software Lab Ltd, Chennai </w:t>
      </w:r>
    </w:p>
    <w:p w:rsidR="00646A41" w:rsidRPr="00646A41" w:rsidRDefault="00646A41" w:rsidP="00646A41">
      <w:pPr>
        <w:ind w:left="660" w:hanging="660"/>
        <w:jc w:val="both"/>
        <w:rPr>
          <w:rFonts w:ascii="Cambria" w:hAnsi="Cambria"/>
          <w:b/>
          <w:bCs/>
          <w:color w:val="000000" w:themeColor="text1"/>
          <w:sz w:val="24"/>
          <w:szCs w:val="24"/>
        </w:rPr>
      </w:pPr>
      <w:r w:rsidRPr="00646A41">
        <w:rPr>
          <w:rFonts w:ascii="Cambria" w:hAnsi="Cambria"/>
          <w:color w:val="000000" w:themeColor="text1"/>
          <w:sz w:val="24"/>
          <w:szCs w:val="24"/>
        </w:rPr>
        <w:t>Duration:</w:t>
      </w:r>
      <w:r w:rsidRPr="00646A41">
        <w:rPr>
          <w:rFonts w:ascii="Cambria" w:hAnsi="Cambria"/>
          <w:b/>
          <w:bCs/>
          <w:color w:val="000000" w:themeColor="text1"/>
          <w:sz w:val="24"/>
          <w:szCs w:val="24"/>
        </w:rPr>
        <w:t xml:space="preserve"> MAR2003-MAY2003 (6 Months) for my </w:t>
      </w:r>
      <w:r w:rsidR="00632672" w:rsidRPr="00646A41">
        <w:rPr>
          <w:rFonts w:ascii="Cambria" w:hAnsi="Cambria"/>
          <w:b/>
          <w:bCs/>
          <w:color w:val="000000" w:themeColor="text1"/>
          <w:sz w:val="24"/>
          <w:szCs w:val="24"/>
        </w:rPr>
        <w:t>M. Tech</w:t>
      </w:r>
      <w:r w:rsidRPr="00646A41">
        <w:rPr>
          <w:rFonts w:ascii="Cambria" w:hAnsi="Cambria"/>
          <w:b/>
          <w:bCs/>
          <w:color w:val="000000" w:themeColor="text1"/>
          <w:sz w:val="24"/>
          <w:szCs w:val="24"/>
        </w:rPr>
        <w:t xml:space="preserve"> project</w:t>
      </w:r>
    </w:p>
    <w:p w:rsidR="00646A41" w:rsidRPr="00646A41" w:rsidRDefault="00646A41" w:rsidP="00646A41">
      <w:pPr>
        <w:ind w:left="660" w:hanging="660"/>
        <w:jc w:val="both"/>
        <w:rPr>
          <w:rFonts w:ascii="Cambria" w:hAnsi="Cambria"/>
          <w:b/>
          <w:bCs/>
          <w:color w:val="000000" w:themeColor="text1"/>
          <w:sz w:val="24"/>
          <w:szCs w:val="24"/>
        </w:rPr>
      </w:pPr>
      <w:r w:rsidRPr="00646A41">
        <w:rPr>
          <w:rFonts w:ascii="Cambria" w:hAnsi="Cambria"/>
          <w:color w:val="000000" w:themeColor="text1"/>
          <w:sz w:val="24"/>
          <w:szCs w:val="24"/>
        </w:rPr>
        <w:t xml:space="preserve">Client </w:t>
      </w:r>
      <w:proofErr w:type="gramStart"/>
      <w:r w:rsidRPr="00646A41">
        <w:rPr>
          <w:rFonts w:ascii="Cambria" w:hAnsi="Cambria"/>
          <w:color w:val="000000" w:themeColor="text1"/>
          <w:sz w:val="24"/>
          <w:szCs w:val="24"/>
        </w:rPr>
        <w:t xml:space="preserve">  </w:t>
      </w:r>
      <w:r w:rsidRPr="00646A41">
        <w:rPr>
          <w:rFonts w:ascii="Cambria" w:hAnsi="Cambria"/>
          <w:b/>
          <w:bCs/>
          <w:color w:val="000000" w:themeColor="text1"/>
          <w:sz w:val="24"/>
          <w:szCs w:val="24"/>
        </w:rPr>
        <w:t>:</w:t>
      </w:r>
      <w:proofErr w:type="gramEnd"/>
      <w:r w:rsidRPr="00646A41">
        <w:rPr>
          <w:rFonts w:ascii="Cambria" w:hAnsi="Cambria"/>
          <w:b/>
          <w:bCs/>
          <w:color w:val="000000" w:themeColor="text1"/>
          <w:sz w:val="24"/>
          <w:szCs w:val="24"/>
        </w:rPr>
        <w:t xml:space="preserve"> </w:t>
      </w:r>
      <w:r w:rsidRPr="00646A41">
        <w:rPr>
          <w:rFonts w:ascii="Cambria" w:hAnsi="Cambria"/>
          <w:color w:val="000000" w:themeColor="text1"/>
          <w:sz w:val="24"/>
          <w:szCs w:val="24"/>
        </w:rPr>
        <w:t xml:space="preserve"> </w:t>
      </w:r>
      <w:r w:rsidRPr="00646A41">
        <w:rPr>
          <w:rFonts w:ascii="Cambria" w:hAnsi="Cambria"/>
          <w:b/>
          <w:bCs/>
          <w:color w:val="000000" w:themeColor="text1"/>
          <w:sz w:val="24"/>
          <w:szCs w:val="24"/>
        </w:rPr>
        <w:t>Sechnsoy (Banking Project), Japan</w:t>
      </w:r>
      <w:r w:rsidRPr="00646A41">
        <w:rPr>
          <w:rFonts w:ascii="Cambria" w:hAnsi="Cambria"/>
          <w:color w:val="000000" w:themeColor="text1"/>
          <w:sz w:val="24"/>
          <w:szCs w:val="24"/>
        </w:rPr>
        <w:t>.</w:t>
      </w:r>
    </w:p>
    <w:p w:rsidR="00646A41" w:rsidRDefault="00646A41" w:rsidP="00646A41">
      <w:pPr>
        <w:pStyle w:val="Heading3"/>
        <w:tabs>
          <w:tab w:val="left" w:pos="360"/>
        </w:tabs>
        <w:jc w:val="both"/>
        <w:rPr>
          <w:rFonts w:ascii="Cambria" w:hAnsi="Cambria" w:cs="Arial"/>
          <w:color w:val="000000" w:themeColor="text1"/>
        </w:rPr>
      </w:pPr>
    </w:p>
    <w:p w:rsidR="00646A41" w:rsidRDefault="00646A41" w:rsidP="00646A41">
      <w:pPr>
        <w:pStyle w:val="Heading3"/>
        <w:tabs>
          <w:tab w:val="left" w:pos="360"/>
        </w:tabs>
        <w:jc w:val="both"/>
        <w:rPr>
          <w:rFonts w:ascii="Cambria" w:hAnsi="Cambria" w:cs="Arial"/>
          <w:color w:val="000000" w:themeColor="text1"/>
        </w:rPr>
      </w:pPr>
    </w:p>
    <w:p w:rsidR="00646A41" w:rsidRPr="00646A41" w:rsidRDefault="00646A41" w:rsidP="00646A41">
      <w:pPr>
        <w:pStyle w:val="Heading3"/>
        <w:tabs>
          <w:tab w:val="left" w:pos="360"/>
        </w:tabs>
        <w:jc w:val="both"/>
        <w:rPr>
          <w:rFonts w:ascii="Cambria" w:hAnsi="Cambria" w:cs="Arial"/>
          <w:b/>
          <w:bCs/>
          <w:color w:val="000000" w:themeColor="text1"/>
          <w:u w:val="single"/>
        </w:rPr>
      </w:pPr>
      <w:r w:rsidRPr="00646A41">
        <w:rPr>
          <w:rFonts w:ascii="Cambria" w:hAnsi="Cambria" w:cs="Arial"/>
          <w:b/>
          <w:bCs/>
          <w:color w:val="000000" w:themeColor="text1"/>
          <w:u w:val="single"/>
        </w:rPr>
        <w:t>Project Details #27</w:t>
      </w:r>
    </w:p>
    <w:p w:rsidR="00646A41" w:rsidRPr="00646A41" w:rsidRDefault="00646A41" w:rsidP="00646A41">
      <w:pPr>
        <w:pStyle w:val="Heading3"/>
        <w:tabs>
          <w:tab w:val="left" w:pos="360"/>
        </w:tabs>
        <w:jc w:val="both"/>
        <w:rPr>
          <w:rFonts w:ascii="Cambria" w:hAnsi="Cambria" w:cs="Arial"/>
          <w:b/>
          <w:bCs/>
          <w:color w:val="000000" w:themeColor="text1"/>
        </w:rPr>
      </w:pPr>
      <w:r w:rsidRPr="00646A41">
        <w:rPr>
          <w:rFonts w:ascii="Cambria" w:hAnsi="Cambria" w:cs="Arial"/>
          <w:b/>
          <w:bCs/>
          <w:color w:val="000000" w:themeColor="text1"/>
          <w:lang w:eastAsia="en-US"/>
        </w:rPr>
        <w:t>Company:</w:t>
      </w:r>
      <w:r w:rsidRPr="00646A41">
        <w:rPr>
          <w:rFonts w:ascii="Cambria" w:hAnsi="Cambria" w:cs="Arial"/>
          <w:b/>
          <w:bCs/>
          <w:color w:val="000000" w:themeColor="text1"/>
        </w:rPr>
        <w:t xml:space="preserve"> Manohar Engineering Industry, Hyderabad.</w:t>
      </w:r>
    </w:p>
    <w:p w:rsidR="00646A41" w:rsidRPr="00646A41" w:rsidRDefault="00646A41" w:rsidP="00646A41">
      <w:pPr>
        <w:tabs>
          <w:tab w:val="left" w:pos="630"/>
        </w:tabs>
        <w:jc w:val="both"/>
        <w:rPr>
          <w:rFonts w:ascii="Cambria" w:hAnsi="Cambria"/>
          <w:b/>
          <w:bCs/>
          <w:color w:val="000000" w:themeColor="text1"/>
          <w:sz w:val="24"/>
          <w:szCs w:val="24"/>
        </w:rPr>
      </w:pPr>
      <w:r w:rsidRPr="00646A41">
        <w:rPr>
          <w:rFonts w:ascii="Cambria" w:hAnsi="Cambria"/>
          <w:color w:val="000000" w:themeColor="text1"/>
          <w:sz w:val="24"/>
          <w:szCs w:val="24"/>
        </w:rPr>
        <w:t>Duration:</w:t>
      </w:r>
      <w:r w:rsidRPr="00646A41">
        <w:rPr>
          <w:rFonts w:ascii="Cambria" w:hAnsi="Cambria"/>
          <w:b/>
          <w:bCs/>
          <w:color w:val="000000" w:themeColor="text1"/>
          <w:sz w:val="24"/>
          <w:szCs w:val="24"/>
        </w:rPr>
        <w:t xml:space="preserve"> AUG1997 –AUG2001 (4Years)</w:t>
      </w:r>
    </w:p>
    <w:p w:rsidR="00646A41" w:rsidRPr="00646A41" w:rsidRDefault="00646A41" w:rsidP="00646A41">
      <w:pPr>
        <w:tabs>
          <w:tab w:val="left" w:pos="630"/>
        </w:tabs>
        <w:jc w:val="both"/>
        <w:rPr>
          <w:rFonts w:ascii="Cambria" w:hAnsi="Cambria"/>
          <w:b/>
          <w:bCs/>
          <w:color w:val="000000" w:themeColor="text1"/>
          <w:sz w:val="24"/>
          <w:szCs w:val="24"/>
        </w:rPr>
      </w:pPr>
      <w:r w:rsidRPr="00646A41">
        <w:rPr>
          <w:rFonts w:ascii="Cambria" w:hAnsi="Cambria"/>
          <w:bCs/>
          <w:color w:val="000000" w:themeColor="text1"/>
          <w:sz w:val="24"/>
          <w:szCs w:val="24"/>
        </w:rPr>
        <w:t xml:space="preserve">Role    </w:t>
      </w:r>
      <w:proofErr w:type="gramStart"/>
      <w:r w:rsidRPr="00646A41">
        <w:rPr>
          <w:rFonts w:ascii="Cambria" w:hAnsi="Cambria"/>
          <w:bCs/>
          <w:color w:val="000000" w:themeColor="text1"/>
          <w:sz w:val="24"/>
          <w:szCs w:val="24"/>
        </w:rPr>
        <w:t xml:space="preserve">  :</w:t>
      </w:r>
      <w:proofErr w:type="gramEnd"/>
      <w:r w:rsidRPr="00646A41">
        <w:rPr>
          <w:rFonts w:ascii="Cambria" w:hAnsi="Cambria"/>
          <w:bCs/>
          <w:color w:val="000000" w:themeColor="text1"/>
          <w:sz w:val="24"/>
          <w:szCs w:val="24"/>
        </w:rPr>
        <w:t xml:space="preserve"> </w:t>
      </w:r>
      <w:r w:rsidRPr="00646A41">
        <w:rPr>
          <w:rFonts w:ascii="Cambria" w:hAnsi="Cambria"/>
          <w:b/>
          <w:bCs/>
          <w:color w:val="000000" w:themeColor="text1"/>
          <w:sz w:val="24"/>
          <w:szCs w:val="24"/>
        </w:rPr>
        <w:t xml:space="preserve"> Sr. Production Engineer</w:t>
      </w:r>
    </w:p>
    <w:p w:rsidR="00646A41" w:rsidRPr="00646A41" w:rsidRDefault="00646A41" w:rsidP="00646A41">
      <w:pPr>
        <w:pStyle w:val="NormalTahoma"/>
        <w:numPr>
          <w:ilvl w:val="0"/>
          <w:numId w:val="39"/>
        </w:numPr>
        <w:rPr>
          <w:rFonts w:ascii="Cambria" w:hAnsi="Cambria"/>
          <w:bCs/>
          <w:color w:val="000000" w:themeColor="text1"/>
          <w:sz w:val="24"/>
          <w:szCs w:val="24"/>
        </w:rPr>
      </w:pPr>
      <w:r w:rsidRPr="00646A41">
        <w:rPr>
          <w:rFonts w:ascii="Cambria" w:hAnsi="Cambria"/>
          <w:bCs/>
          <w:color w:val="000000" w:themeColor="text1"/>
          <w:sz w:val="24"/>
          <w:szCs w:val="24"/>
        </w:rPr>
        <w:t>Production Experience in Foundry, Casting Tractors Housings, Gear Box Houses</w:t>
      </w:r>
    </w:p>
    <w:p w:rsidR="00646A41" w:rsidRPr="00646A41" w:rsidRDefault="00646A41" w:rsidP="00646A41">
      <w:pPr>
        <w:pStyle w:val="NormalTahoma"/>
        <w:ind w:firstLine="0"/>
        <w:rPr>
          <w:rFonts w:ascii="Cambria" w:hAnsi="Cambria"/>
          <w:bCs/>
          <w:color w:val="000000" w:themeColor="text1"/>
          <w:sz w:val="24"/>
          <w:szCs w:val="24"/>
        </w:rPr>
      </w:pPr>
      <w:r w:rsidRPr="00646A41">
        <w:rPr>
          <w:rFonts w:ascii="Cambria" w:hAnsi="Cambria"/>
          <w:bCs/>
          <w:color w:val="000000" w:themeColor="text1"/>
          <w:sz w:val="24"/>
          <w:szCs w:val="24"/>
        </w:rPr>
        <w:t xml:space="preserve">Clutches etc., Production planning, Maintenance Plant and Quality control </w:t>
      </w:r>
      <w:r w:rsidRPr="00646A41">
        <w:rPr>
          <w:rFonts w:ascii="Cambria" w:hAnsi="Cambria"/>
          <w:bCs/>
          <w:color w:val="000000" w:themeColor="text1"/>
          <w:sz w:val="24"/>
          <w:szCs w:val="24"/>
          <w:lang w:val="en-US"/>
        </w:rPr>
        <w:t xml:space="preserve"> .</w:t>
      </w:r>
      <w:r w:rsidRPr="00646A41">
        <w:rPr>
          <w:rFonts w:ascii="Cambria" w:hAnsi="Cambria"/>
          <w:bCs/>
          <w:color w:val="000000" w:themeColor="text1"/>
          <w:sz w:val="24"/>
          <w:szCs w:val="24"/>
        </w:rPr>
        <w:t xml:space="preserve">Material Procurement – Purchasing, Analysis and Ordering. (Huge Quantum – Very few were Outsourced Material with and without agreement. Material Distributions Across </w:t>
      </w:r>
      <w:r w:rsidRPr="00646A41">
        <w:rPr>
          <w:rFonts w:ascii="Cambria" w:hAnsi="Cambria"/>
          <w:bCs/>
          <w:color w:val="000000" w:themeColor="text1"/>
          <w:sz w:val="24"/>
          <w:szCs w:val="24"/>
        </w:rPr>
        <w:lastRenderedPageBreak/>
        <w:t xml:space="preserve">many Onsite Manufacturing Locations. Material Stocking – Maintaining Material updated Ledgers </w:t>
      </w:r>
    </w:p>
    <w:p w:rsidR="00BA2384" w:rsidRPr="00646A41" w:rsidRDefault="00BA2384" w:rsidP="00646A41">
      <w:pPr>
        <w:tabs>
          <w:tab w:val="left" w:pos="270"/>
          <w:tab w:val="left" w:pos="360"/>
          <w:tab w:val="left" w:pos="720"/>
        </w:tabs>
        <w:spacing w:before="0" w:after="0"/>
        <w:jc w:val="both"/>
        <w:rPr>
          <w:rFonts w:ascii="Cambria" w:hAnsi="Cambria" w:cs="Times New Roman"/>
          <w:color w:val="000000" w:themeColor="text1"/>
          <w:sz w:val="24"/>
          <w:szCs w:val="24"/>
        </w:rPr>
      </w:pPr>
    </w:p>
    <w:sectPr w:rsidR="00BA2384" w:rsidRPr="00646A4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3522" w:rsidRDefault="00773522" w:rsidP="00DC47BE">
      <w:pPr>
        <w:spacing w:before="0" w:after="0"/>
      </w:pPr>
      <w:r>
        <w:separator/>
      </w:r>
    </w:p>
  </w:endnote>
  <w:endnote w:type="continuationSeparator" w:id="0">
    <w:p w:rsidR="00773522" w:rsidRDefault="00773522" w:rsidP="00DC47B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3522" w:rsidRDefault="00773522" w:rsidP="00DC47BE">
      <w:pPr>
        <w:spacing w:before="0" w:after="0"/>
      </w:pPr>
      <w:r>
        <w:separator/>
      </w:r>
    </w:p>
  </w:footnote>
  <w:footnote w:type="continuationSeparator" w:id="0">
    <w:p w:rsidR="00773522" w:rsidRDefault="00773522" w:rsidP="00DC47B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47BE" w:rsidRDefault="00DC47BE">
    <w:pPr>
      <w:pStyle w:val="Header"/>
    </w:pPr>
    <w:r>
      <w:rPr>
        <w:noProof/>
      </w:rPr>
      <w:drawing>
        <wp:inline distT="0" distB="0" distL="0" distR="0" wp14:anchorId="74D9E86E" wp14:editId="66B6BB78">
          <wp:extent cx="885825" cy="714375"/>
          <wp:effectExtent l="0" t="0" r="9525" b="9525"/>
          <wp:docPr id="1" name="Picture 1" descr="cid:image001.png@01D4B577.EB0B0290"/>
          <wp:cNvGraphicFramePr/>
          <a:graphic xmlns:a="http://schemas.openxmlformats.org/drawingml/2006/main">
            <a:graphicData uri="http://schemas.openxmlformats.org/drawingml/2006/picture">
              <pic:pic xmlns:pic="http://schemas.openxmlformats.org/drawingml/2006/picture">
                <pic:nvPicPr>
                  <pic:cNvPr id="1" name="Picture 1" descr="cid:image001.png@01D4B577.EB0B029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7143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numFmt w:val="bullet"/>
      <w:lvlText w:val=""/>
      <w:lvlJc w:val="left"/>
      <w:pPr>
        <w:tabs>
          <w:tab w:val="num" w:pos="1080"/>
        </w:tabs>
        <w:ind w:left="1080" w:hanging="1080"/>
      </w:pPr>
      <w:rPr>
        <w:rFonts w:ascii="Wingdings" w:hAnsi="Wingdings" w:cs="Symbol"/>
        <w:sz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2" w15:restartNumberingAfterBreak="0">
    <w:nsid w:val="00000003"/>
    <w:multiLevelType w:val="multilevel"/>
    <w:tmpl w:val="00000003"/>
    <w:lvl w:ilvl="0">
      <w:start w:val="1"/>
      <w:numFmt w:val="bullet"/>
      <w:lvlText w:val=""/>
      <w:lvlJc w:val="left"/>
      <w:pPr>
        <w:tabs>
          <w:tab w:val="num" w:pos="0"/>
        </w:tabs>
        <w:ind w:left="720" w:hanging="360"/>
      </w:pPr>
      <w:rPr>
        <w:rFonts w:ascii="Wingdings" w:hAnsi="Wingdings"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Symbol"/>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Symbol"/>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Symbol"/>
      </w:rPr>
    </w:lvl>
  </w:abstractNum>
  <w:abstractNum w:abstractNumId="3" w15:restartNumberingAfterBreak="0">
    <w:nsid w:val="04572141"/>
    <w:multiLevelType w:val="hybridMultilevel"/>
    <w:tmpl w:val="D3364290"/>
    <w:lvl w:ilvl="0" w:tplc="04090003">
      <w:start w:val="1"/>
      <w:numFmt w:val="bullet"/>
      <w:lvlText w:val="o"/>
      <w:lvlJc w:val="left"/>
      <w:pPr>
        <w:ind w:left="540" w:hanging="360"/>
      </w:pPr>
      <w:rPr>
        <w:rFonts w:ascii="Courier New" w:hAnsi="Courier New" w:cs="Courier New"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0A92452A"/>
    <w:multiLevelType w:val="hybridMultilevel"/>
    <w:tmpl w:val="3DA08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4149B7"/>
    <w:multiLevelType w:val="hybridMultilevel"/>
    <w:tmpl w:val="6CC2E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5B51D8"/>
    <w:multiLevelType w:val="hybridMultilevel"/>
    <w:tmpl w:val="1788226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18121376"/>
    <w:multiLevelType w:val="hybridMultilevel"/>
    <w:tmpl w:val="B9E065C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199823F6"/>
    <w:multiLevelType w:val="multilevel"/>
    <w:tmpl w:val="6BEE0574"/>
    <w:lvl w:ilvl="0">
      <w:start w:val="1"/>
      <w:numFmt w:val="bullet"/>
      <w:lvlText w:val=""/>
      <w:lvlJc w:val="left"/>
      <w:pPr>
        <w:tabs>
          <w:tab w:val="num" w:pos="1080"/>
        </w:tabs>
        <w:ind w:left="1080" w:hanging="108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9" w15:restartNumberingAfterBreak="0">
    <w:nsid w:val="1D3C4748"/>
    <w:multiLevelType w:val="hybridMultilevel"/>
    <w:tmpl w:val="C7349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EB64C1"/>
    <w:multiLevelType w:val="multilevel"/>
    <w:tmpl w:val="213A21F2"/>
    <w:lvl w:ilvl="0">
      <w:start w:val="1"/>
      <w:numFmt w:val="bullet"/>
      <w:lvlText w:val=""/>
      <w:lvlJc w:val="left"/>
      <w:pPr>
        <w:tabs>
          <w:tab w:val="num" w:pos="1080"/>
        </w:tabs>
        <w:ind w:left="1080" w:hanging="108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11" w15:restartNumberingAfterBreak="0">
    <w:nsid w:val="1E317D8F"/>
    <w:multiLevelType w:val="hybridMultilevel"/>
    <w:tmpl w:val="3CB439F8"/>
    <w:lvl w:ilvl="0" w:tplc="04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1BA0824"/>
    <w:multiLevelType w:val="hybridMultilevel"/>
    <w:tmpl w:val="1F462E3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221367E2"/>
    <w:multiLevelType w:val="hybridMultilevel"/>
    <w:tmpl w:val="27F0661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4" w15:restartNumberingAfterBreak="0">
    <w:nsid w:val="2417300F"/>
    <w:multiLevelType w:val="hybridMultilevel"/>
    <w:tmpl w:val="D4ECE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F544B9"/>
    <w:multiLevelType w:val="hybridMultilevel"/>
    <w:tmpl w:val="49BE681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6" w15:restartNumberingAfterBreak="0">
    <w:nsid w:val="35D86705"/>
    <w:multiLevelType w:val="hybridMultilevel"/>
    <w:tmpl w:val="12C8BE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41025B"/>
    <w:multiLevelType w:val="hybridMultilevel"/>
    <w:tmpl w:val="189A4874"/>
    <w:lvl w:ilvl="0" w:tplc="FFFFFFFF">
      <w:numFmt w:val="bullet"/>
      <w:lvlText w:val="•"/>
      <w:lvlJc w:val="left"/>
      <w:pPr>
        <w:ind w:left="1800" w:hanging="360"/>
      </w:pPr>
      <w:rPr>
        <w:rFonts w:ascii="Times New Roman" w:eastAsia="Times New Roman" w:hAnsi="Times New Roman"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 w15:restartNumberingAfterBreak="0">
    <w:nsid w:val="3DD562DD"/>
    <w:multiLevelType w:val="hybridMultilevel"/>
    <w:tmpl w:val="31AC175A"/>
    <w:lvl w:ilvl="0" w:tplc="FFFFFFFF">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00B26B1"/>
    <w:multiLevelType w:val="hybridMultilevel"/>
    <w:tmpl w:val="6DBAE4F0"/>
    <w:lvl w:ilvl="0" w:tplc="04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02C2012"/>
    <w:multiLevelType w:val="multilevel"/>
    <w:tmpl w:val="1610CCCA"/>
    <w:lvl w:ilvl="0">
      <w:start w:val="1"/>
      <w:numFmt w:val="bullet"/>
      <w:lvlText w:val=""/>
      <w:lvlJc w:val="left"/>
      <w:pPr>
        <w:tabs>
          <w:tab w:val="num" w:pos="1080"/>
        </w:tabs>
        <w:ind w:left="1080" w:hanging="108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21" w15:restartNumberingAfterBreak="0">
    <w:nsid w:val="43F25D27"/>
    <w:multiLevelType w:val="hybridMultilevel"/>
    <w:tmpl w:val="B8622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5C2EB8"/>
    <w:multiLevelType w:val="hybridMultilevel"/>
    <w:tmpl w:val="03CE598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3" w15:restartNumberingAfterBreak="0">
    <w:nsid w:val="48936902"/>
    <w:multiLevelType w:val="hybridMultilevel"/>
    <w:tmpl w:val="7E60975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4" w15:restartNumberingAfterBreak="0">
    <w:nsid w:val="4BEA1ECA"/>
    <w:multiLevelType w:val="hybridMultilevel"/>
    <w:tmpl w:val="DF64AA72"/>
    <w:lvl w:ilvl="0" w:tplc="FFFFFFFF">
      <w:numFmt w:val="bullet"/>
      <w:lvlText w:val="•"/>
      <w:lvlJc w:val="left"/>
      <w:pPr>
        <w:ind w:left="2160" w:hanging="360"/>
      </w:pPr>
      <w:rPr>
        <w:rFonts w:ascii="Times New Roman" w:eastAsia="Times New Roman" w:hAnsi="Times New Roman"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5" w15:restartNumberingAfterBreak="0">
    <w:nsid w:val="5D4B3EB1"/>
    <w:multiLevelType w:val="hybridMultilevel"/>
    <w:tmpl w:val="BE0421D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5D9C0623"/>
    <w:multiLevelType w:val="hybridMultilevel"/>
    <w:tmpl w:val="260E5D84"/>
    <w:lvl w:ilvl="0" w:tplc="04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3EE5C43"/>
    <w:multiLevelType w:val="hybridMultilevel"/>
    <w:tmpl w:val="67F8EB2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8" w15:restartNumberingAfterBreak="0">
    <w:nsid w:val="65665699"/>
    <w:multiLevelType w:val="multilevel"/>
    <w:tmpl w:val="6BEE0574"/>
    <w:lvl w:ilvl="0">
      <w:start w:val="1"/>
      <w:numFmt w:val="bullet"/>
      <w:lvlText w:val=""/>
      <w:lvlJc w:val="left"/>
      <w:pPr>
        <w:tabs>
          <w:tab w:val="num" w:pos="1080"/>
        </w:tabs>
        <w:ind w:left="1080" w:hanging="108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29" w15:restartNumberingAfterBreak="0">
    <w:nsid w:val="65FE187E"/>
    <w:multiLevelType w:val="hybridMultilevel"/>
    <w:tmpl w:val="3EDE44C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30" w15:restartNumberingAfterBreak="0">
    <w:nsid w:val="69D739A6"/>
    <w:multiLevelType w:val="hybridMultilevel"/>
    <w:tmpl w:val="8D8E0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D44DD8"/>
    <w:multiLevelType w:val="hybridMultilevel"/>
    <w:tmpl w:val="59600E9A"/>
    <w:lvl w:ilvl="0" w:tplc="8EBE82F4">
      <w:start w:val="1"/>
      <w:numFmt w:val="bullet"/>
      <w:lvlText w:val=""/>
      <w:lvlJc w:val="left"/>
      <w:pPr>
        <w:tabs>
          <w:tab w:val="num" w:pos="720"/>
        </w:tabs>
        <w:ind w:left="720" w:hanging="360"/>
      </w:pPr>
      <w:rPr>
        <w:rFonts w:ascii="Symbol" w:hAnsi="Symbol" w:hint="default"/>
        <w:shd w:val="clear" w:color="auto" w:fil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EBB5CB8"/>
    <w:multiLevelType w:val="hybridMultilevel"/>
    <w:tmpl w:val="9F6C863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3" w15:restartNumberingAfterBreak="0">
    <w:nsid w:val="6F1E0EA7"/>
    <w:multiLevelType w:val="hybridMultilevel"/>
    <w:tmpl w:val="B10C997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4" w15:restartNumberingAfterBreak="0">
    <w:nsid w:val="71C56EFC"/>
    <w:multiLevelType w:val="multilevel"/>
    <w:tmpl w:val="6BEE0574"/>
    <w:lvl w:ilvl="0">
      <w:start w:val="1"/>
      <w:numFmt w:val="bullet"/>
      <w:lvlText w:val=""/>
      <w:lvlJc w:val="left"/>
      <w:pPr>
        <w:tabs>
          <w:tab w:val="num" w:pos="1080"/>
        </w:tabs>
        <w:ind w:left="1080" w:hanging="108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35" w15:restartNumberingAfterBreak="0">
    <w:nsid w:val="73280CB4"/>
    <w:multiLevelType w:val="hybridMultilevel"/>
    <w:tmpl w:val="27F2F37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6" w15:restartNumberingAfterBreak="0">
    <w:nsid w:val="75836416"/>
    <w:multiLevelType w:val="hybridMultilevel"/>
    <w:tmpl w:val="B968424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7" w15:restartNumberingAfterBreak="0">
    <w:nsid w:val="76F90A21"/>
    <w:multiLevelType w:val="multilevel"/>
    <w:tmpl w:val="6BEE0574"/>
    <w:lvl w:ilvl="0">
      <w:start w:val="1"/>
      <w:numFmt w:val="bullet"/>
      <w:lvlText w:val=""/>
      <w:lvlJc w:val="left"/>
      <w:pPr>
        <w:tabs>
          <w:tab w:val="num" w:pos="1080"/>
        </w:tabs>
        <w:ind w:left="1080" w:hanging="108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38" w15:restartNumberingAfterBreak="0">
    <w:nsid w:val="79C2694D"/>
    <w:multiLevelType w:val="hybridMultilevel"/>
    <w:tmpl w:val="169A4F3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9" w15:restartNumberingAfterBreak="0">
    <w:nsid w:val="7E75333A"/>
    <w:multiLevelType w:val="multilevel"/>
    <w:tmpl w:val="6BEE0574"/>
    <w:lvl w:ilvl="0">
      <w:start w:val="1"/>
      <w:numFmt w:val="bullet"/>
      <w:lvlText w:val=""/>
      <w:lvlJc w:val="left"/>
      <w:pPr>
        <w:tabs>
          <w:tab w:val="num" w:pos="1080"/>
        </w:tabs>
        <w:ind w:left="1080" w:hanging="108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num w:numId="1">
    <w:abstractNumId w:val="18"/>
  </w:num>
  <w:num w:numId="2">
    <w:abstractNumId w:val="0"/>
  </w:num>
  <w:num w:numId="3">
    <w:abstractNumId w:val="2"/>
  </w:num>
  <w:num w:numId="4">
    <w:abstractNumId w:val="24"/>
  </w:num>
  <w:num w:numId="5">
    <w:abstractNumId w:val="23"/>
  </w:num>
  <w:num w:numId="6">
    <w:abstractNumId w:val="1"/>
  </w:num>
  <w:num w:numId="7">
    <w:abstractNumId w:val="6"/>
  </w:num>
  <w:num w:numId="8">
    <w:abstractNumId w:val="33"/>
  </w:num>
  <w:num w:numId="9">
    <w:abstractNumId w:val="25"/>
  </w:num>
  <w:num w:numId="10">
    <w:abstractNumId w:val="15"/>
  </w:num>
  <w:num w:numId="11">
    <w:abstractNumId w:val="22"/>
  </w:num>
  <w:num w:numId="12">
    <w:abstractNumId w:val="5"/>
  </w:num>
  <w:num w:numId="13">
    <w:abstractNumId w:val="4"/>
  </w:num>
  <w:num w:numId="14">
    <w:abstractNumId w:val="27"/>
  </w:num>
  <w:num w:numId="15">
    <w:abstractNumId w:val="21"/>
  </w:num>
  <w:num w:numId="16">
    <w:abstractNumId w:val="17"/>
  </w:num>
  <w:num w:numId="17">
    <w:abstractNumId w:val="38"/>
  </w:num>
  <w:num w:numId="18">
    <w:abstractNumId w:val="12"/>
  </w:num>
  <w:num w:numId="19">
    <w:abstractNumId w:val="35"/>
  </w:num>
  <w:num w:numId="20">
    <w:abstractNumId w:val="7"/>
  </w:num>
  <w:num w:numId="21">
    <w:abstractNumId w:val="3"/>
  </w:num>
  <w:num w:numId="22">
    <w:abstractNumId w:val="37"/>
  </w:num>
  <w:num w:numId="23">
    <w:abstractNumId w:val="39"/>
  </w:num>
  <w:num w:numId="24">
    <w:abstractNumId w:val="34"/>
  </w:num>
  <w:num w:numId="25">
    <w:abstractNumId w:val="28"/>
  </w:num>
  <w:num w:numId="26">
    <w:abstractNumId w:val="8"/>
  </w:num>
  <w:num w:numId="27">
    <w:abstractNumId w:val="32"/>
  </w:num>
  <w:num w:numId="28">
    <w:abstractNumId w:val="14"/>
  </w:num>
  <w:num w:numId="29">
    <w:abstractNumId w:val="9"/>
  </w:num>
  <w:num w:numId="30">
    <w:abstractNumId w:val="36"/>
  </w:num>
  <w:num w:numId="31">
    <w:abstractNumId w:val="30"/>
  </w:num>
  <w:num w:numId="32">
    <w:abstractNumId w:val="10"/>
  </w:num>
  <w:num w:numId="33">
    <w:abstractNumId w:val="13"/>
  </w:num>
  <w:num w:numId="34">
    <w:abstractNumId w:val="20"/>
  </w:num>
  <w:num w:numId="35">
    <w:abstractNumId w:val="29"/>
  </w:num>
  <w:num w:numId="36">
    <w:abstractNumId w:val="16"/>
  </w:num>
  <w:num w:numId="37">
    <w:abstractNumId w:val="19"/>
  </w:num>
  <w:num w:numId="38">
    <w:abstractNumId w:val="26"/>
  </w:num>
  <w:num w:numId="39">
    <w:abstractNumId w:val="31"/>
  </w:num>
  <w:num w:numId="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7BE"/>
    <w:rsid w:val="001223EF"/>
    <w:rsid w:val="0012240A"/>
    <w:rsid w:val="001434B6"/>
    <w:rsid w:val="001C3B11"/>
    <w:rsid w:val="00234AD9"/>
    <w:rsid w:val="00367D1D"/>
    <w:rsid w:val="003A13B4"/>
    <w:rsid w:val="00424861"/>
    <w:rsid w:val="00535E88"/>
    <w:rsid w:val="00632672"/>
    <w:rsid w:val="00646A41"/>
    <w:rsid w:val="006F5305"/>
    <w:rsid w:val="00773522"/>
    <w:rsid w:val="00820AED"/>
    <w:rsid w:val="008E05B6"/>
    <w:rsid w:val="00B75725"/>
    <w:rsid w:val="00BA2384"/>
    <w:rsid w:val="00BA4DE3"/>
    <w:rsid w:val="00BA7321"/>
    <w:rsid w:val="00C25360"/>
    <w:rsid w:val="00CF5538"/>
    <w:rsid w:val="00DC47BE"/>
    <w:rsid w:val="00E93687"/>
    <w:rsid w:val="00F72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o:shapelayout v:ext="edit">
      <o:idmap v:ext="edit" data="1"/>
    </o:shapelayout>
  </w:shapeDefaults>
  <w:decimalSymbol w:val="."/>
  <w:listSeparator w:val=","/>
  <w14:docId w14:val="49397D93"/>
  <w15:chartTrackingRefBased/>
  <w15:docId w15:val="{9E6BAC4F-B09B-45E4-9C50-458313C5D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7BE"/>
    <w:pPr>
      <w:suppressAutoHyphens/>
      <w:spacing w:before="40" w:after="40" w:line="240" w:lineRule="auto"/>
    </w:pPr>
    <w:rPr>
      <w:rFonts w:ascii="Arial" w:eastAsia="Times New Roman" w:hAnsi="Arial" w:cs="Arial"/>
      <w:sz w:val="18"/>
      <w:szCs w:val="20"/>
      <w:lang w:eastAsia="zh-CN"/>
    </w:rPr>
  </w:style>
  <w:style w:type="paragraph" w:styleId="Heading3">
    <w:name w:val="heading 3"/>
    <w:basedOn w:val="Normal"/>
    <w:next w:val="Normal"/>
    <w:link w:val="Heading3Char"/>
    <w:uiPriority w:val="9"/>
    <w:semiHidden/>
    <w:unhideWhenUsed/>
    <w:qFormat/>
    <w:rsid w:val="008E05B6"/>
    <w:pPr>
      <w:keepNext/>
      <w:keepLines/>
      <w:spacing w:after="0"/>
      <w:outlineLvl w:val="2"/>
    </w:pPr>
    <w:rPr>
      <w:rFonts w:asciiTheme="majorHAnsi" w:eastAsiaTheme="majorEastAsia" w:hAnsiTheme="majorHAnsi" w:cstheme="majorBidi"/>
      <w:color w:val="1F3763" w:themeColor="accent1" w:themeShade="7F"/>
      <w:sz w:val="24"/>
      <w:szCs w:val="24"/>
    </w:rPr>
  </w:style>
  <w:style w:type="paragraph" w:styleId="Heading8">
    <w:name w:val="heading 8"/>
    <w:next w:val="Normal"/>
    <w:link w:val="Heading8Char"/>
    <w:qFormat/>
    <w:rsid w:val="00DC47BE"/>
    <w:pPr>
      <w:numPr>
        <w:ilvl w:val="7"/>
        <w:numId w:val="2"/>
      </w:numPr>
      <w:suppressAutoHyphens/>
      <w:spacing w:before="240" w:after="60" w:line="240" w:lineRule="auto"/>
      <w:outlineLvl w:val="7"/>
    </w:pPr>
    <w:rPr>
      <w:rFonts w:ascii="Times New Roman" w:eastAsia="Times New Roman" w:hAnsi="Times New Roman" w:cs="Times New Roman"/>
      <w:i/>
      <w:sz w:val="24"/>
      <w:szCs w:val="20"/>
      <w:lang w:val="en-IN"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47BE"/>
    <w:pPr>
      <w:tabs>
        <w:tab w:val="center" w:pos="4680"/>
        <w:tab w:val="right" w:pos="9360"/>
      </w:tabs>
      <w:spacing w:before="0" w:after="0"/>
    </w:pPr>
  </w:style>
  <w:style w:type="character" w:customStyle="1" w:styleId="HeaderChar">
    <w:name w:val="Header Char"/>
    <w:basedOn w:val="DefaultParagraphFont"/>
    <w:link w:val="Header"/>
    <w:uiPriority w:val="99"/>
    <w:rsid w:val="00DC47BE"/>
    <w:rPr>
      <w:rFonts w:ascii="Arial" w:eastAsia="Times New Roman" w:hAnsi="Arial" w:cs="Arial"/>
      <w:sz w:val="18"/>
      <w:szCs w:val="20"/>
      <w:lang w:eastAsia="zh-CN"/>
    </w:rPr>
  </w:style>
  <w:style w:type="paragraph" w:styleId="Footer">
    <w:name w:val="footer"/>
    <w:basedOn w:val="Normal"/>
    <w:link w:val="FooterChar"/>
    <w:uiPriority w:val="99"/>
    <w:unhideWhenUsed/>
    <w:rsid w:val="00DC47BE"/>
    <w:pPr>
      <w:tabs>
        <w:tab w:val="center" w:pos="4680"/>
        <w:tab w:val="right" w:pos="9360"/>
      </w:tabs>
      <w:spacing w:before="0" w:after="0"/>
    </w:pPr>
  </w:style>
  <w:style w:type="character" w:customStyle="1" w:styleId="FooterChar">
    <w:name w:val="Footer Char"/>
    <w:basedOn w:val="DefaultParagraphFont"/>
    <w:link w:val="Footer"/>
    <w:uiPriority w:val="99"/>
    <w:rsid w:val="00DC47BE"/>
    <w:rPr>
      <w:rFonts w:ascii="Arial" w:eastAsia="Times New Roman" w:hAnsi="Arial" w:cs="Arial"/>
      <w:sz w:val="18"/>
      <w:szCs w:val="20"/>
      <w:lang w:eastAsia="zh-CN"/>
    </w:rPr>
  </w:style>
  <w:style w:type="paragraph" w:styleId="BalloonText">
    <w:name w:val="Balloon Text"/>
    <w:basedOn w:val="Normal"/>
    <w:link w:val="BalloonTextChar"/>
    <w:uiPriority w:val="99"/>
    <w:semiHidden/>
    <w:unhideWhenUsed/>
    <w:rsid w:val="00DC47BE"/>
    <w:pPr>
      <w:spacing w:before="0"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DC47BE"/>
    <w:rPr>
      <w:rFonts w:ascii="Segoe UI" w:eastAsia="Times New Roman" w:hAnsi="Segoe UI" w:cs="Segoe UI"/>
      <w:sz w:val="18"/>
      <w:szCs w:val="18"/>
      <w:lang w:eastAsia="zh-CN"/>
    </w:rPr>
  </w:style>
  <w:style w:type="character" w:customStyle="1" w:styleId="Heading8Char">
    <w:name w:val="Heading 8 Char"/>
    <w:basedOn w:val="DefaultParagraphFont"/>
    <w:link w:val="Heading8"/>
    <w:rsid w:val="00DC47BE"/>
    <w:rPr>
      <w:rFonts w:ascii="Times New Roman" w:eastAsia="Times New Roman" w:hAnsi="Times New Roman" w:cs="Times New Roman"/>
      <w:i/>
      <w:sz w:val="24"/>
      <w:szCs w:val="20"/>
      <w:lang w:val="en-IN" w:eastAsia="zh-CN"/>
    </w:rPr>
  </w:style>
  <w:style w:type="paragraph" w:styleId="BodyText">
    <w:name w:val="Body Text"/>
    <w:link w:val="BodyTextChar"/>
    <w:rsid w:val="006F5305"/>
    <w:pPr>
      <w:suppressAutoHyphens/>
      <w:spacing w:after="0" w:line="240" w:lineRule="auto"/>
      <w:jc w:val="both"/>
    </w:pPr>
    <w:rPr>
      <w:rFonts w:ascii="Times New Roman" w:eastAsia="Times New Roman" w:hAnsi="Times New Roman" w:cs="Times New Roman"/>
      <w:b/>
      <w:sz w:val="24"/>
      <w:szCs w:val="20"/>
      <w:lang w:eastAsia="zh-CN"/>
    </w:rPr>
  </w:style>
  <w:style w:type="character" w:customStyle="1" w:styleId="BodyTextChar">
    <w:name w:val="Body Text Char"/>
    <w:basedOn w:val="DefaultParagraphFont"/>
    <w:link w:val="BodyText"/>
    <w:rsid w:val="006F5305"/>
    <w:rPr>
      <w:rFonts w:ascii="Times New Roman" w:eastAsia="Times New Roman" w:hAnsi="Times New Roman" w:cs="Times New Roman"/>
      <w:b/>
      <w:sz w:val="24"/>
      <w:szCs w:val="20"/>
      <w:lang w:eastAsia="zh-CN"/>
    </w:rPr>
  </w:style>
  <w:style w:type="paragraph" w:styleId="ListParagraph">
    <w:name w:val="List Paragraph"/>
    <w:basedOn w:val="Normal"/>
    <w:uiPriority w:val="34"/>
    <w:qFormat/>
    <w:rsid w:val="006F5305"/>
    <w:pPr>
      <w:ind w:left="720"/>
      <w:contextualSpacing/>
    </w:pPr>
  </w:style>
  <w:style w:type="character" w:customStyle="1" w:styleId="Absatz-Standardschriftart">
    <w:name w:val="Absatz-Standardschriftart"/>
    <w:rsid w:val="00BA7321"/>
  </w:style>
  <w:style w:type="character" w:customStyle="1" w:styleId="Heading3Char">
    <w:name w:val="Heading 3 Char"/>
    <w:basedOn w:val="DefaultParagraphFont"/>
    <w:link w:val="Heading3"/>
    <w:uiPriority w:val="9"/>
    <w:semiHidden/>
    <w:rsid w:val="008E05B6"/>
    <w:rPr>
      <w:rFonts w:asciiTheme="majorHAnsi" w:eastAsiaTheme="majorEastAsia" w:hAnsiTheme="majorHAnsi" w:cstheme="majorBidi"/>
      <w:color w:val="1F3763" w:themeColor="accent1" w:themeShade="7F"/>
      <w:sz w:val="24"/>
      <w:szCs w:val="24"/>
      <w:lang w:eastAsia="zh-CN"/>
    </w:rPr>
  </w:style>
  <w:style w:type="paragraph" w:customStyle="1" w:styleId="NormalTahoma">
    <w:name w:val="Normal + Tahoma"/>
    <w:aliases w:val="Bold"/>
    <w:basedOn w:val="Header"/>
    <w:rsid w:val="00B75725"/>
    <w:pPr>
      <w:tabs>
        <w:tab w:val="clear" w:pos="4680"/>
        <w:tab w:val="clear" w:pos="9360"/>
      </w:tabs>
      <w:suppressAutoHyphens w:val="0"/>
      <w:overflowPunct w:val="0"/>
      <w:autoSpaceDE w:val="0"/>
      <w:autoSpaceDN w:val="0"/>
      <w:adjustRightInd w:val="0"/>
      <w:spacing w:line="288" w:lineRule="auto"/>
      <w:ind w:left="720" w:firstLine="720"/>
      <w:jc w:val="both"/>
      <w:textAlignment w:val="baseline"/>
    </w:pPr>
    <w:rPr>
      <w:sz w:val="22"/>
      <w:szCs w:val="22"/>
      <w:lang w:val="x-none" w:eastAsia="x-none"/>
    </w:rPr>
  </w:style>
  <w:style w:type="paragraph" w:styleId="BodyTextIndent">
    <w:name w:val="Body Text Indent"/>
    <w:basedOn w:val="Normal"/>
    <w:link w:val="BodyTextIndentChar"/>
    <w:uiPriority w:val="99"/>
    <w:semiHidden/>
    <w:unhideWhenUsed/>
    <w:rsid w:val="00646A41"/>
    <w:pPr>
      <w:spacing w:after="120"/>
      <w:ind w:left="360"/>
    </w:pPr>
  </w:style>
  <w:style w:type="character" w:customStyle="1" w:styleId="BodyTextIndentChar">
    <w:name w:val="Body Text Indent Char"/>
    <w:basedOn w:val="DefaultParagraphFont"/>
    <w:link w:val="BodyTextIndent"/>
    <w:uiPriority w:val="99"/>
    <w:semiHidden/>
    <w:rsid w:val="00646A41"/>
    <w:rPr>
      <w:rFonts w:ascii="Arial" w:eastAsia="Times New Roman" w:hAnsi="Arial" w:cs="Arial"/>
      <w:sz w:val="18"/>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A3F4767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18</Pages>
  <Words>4673</Words>
  <Characters>26637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 Annie</dc:creator>
  <cp:keywords/>
  <dc:description/>
  <cp:lastModifiedBy>Keerthy Vasan</cp:lastModifiedBy>
  <cp:revision>15</cp:revision>
  <dcterms:created xsi:type="dcterms:W3CDTF">2019-09-24T13:50:00Z</dcterms:created>
  <dcterms:modified xsi:type="dcterms:W3CDTF">2020-06-08T14:09:00Z</dcterms:modified>
</cp:coreProperties>
</file>