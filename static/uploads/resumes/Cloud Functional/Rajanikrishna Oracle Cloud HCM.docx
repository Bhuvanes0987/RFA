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47BE" w:rsidRPr="00C87808" w:rsidRDefault="00DC47BE" w:rsidP="00C87808">
      <w:pPr>
        <w:tabs>
          <w:tab w:val="left" w:pos="270"/>
        </w:tabs>
        <w:ind w:left="-180"/>
        <w:jc w:val="both"/>
        <w:rPr>
          <w:rFonts w:ascii="Cambria" w:hAnsi="Cambria" w:cs="Times New Roman"/>
          <w:sz w:val="24"/>
          <w:szCs w:val="24"/>
        </w:rPr>
      </w:pPr>
    </w:p>
    <w:p w:rsidR="00B922E5" w:rsidRPr="009A19DA" w:rsidRDefault="00B922E5" w:rsidP="009A19DA">
      <w:pPr>
        <w:spacing w:after="0"/>
        <w:jc w:val="center"/>
        <w:rPr>
          <w:rFonts w:ascii="Cambria" w:hAnsi="Cambria" w:cstheme="minorHAnsi"/>
          <w:b/>
          <w:sz w:val="40"/>
          <w:szCs w:val="40"/>
        </w:rPr>
      </w:pPr>
      <w:r w:rsidRPr="009A19DA">
        <w:rPr>
          <w:rFonts w:ascii="Cambria" w:hAnsi="Cambria" w:cstheme="minorHAnsi"/>
          <w:b/>
          <w:bCs/>
          <w:sz w:val="40"/>
          <w:szCs w:val="40"/>
        </w:rPr>
        <w:t>M RAJANI KRISHNA</w:t>
      </w:r>
    </w:p>
    <w:p w:rsidR="00DC47BE" w:rsidRPr="00C87808" w:rsidRDefault="00DC47BE" w:rsidP="00C87808">
      <w:pPr>
        <w:tabs>
          <w:tab w:val="left" w:pos="270"/>
        </w:tabs>
        <w:jc w:val="both"/>
        <w:rPr>
          <w:rFonts w:ascii="Cambria" w:hAnsi="Cambria" w:cs="Times New Roman"/>
          <w:b/>
          <w:sz w:val="24"/>
          <w:szCs w:val="24"/>
        </w:rPr>
      </w:pPr>
    </w:p>
    <w:p w:rsidR="00DC47BE" w:rsidRPr="00C87808" w:rsidRDefault="00DC47BE" w:rsidP="00C87808">
      <w:pPr>
        <w:tabs>
          <w:tab w:val="left" w:pos="270"/>
        </w:tabs>
        <w:ind w:left="-180"/>
        <w:jc w:val="both"/>
        <w:rPr>
          <w:rFonts w:ascii="Cambria" w:hAnsi="Cambria" w:cs="Times New Roman"/>
          <w:b/>
          <w:sz w:val="24"/>
          <w:szCs w:val="24"/>
        </w:rPr>
      </w:pPr>
      <w:r w:rsidRPr="00C87808">
        <w:rPr>
          <w:rFonts w:ascii="Cambria" w:hAnsi="Cambria" w:cs="Times New Roman"/>
          <w:b/>
          <w:sz w:val="24"/>
          <w:szCs w:val="24"/>
        </w:rPr>
        <w:t>Professional Summary</w:t>
      </w:r>
    </w:p>
    <w:p w:rsidR="00B922E5" w:rsidRPr="00C87808" w:rsidRDefault="00CD2178" w:rsidP="00C87808">
      <w:pPr>
        <w:pStyle w:val="Bullet"/>
        <w:numPr>
          <w:ilvl w:val="0"/>
          <w:numId w:val="35"/>
        </w:numPr>
        <w:tabs>
          <w:tab w:val="left" w:pos="360"/>
          <w:tab w:val="left" w:pos="720"/>
        </w:tabs>
        <w:ind w:left="360"/>
        <w:jc w:val="both"/>
        <w:rPr>
          <w:rFonts w:ascii="Cambria" w:hAnsi="Cambria" w:cstheme="minorHAnsi"/>
          <w:sz w:val="24"/>
        </w:rPr>
      </w:pPr>
      <w:r w:rsidRPr="00C87808">
        <w:rPr>
          <w:rFonts w:ascii="Cambria" w:hAnsi="Cambria" w:cstheme="minorHAnsi"/>
          <w:bCs/>
          <w:sz w:val="24"/>
        </w:rPr>
        <w:t>Overall,</w:t>
      </w:r>
      <w:r w:rsidR="00B922E5" w:rsidRPr="00C87808">
        <w:rPr>
          <w:rFonts w:ascii="Cambria" w:hAnsi="Cambria" w:cstheme="minorHAnsi"/>
          <w:bCs/>
          <w:sz w:val="24"/>
        </w:rPr>
        <w:t xml:space="preserve"> 10 years of experience and 6 plus years of experience into </w:t>
      </w:r>
      <w:r w:rsidR="00B922E5" w:rsidRPr="00C87808">
        <w:rPr>
          <w:rFonts w:ascii="Cambria" w:hAnsi="Cambria" w:cstheme="minorHAnsi"/>
          <w:b/>
          <w:sz w:val="24"/>
        </w:rPr>
        <w:t xml:space="preserve">Oracle HCM Application </w:t>
      </w:r>
      <w:r w:rsidR="00B922E5" w:rsidRPr="00C87808">
        <w:rPr>
          <w:rFonts w:ascii="Cambria" w:hAnsi="Cambria" w:cstheme="minorHAnsi"/>
          <w:bCs/>
          <w:sz w:val="24"/>
        </w:rPr>
        <w:t>as an</w:t>
      </w:r>
      <w:r w:rsidR="00564796">
        <w:rPr>
          <w:rFonts w:ascii="Cambria" w:hAnsi="Cambria" w:cstheme="minorHAnsi"/>
          <w:bCs/>
          <w:sz w:val="24"/>
        </w:rPr>
        <w:t xml:space="preserve"> </w:t>
      </w:r>
      <w:r w:rsidR="00B922E5" w:rsidRPr="00C87808">
        <w:rPr>
          <w:rFonts w:ascii="Cambria" w:hAnsi="Cambria" w:cstheme="minorHAnsi"/>
          <w:b/>
          <w:sz w:val="24"/>
        </w:rPr>
        <w:t>Oracle HCM Functional Consultant.</w:t>
      </w:r>
    </w:p>
    <w:p w:rsidR="00B922E5" w:rsidRPr="00C87808" w:rsidRDefault="00B922E5" w:rsidP="00C87808">
      <w:pPr>
        <w:pStyle w:val="ListParagraph"/>
        <w:numPr>
          <w:ilvl w:val="0"/>
          <w:numId w:val="35"/>
        </w:numPr>
        <w:tabs>
          <w:tab w:val="left" w:pos="360"/>
        </w:tabs>
        <w:suppressAutoHyphens w:val="0"/>
        <w:spacing w:before="0" w:after="0"/>
        <w:ind w:left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>Client Onsite</w:t>
      </w:r>
      <w:r w:rsidRPr="00C87808">
        <w:rPr>
          <w:rFonts w:ascii="Cambria" w:hAnsi="Cambria" w:cstheme="minorHAnsi"/>
          <w:sz w:val="24"/>
          <w:szCs w:val="24"/>
        </w:rPr>
        <w:t xml:space="preserve"> experience at </w:t>
      </w:r>
      <w:r w:rsidRPr="00C87808">
        <w:rPr>
          <w:rFonts w:ascii="Cambria" w:hAnsi="Cambria" w:cstheme="minorHAnsi"/>
          <w:b/>
          <w:sz w:val="24"/>
          <w:szCs w:val="24"/>
        </w:rPr>
        <w:t>KSA (Kingdom of Saudi Arabia - Al Khobar), Kenya- Nairobi</w:t>
      </w:r>
      <w:r w:rsidR="002654FA">
        <w:rPr>
          <w:rFonts w:ascii="Cambria" w:hAnsi="Cambria" w:cstheme="minorHAnsi"/>
          <w:b/>
          <w:sz w:val="24"/>
          <w:szCs w:val="24"/>
        </w:rPr>
        <w:t xml:space="preserve"> </w:t>
      </w:r>
      <w:r w:rsidRPr="00C87808">
        <w:rPr>
          <w:rFonts w:ascii="Cambria" w:hAnsi="Cambria" w:cstheme="minorHAnsi"/>
          <w:bCs/>
          <w:sz w:val="24"/>
          <w:szCs w:val="24"/>
        </w:rPr>
        <w:t>and</w:t>
      </w:r>
      <w:r w:rsidRPr="00C87808">
        <w:rPr>
          <w:rFonts w:ascii="Cambria" w:hAnsi="Cambria" w:cstheme="minorHAnsi"/>
          <w:b/>
          <w:sz w:val="24"/>
          <w:szCs w:val="24"/>
        </w:rPr>
        <w:t xml:space="preserve"> United Kingdom </w:t>
      </w:r>
      <w:r w:rsidR="00564796">
        <w:rPr>
          <w:rFonts w:ascii="Cambria" w:hAnsi="Cambria" w:cstheme="minorHAnsi"/>
          <w:b/>
          <w:sz w:val="24"/>
          <w:szCs w:val="24"/>
        </w:rPr>
        <w:t>–</w:t>
      </w:r>
      <w:r w:rsidRPr="00C87808">
        <w:rPr>
          <w:rFonts w:ascii="Cambria" w:hAnsi="Cambria" w:cstheme="minorHAnsi"/>
          <w:b/>
          <w:sz w:val="24"/>
          <w:szCs w:val="24"/>
        </w:rPr>
        <w:t xml:space="preserve"> Coventry</w:t>
      </w:r>
      <w:r w:rsidR="00564796">
        <w:rPr>
          <w:rFonts w:ascii="Cambria" w:hAnsi="Cambria" w:cstheme="minorHAnsi"/>
          <w:b/>
          <w:sz w:val="24"/>
          <w:szCs w:val="24"/>
        </w:rPr>
        <w:t>.</w:t>
      </w:r>
    </w:p>
    <w:p w:rsidR="00B922E5" w:rsidRPr="00C87808" w:rsidRDefault="00B922E5" w:rsidP="00C87808">
      <w:pPr>
        <w:pStyle w:val="Bullet"/>
        <w:numPr>
          <w:ilvl w:val="0"/>
          <w:numId w:val="35"/>
        </w:numPr>
        <w:tabs>
          <w:tab w:val="left" w:pos="360"/>
          <w:tab w:val="left" w:pos="720"/>
        </w:tabs>
        <w:spacing w:before="40" w:after="40"/>
        <w:ind w:left="360"/>
        <w:jc w:val="both"/>
        <w:rPr>
          <w:rStyle w:val="apple-style-span"/>
          <w:rFonts w:ascii="Cambria" w:hAnsi="Cambria" w:cstheme="minorHAnsi"/>
          <w:b/>
          <w:sz w:val="24"/>
        </w:rPr>
      </w:pPr>
      <w:r w:rsidRPr="00C87808">
        <w:rPr>
          <w:rStyle w:val="apple-style-span"/>
          <w:rFonts w:ascii="Cambria" w:hAnsi="Cambria" w:cstheme="minorHAnsi"/>
          <w:sz w:val="24"/>
        </w:rPr>
        <w:t>Worked with Australia Clients- CCC (Central Coast Council) a Govt Entity, and PATRICK Australia</w:t>
      </w:r>
    </w:p>
    <w:p w:rsidR="00B922E5" w:rsidRPr="00C87808" w:rsidRDefault="00B922E5" w:rsidP="00C87808">
      <w:pPr>
        <w:pStyle w:val="Bullet"/>
        <w:numPr>
          <w:ilvl w:val="0"/>
          <w:numId w:val="35"/>
        </w:numPr>
        <w:tabs>
          <w:tab w:val="left" w:pos="360"/>
          <w:tab w:val="left" w:pos="720"/>
        </w:tabs>
        <w:spacing w:before="40" w:after="40"/>
        <w:ind w:left="360"/>
        <w:jc w:val="both"/>
        <w:rPr>
          <w:rStyle w:val="apple-style-span"/>
          <w:rFonts w:ascii="Cambria" w:hAnsi="Cambria" w:cstheme="minorHAnsi"/>
          <w:sz w:val="24"/>
        </w:rPr>
      </w:pPr>
      <w:r w:rsidRPr="00C87808">
        <w:rPr>
          <w:rStyle w:val="apple-style-span"/>
          <w:rFonts w:ascii="Cambria" w:hAnsi="Cambria" w:cstheme="minorHAnsi"/>
          <w:sz w:val="24"/>
        </w:rPr>
        <w:t>Oracle E-Business Suite R12 Human Capital Management Certified Implementation Specialist</w:t>
      </w:r>
      <w:r w:rsidR="00564796">
        <w:rPr>
          <w:rStyle w:val="apple-style-span"/>
          <w:rFonts w:ascii="Cambria" w:hAnsi="Cambria" w:cstheme="minorHAnsi"/>
          <w:sz w:val="24"/>
        </w:rPr>
        <w:t>.</w:t>
      </w:r>
    </w:p>
    <w:p w:rsidR="00B922E5" w:rsidRPr="004C417A" w:rsidRDefault="00B922E5" w:rsidP="00C87808">
      <w:pPr>
        <w:pStyle w:val="Bullet"/>
        <w:numPr>
          <w:ilvl w:val="0"/>
          <w:numId w:val="35"/>
        </w:numPr>
        <w:tabs>
          <w:tab w:val="left" w:pos="360"/>
          <w:tab w:val="left" w:pos="720"/>
        </w:tabs>
        <w:spacing w:before="40" w:after="40"/>
        <w:ind w:left="360"/>
        <w:jc w:val="both"/>
        <w:rPr>
          <w:rStyle w:val="apple-style-span"/>
          <w:rFonts w:ascii="Cambria" w:hAnsi="Cambria" w:cstheme="minorHAnsi"/>
          <w:sz w:val="24"/>
        </w:rPr>
      </w:pPr>
      <w:r w:rsidRPr="004C417A">
        <w:rPr>
          <w:rStyle w:val="apple-style-span"/>
          <w:rFonts w:ascii="Cambria" w:hAnsi="Cambria" w:cstheme="minorHAnsi"/>
          <w:sz w:val="24"/>
        </w:rPr>
        <w:t xml:space="preserve">Implementation Experience in </w:t>
      </w:r>
      <w:r w:rsidR="00CD2178">
        <w:rPr>
          <w:rStyle w:val="apple-style-span"/>
          <w:rFonts w:ascii="Cambria" w:hAnsi="Cambria" w:cstheme="minorHAnsi"/>
          <w:sz w:val="24"/>
        </w:rPr>
        <w:t>EBS</w:t>
      </w:r>
      <w:r w:rsidRPr="004C417A">
        <w:rPr>
          <w:rStyle w:val="apple-style-span"/>
          <w:rFonts w:ascii="Cambria" w:hAnsi="Cambria" w:cstheme="minorHAnsi"/>
          <w:sz w:val="24"/>
        </w:rPr>
        <w:t xml:space="preserve"> HCM, Support Experience in Oracle Fusion HCM and </w:t>
      </w:r>
      <w:r w:rsidRPr="004C417A">
        <w:rPr>
          <w:rStyle w:val="apple-style-span"/>
          <w:rFonts w:ascii="Cambria" w:hAnsi="Cambria" w:cstheme="minorHAnsi"/>
          <w:bCs/>
          <w:sz w:val="24"/>
        </w:rPr>
        <w:t>Taleo</w:t>
      </w:r>
      <w:r w:rsidR="00564796">
        <w:rPr>
          <w:rStyle w:val="apple-style-span"/>
          <w:rFonts w:ascii="Cambria" w:hAnsi="Cambria" w:cstheme="minorHAnsi"/>
          <w:bCs/>
          <w:sz w:val="24"/>
        </w:rPr>
        <w:t>.</w:t>
      </w:r>
    </w:p>
    <w:p w:rsidR="00B922E5" w:rsidRPr="00C87808" w:rsidRDefault="00B922E5" w:rsidP="00C87808">
      <w:pPr>
        <w:pStyle w:val="Bullet"/>
        <w:numPr>
          <w:ilvl w:val="0"/>
          <w:numId w:val="35"/>
        </w:numPr>
        <w:tabs>
          <w:tab w:val="left" w:pos="360"/>
          <w:tab w:val="left" w:pos="720"/>
        </w:tabs>
        <w:spacing w:before="40" w:after="40"/>
        <w:ind w:left="360"/>
        <w:jc w:val="both"/>
        <w:rPr>
          <w:rStyle w:val="apple-style-span"/>
          <w:rFonts w:ascii="Cambria" w:hAnsi="Cambria" w:cstheme="minorHAnsi"/>
          <w:sz w:val="24"/>
        </w:rPr>
      </w:pPr>
      <w:r w:rsidRPr="00C87808">
        <w:rPr>
          <w:rFonts w:ascii="Cambria" w:hAnsi="Cambria" w:cstheme="minorHAnsi"/>
          <w:b/>
          <w:bCs/>
          <w:sz w:val="24"/>
        </w:rPr>
        <w:t xml:space="preserve">Oracle </w:t>
      </w:r>
      <w:r w:rsidR="00CD2178">
        <w:rPr>
          <w:rFonts w:ascii="Cambria" w:hAnsi="Cambria" w:cstheme="minorHAnsi"/>
          <w:b/>
          <w:bCs/>
          <w:sz w:val="24"/>
        </w:rPr>
        <w:t>EBS</w:t>
      </w:r>
      <w:r w:rsidR="004C417A">
        <w:rPr>
          <w:rFonts w:ascii="Cambria" w:hAnsi="Cambria" w:cstheme="minorHAnsi"/>
          <w:b/>
          <w:bCs/>
          <w:sz w:val="24"/>
        </w:rPr>
        <w:t xml:space="preserve"> </w:t>
      </w:r>
      <w:r w:rsidRPr="00C87808">
        <w:rPr>
          <w:rFonts w:ascii="Cambria" w:hAnsi="Cambria" w:cstheme="minorHAnsi"/>
          <w:b/>
          <w:bCs/>
          <w:sz w:val="24"/>
        </w:rPr>
        <w:t>HRMS</w:t>
      </w:r>
      <w:r w:rsidR="004C417A">
        <w:rPr>
          <w:rFonts w:ascii="Cambria" w:hAnsi="Cambria" w:cstheme="minorHAnsi"/>
          <w:b/>
          <w:bCs/>
          <w:sz w:val="24"/>
        </w:rPr>
        <w:t xml:space="preserve"> </w:t>
      </w:r>
      <w:r w:rsidRPr="00C87808">
        <w:rPr>
          <w:rFonts w:ascii="Cambria" w:hAnsi="Cambria" w:cstheme="minorHAnsi"/>
          <w:sz w:val="24"/>
        </w:rPr>
        <w:t xml:space="preserve">experience includes </w:t>
      </w:r>
      <w:r w:rsidRPr="00C87808">
        <w:rPr>
          <w:rFonts w:ascii="Cambria" w:hAnsi="Cambria" w:cstheme="minorHAnsi"/>
          <w:b/>
          <w:sz w:val="24"/>
        </w:rPr>
        <w:t>Implementation</w:t>
      </w:r>
      <w:r w:rsidRPr="00C87808">
        <w:rPr>
          <w:rFonts w:ascii="Cambria" w:hAnsi="Cambria" w:cstheme="minorHAnsi"/>
          <w:sz w:val="24"/>
        </w:rPr>
        <w:t xml:space="preserve"> of </w:t>
      </w:r>
      <w:r w:rsidRPr="00C87808">
        <w:rPr>
          <w:rFonts w:ascii="Cambria" w:hAnsi="Cambria" w:cstheme="minorHAnsi"/>
          <w:b/>
          <w:i/>
          <w:sz w:val="24"/>
        </w:rPr>
        <w:t xml:space="preserve">Oracle Core HR, Payroll, Self Service </w:t>
      </w:r>
      <w:r w:rsidRPr="00C87808">
        <w:rPr>
          <w:rFonts w:ascii="Cambria" w:hAnsi="Cambria" w:cstheme="minorHAnsi"/>
          <w:sz w:val="24"/>
        </w:rPr>
        <w:t>and</w:t>
      </w:r>
      <w:r w:rsidRPr="00C87808">
        <w:rPr>
          <w:rFonts w:ascii="Cambria" w:hAnsi="Cambria" w:cstheme="minorHAnsi"/>
          <w:b/>
          <w:i/>
          <w:sz w:val="24"/>
        </w:rPr>
        <w:t xml:space="preserve"> PMS</w:t>
      </w:r>
      <w:r w:rsidR="00564796">
        <w:rPr>
          <w:rFonts w:ascii="Cambria" w:hAnsi="Cambria" w:cstheme="minorHAnsi"/>
          <w:b/>
          <w:i/>
          <w:sz w:val="24"/>
        </w:rPr>
        <w:t>.</w:t>
      </w:r>
    </w:p>
    <w:p w:rsidR="00B922E5" w:rsidRPr="00C87808" w:rsidRDefault="00B922E5" w:rsidP="00C87808">
      <w:pPr>
        <w:pStyle w:val="Bullet"/>
        <w:numPr>
          <w:ilvl w:val="0"/>
          <w:numId w:val="35"/>
        </w:numPr>
        <w:tabs>
          <w:tab w:val="left" w:pos="360"/>
          <w:tab w:val="left" w:pos="720"/>
        </w:tabs>
        <w:spacing w:before="40" w:after="40"/>
        <w:ind w:left="360"/>
        <w:jc w:val="both"/>
        <w:rPr>
          <w:rStyle w:val="apple-style-span"/>
          <w:rFonts w:ascii="Cambria" w:hAnsi="Cambria" w:cstheme="minorHAnsi"/>
          <w:sz w:val="24"/>
        </w:rPr>
      </w:pPr>
      <w:r w:rsidRPr="00C87808">
        <w:rPr>
          <w:rStyle w:val="apple-style-span"/>
          <w:rFonts w:ascii="Cambria" w:hAnsi="Cambria" w:cstheme="minorHAnsi"/>
          <w:sz w:val="24"/>
        </w:rPr>
        <w:t>Oracle Fusion HCM</w:t>
      </w:r>
      <w:r w:rsidR="004C417A">
        <w:rPr>
          <w:rStyle w:val="apple-style-span"/>
          <w:rFonts w:ascii="Cambria" w:hAnsi="Cambria" w:cstheme="minorHAnsi"/>
          <w:sz w:val="24"/>
        </w:rPr>
        <w:t xml:space="preserve"> </w:t>
      </w:r>
      <w:r w:rsidRPr="00C87808">
        <w:rPr>
          <w:rStyle w:val="apple-style-span"/>
          <w:rFonts w:ascii="Cambria" w:hAnsi="Cambria" w:cstheme="minorHAnsi"/>
          <w:sz w:val="24"/>
        </w:rPr>
        <w:t>experience includes</w:t>
      </w:r>
      <w:r w:rsidR="004C417A">
        <w:rPr>
          <w:rStyle w:val="apple-style-span"/>
          <w:rFonts w:ascii="Cambria" w:hAnsi="Cambria" w:cstheme="minorHAnsi"/>
          <w:sz w:val="24"/>
        </w:rPr>
        <w:t xml:space="preserve"> </w:t>
      </w:r>
      <w:r w:rsidRPr="00C87808">
        <w:rPr>
          <w:rStyle w:val="apple-style-span"/>
          <w:rFonts w:ascii="Cambria" w:hAnsi="Cambria" w:cstheme="minorHAnsi"/>
          <w:sz w:val="24"/>
        </w:rPr>
        <w:t xml:space="preserve">Global HR, Talent Management, </w:t>
      </w:r>
      <w:r w:rsidRPr="00C87808">
        <w:rPr>
          <w:rStyle w:val="apple-style-span"/>
          <w:rFonts w:ascii="Cambria" w:hAnsi="Cambria" w:cstheme="minorHAnsi"/>
          <w:bCs/>
          <w:sz w:val="24"/>
        </w:rPr>
        <w:t>and</w:t>
      </w:r>
      <w:r w:rsidRPr="00C87808">
        <w:rPr>
          <w:rStyle w:val="apple-style-span"/>
          <w:rFonts w:ascii="Cambria" w:hAnsi="Cambria" w:cstheme="minorHAnsi"/>
          <w:sz w:val="24"/>
        </w:rPr>
        <w:t xml:space="preserve"> Payroll</w:t>
      </w:r>
    </w:p>
    <w:p w:rsidR="00B922E5" w:rsidRPr="004C417A" w:rsidRDefault="00B922E5" w:rsidP="004C417A">
      <w:pPr>
        <w:pStyle w:val="Bullet"/>
        <w:numPr>
          <w:ilvl w:val="0"/>
          <w:numId w:val="35"/>
        </w:numPr>
        <w:tabs>
          <w:tab w:val="left" w:pos="360"/>
          <w:tab w:val="left" w:pos="720"/>
        </w:tabs>
        <w:spacing w:before="40" w:after="40"/>
        <w:ind w:left="360"/>
        <w:jc w:val="both"/>
        <w:rPr>
          <w:rStyle w:val="apple-style-span"/>
          <w:rFonts w:ascii="Cambria" w:hAnsi="Cambria" w:cstheme="minorHAnsi"/>
          <w:sz w:val="24"/>
        </w:rPr>
      </w:pPr>
      <w:r w:rsidRPr="00C87808">
        <w:rPr>
          <w:rStyle w:val="apple-style-span"/>
          <w:rFonts w:ascii="Cambria" w:hAnsi="Cambria" w:cstheme="minorHAnsi"/>
          <w:sz w:val="24"/>
        </w:rPr>
        <w:t>Gained experience in Fusion Career Development, Perform</w:t>
      </w:r>
      <w:r w:rsidR="004C417A">
        <w:rPr>
          <w:rStyle w:val="apple-style-span"/>
          <w:rFonts w:ascii="Cambria" w:hAnsi="Cambria" w:cstheme="minorHAnsi"/>
          <w:sz w:val="24"/>
        </w:rPr>
        <w:t xml:space="preserve">ance Management, Goal Management </w:t>
      </w:r>
      <w:r w:rsidRPr="004C417A">
        <w:rPr>
          <w:rStyle w:val="apple-style-span"/>
          <w:rFonts w:ascii="Cambria" w:hAnsi="Cambria" w:cstheme="minorHAnsi"/>
          <w:sz w:val="24"/>
        </w:rPr>
        <w:t>Talent Review and</w:t>
      </w:r>
      <w:r w:rsidR="004C417A">
        <w:rPr>
          <w:rStyle w:val="apple-style-span"/>
          <w:rFonts w:ascii="Cambria" w:hAnsi="Cambria" w:cstheme="minorHAnsi"/>
          <w:sz w:val="24"/>
        </w:rPr>
        <w:t xml:space="preserve"> </w:t>
      </w:r>
      <w:r w:rsidRPr="004C417A">
        <w:rPr>
          <w:rStyle w:val="apple-style-span"/>
          <w:rFonts w:ascii="Cambria" w:hAnsi="Cambria" w:cstheme="minorHAnsi"/>
          <w:sz w:val="24"/>
        </w:rPr>
        <w:t>Succession planning</w:t>
      </w:r>
      <w:r w:rsidR="004C417A">
        <w:rPr>
          <w:rStyle w:val="apple-style-span"/>
          <w:rFonts w:ascii="Cambria" w:hAnsi="Cambria" w:cstheme="minorHAnsi"/>
          <w:sz w:val="24"/>
        </w:rPr>
        <w:t>.</w:t>
      </w:r>
    </w:p>
    <w:p w:rsidR="00B922E5" w:rsidRPr="00C87808" w:rsidRDefault="00B922E5" w:rsidP="00C87808">
      <w:pPr>
        <w:pStyle w:val="ListParagraph"/>
        <w:numPr>
          <w:ilvl w:val="0"/>
          <w:numId w:val="35"/>
        </w:numPr>
        <w:tabs>
          <w:tab w:val="left" w:pos="360"/>
          <w:tab w:val="left" w:pos="720"/>
        </w:tabs>
        <w:suppressAutoHyphens w:val="0"/>
        <w:spacing w:before="0" w:after="0"/>
        <w:ind w:left="360"/>
        <w:jc w:val="both"/>
        <w:rPr>
          <w:rFonts w:ascii="Cambria" w:hAnsi="Cambria" w:cstheme="minorHAnsi"/>
          <w:b/>
          <w:bCs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 xml:space="preserve">Gained experience in </w:t>
      </w:r>
      <w:r w:rsidRPr="00C87808">
        <w:rPr>
          <w:rFonts w:ascii="Cambria" w:hAnsi="Cambria" w:cstheme="minorHAnsi"/>
          <w:b/>
          <w:bCs/>
          <w:sz w:val="24"/>
          <w:szCs w:val="24"/>
        </w:rPr>
        <w:t>Taleo</w:t>
      </w:r>
      <w:r w:rsidR="00CD2178">
        <w:rPr>
          <w:rFonts w:ascii="Cambria" w:hAnsi="Cambria" w:cstheme="minorHAnsi"/>
          <w:b/>
          <w:bCs/>
          <w:sz w:val="24"/>
          <w:szCs w:val="24"/>
        </w:rPr>
        <w:t xml:space="preserve"> </w:t>
      </w:r>
      <w:r w:rsidRPr="00C87808">
        <w:rPr>
          <w:rFonts w:ascii="Cambria" w:hAnsi="Cambria" w:cstheme="minorHAnsi"/>
          <w:b/>
          <w:bCs/>
          <w:sz w:val="24"/>
          <w:szCs w:val="24"/>
        </w:rPr>
        <w:t xml:space="preserve">- Recruit, Oracle Learn and Oracle - </w:t>
      </w:r>
      <w:r w:rsidR="004C417A" w:rsidRPr="00C87808">
        <w:rPr>
          <w:rFonts w:ascii="Cambria" w:hAnsi="Cambria" w:cstheme="minorHAnsi"/>
          <w:b/>
          <w:bCs/>
          <w:sz w:val="24"/>
          <w:szCs w:val="24"/>
        </w:rPr>
        <w:t>On boarding</w:t>
      </w:r>
    </w:p>
    <w:p w:rsidR="00B922E5" w:rsidRPr="00C87808" w:rsidRDefault="00B922E5" w:rsidP="00C87808">
      <w:pPr>
        <w:pStyle w:val="Bullet"/>
        <w:numPr>
          <w:ilvl w:val="0"/>
          <w:numId w:val="35"/>
        </w:numPr>
        <w:tabs>
          <w:tab w:val="left" w:pos="360"/>
          <w:tab w:val="left" w:pos="720"/>
        </w:tabs>
        <w:spacing w:before="40" w:after="40"/>
        <w:ind w:left="360"/>
        <w:jc w:val="both"/>
        <w:rPr>
          <w:rStyle w:val="apple-style-span"/>
          <w:rFonts w:ascii="Cambria" w:hAnsi="Cambria" w:cstheme="minorHAnsi"/>
          <w:sz w:val="24"/>
        </w:rPr>
      </w:pPr>
      <w:r w:rsidRPr="00C87808">
        <w:rPr>
          <w:rStyle w:val="apple-style-span"/>
          <w:rFonts w:ascii="Cambria" w:hAnsi="Cambria" w:cstheme="minorHAnsi"/>
          <w:sz w:val="24"/>
        </w:rPr>
        <w:t>Worked on Sandbox (Personalization) in Fusion HCM</w:t>
      </w:r>
    </w:p>
    <w:p w:rsidR="00B922E5" w:rsidRPr="00C87808" w:rsidRDefault="00B922E5" w:rsidP="00C87808">
      <w:pPr>
        <w:pStyle w:val="Bullet"/>
        <w:numPr>
          <w:ilvl w:val="0"/>
          <w:numId w:val="35"/>
        </w:numPr>
        <w:tabs>
          <w:tab w:val="left" w:pos="360"/>
          <w:tab w:val="left" w:pos="720"/>
        </w:tabs>
        <w:spacing w:before="40" w:after="40"/>
        <w:ind w:left="360"/>
        <w:jc w:val="both"/>
        <w:rPr>
          <w:rStyle w:val="apple-style-span"/>
          <w:rFonts w:ascii="Cambria" w:hAnsi="Cambria" w:cstheme="minorHAnsi"/>
          <w:sz w:val="24"/>
        </w:rPr>
      </w:pPr>
      <w:r w:rsidRPr="00C87808">
        <w:rPr>
          <w:rStyle w:val="apple-style-span"/>
          <w:rFonts w:ascii="Cambria" w:hAnsi="Cambria" w:cstheme="minorHAnsi"/>
          <w:sz w:val="24"/>
        </w:rPr>
        <w:t>Gained working knowledge in Fusion Approvals and Self-Service activities</w:t>
      </w:r>
    </w:p>
    <w:p w:rsidR="00B922E5" w:rsidRPr="00C87808" w:rsidRDefault="00B922E5" w:rsidP="00C87808">
      <w:pPr>
        <w:pStyle w:val="Bullet"/>
        <w:numPr>
          <w:ilvl w:val="0"/>
          <w:numId w:val="35"/>
        </w:numPr>
        <w:tabs>
          <w:tab w:val="left" w:pos="360"/>
          <w:tab w:val="left" w:pos="720"/>
        </w:tabs>
        <w:spacing w:before="40" w:after="40"/>
        <w:ind w:left="360"/>
        <w:jc w:val="both"/>
        <w:rPr>
          <w:rStyle w:val="apple-style-span"/>
          <w:rFonts w:ascii="Cambria" w:hAnsi="Cambria" w:cstheme="minorHAnsi"/>
          <w:sz w:val="24"/>
        </w:rPr>
      </w:pPr>
      <w:r w:rsidRPr="00C87808">
        <w:rPr>
          <w:rStyle w:val="apple-style-span"/>
          <w:rFonts w:ascii="Cambria" w:hAnsi="Cambria" w:cstheme="minorHAnsi"/>
          <w:sz w:val="24"/>
        </w:rPr>
        <w:t>Worked on HDL for data loading of Jobs and Positions and department tree node</w:t>
      </w:r>
    </w:p>
    <w:p w:rsidR="00B922E5" w:rsidRPr="00C87808" w:rsidRDefault="00B922E5" w:rsidP="00C87808">
      <w:pPr>
        <w:pStyle w:val="ListParagraph"/>
        <w:numPr>
          <w:ilvl w:val="0"/>
          <w:numId w:val="35"/>
        </w:numPr>
        <w:tabs>
          <w:tab w:val="left" w:pos="360"/>
          <w:tab w:val="left" w:pos="720"/>
        </w:tabs>
        <w:suppressAutoHyphens w:val="0"/>
        <w:spacing w:before="0" w:after="0"/>
        <w:ind w:left="36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 xml:space="preserve">Prepared </w:t>
      </w:r>
      <w:r w:rsidRPr="00C87808">
        <w:rPr>
          <w:rFonts w:ascii="Cambria" w:hAnsi="Cambria" w:cstheme="minorHAnsi"/>
          <w:b/>
          <w:sz w:val="24"/>
          <w:szCs w:val="24"/>
        </w:rPr>
        <w:t>Functional Specifications</w:t>
      </w:r>
      <w:r w:rsidRPr="00C87808">
        <w:rPr>
          <w:rFonts w:ascii="Cambria" w:hAnsi="Cambria" w:cstheme="minorHAnsi"/>
          <w:sz w:val="24"/>
          <w:szCs w:val="24"/>
        </w:rPr>
        <w:t>,</w:t>
      </w:r>
      <w:r w:rsidR="004C417A">
        <w:rPr>
          <w:rFonts w:ascii="Cambria" w:hAnsi="Cambria" w:cstheme="minorHAnsi"/>
          <w:sz w:val="24"/>
          <w:szCs w:val="24"/>
        </w:rPr>
        <w:t xml:space="preserve"> </w:t>
      </w:r>
      <w:r w:rsidRPr="00C87808">
        <w:rPr>
          <w:rFonts w:ascii="Cambria" w:hAnsi="Cambria" w:cstheme="minorHAnsi"/>
          <w:b/>
          <w:sz w:val="24"/>
          <w:szCs w:val="24"/>
        </w:rPr>
        <w:t>Configuration</w:t>
      </w:r>
      <w:r w:rsidRPr="00C87808">
        <w:rPr>
          <w:rFonts w:ascii="Cambria" w:hAnsi="Cambria" w:cstheme="minorHAnsi"/>
          <w:sz w:val="24"/>
          <w:szCs w:val="24"/>
        </w:rPr>
        <w:t xml:space="preserve"> documents, User manuals, SOP &amp;SIT Test scripts</w:t>
      </w:r>
      <w:r w:rsidR="00564796">
        <w:rPr>
          <w:rFonts w:ascii="Cambria" w:hAnsi="Cambria" w:cstheme="minorHAnsi"/>
          <w:sz w:val="24"/>
          <w:szCs w:val="24"/>
        </w:rPr>
        <w:t>.</w:t>
      </w:r>
    </w:p>
    <w:p w:rsidR="00B922E5" w:rsidRPr="00C87808" w:rsidRDefault="00B922E5" w:rsidP="00C87808">
      <w:pPr>
        <w:pStyle w:val="ListParagraph"/>
        <w:numPr>
          <w:ilvl w:val="0"/>
          <w:numId w:val="35"/>
        </w:numPr>
        <w:tabs>
          <w:tab w:val="left" w:pos="360"/>
          <w:tab w:val="left" w:pos="720"/>
        </w:tabs>
        <w:suppressAutoHyphens w:val="0"/>
        <w:spacing w:before="0" w:after="0"/>
        <w:ind w:left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>Worked</w:t>
      </w:r>
      <w:r w:rsidR="004C417A">
        <w:rPr>
          <w:rFonts w:ascii="Cambria" w:hAnsi="Cambria" w:cstheme="minorHAnsi"/>
          <w:sz w:val="24"/>
          <w:szCs w:val="24"/>
        </w:rPr>
        <w:t xml:space="preserve"> </w:t>
      </w:r>
      <w:r w:rsidRPr="00C87808">
        <w:rPr>
          <w:rFonts w:ascii="Cambria" w:hAnsi="Cambria" w:cstheme="minorHAnsi"/>
          <w:sz w:val="24"/>
          <w:szCs w:val="24"/>
        </w:rPr>
        <w:t xml:space="preserve">on </w:t>
      </w:r>
      <w:r w:rsidRPr="00C87808">
        <w:rPr>
          <w:rFonts w:ascii="Cambria" w:hAnsi="Cambria" w:cstheme="minorHAnsi"/>
          <w:b/>
          <w:sz w:val="24"/>
          <w:szCs w:val="24"/>
        </w:rPr>
        <w:t>Taleo Recruitment</w:t>
      </w:r>
      <w:r w:rsidRPr="00C87808">
        <w:rPr>
          <w:rFonts w:ascii="Cambria" w:hAnsi="Cambria" w:cstheme="minorHAnsi"/>
          <w:sz w:val="24"/>
          <w:szCs w:val="24"/>
        </w:rPr>
        <w:t xml:space="preserve"> – Creating Candidates, Requisitions, Offers, Approvals</w:t>
      </w:r>
    </w:p>
    <w:p w:rsidR="00DC47BE" w:rsidRPr="00C87808" w:rsidRDefault="00DC47BE" w:rsidP="00C87808">
      <w:pPr>
        <w:jc w:val="both"/>
        <w:rPr>
          <w:rFonts w:ascii="Cambria" w:hAnsi="Cambria" w:cs="Times New Roman"/>
          <w:sz w:val="24"/>
          <w:szCs w:val="24"/>
        </w:rPr>
      </w:pPr>
    </w:p>
    <w:tbl>
      <w:tblPr>
        <w:tblW w:w="9840" w:type="dxa"/>
        <w:tblInd w:w="-23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23"/>
        <w:gridCol w:w="5117"/>
      </w:tblGrid>
      <w:tr w:rsidR="00DC47BE" w:rsidRPr="00C87808" w:rsidTr="00535E88">
        <w:trPr>
          <w:trHeight w:val="1160"/>
        </w:trPr>
        <w:tc>
          <w:tcPr>
            <w:tcW w:w="4723" w:type="dxa"/>
            <w:shd w:val="clear" w:color="auto" w:fill="auto"/>
          </w:tcPr>
          <w:p w:rsidR="00DC47BE" w:rsidRPr="00C87808" w:rsidRDefault="00DC47BE" w:rsidP="00C87808">
            <w:pPr>
              <w:pStyle w:val="Heading8"/>
              <w:keepNext/>
              <w:numPr>
                <w:ilvl w:val="0"/>
                <w:numId w:val="0"/>
              </w:numPr>
              <w:tabs>
                <w:tab w:val="left" w:pos="270"/>
              </w:tabs>
              <w:spacing w:before="0" w:after="0"/>
              <w:ind w:left="1440" w:hanging="1440"/>
              <w:jc w:val="both"/>
              <w:rPr>
                <w:rFonts w:ascii="Cambria" w:hAnsi="Cambria"/>
                <w:b/>
                <w:i w:val="0"/>
                <w:szCs w:val="24"/>
              </w:rPr>
            </w:pPr>
            <w:bookmarkStart w:id="0" w:name="_Hlk20239806"/>
          </w:p>
          <w:p w:rsidR="00DC47BE" w:rsidRPr="009A19DA" w:rsidRDefault="00DC47BE" w:rsidP="00C87808">
            <w:pPr>
              <w:jc w:val="both"/>
              <w:rPr>
                <w:rFonts w:ascii="Cambria" w:hAnsi="Cambria"/>
                <w:b/>
                <w:sz w:val="24"/>
                <w:szCs w:val="24"/>
                <w:lang w:val="en-IN"/>
              </w:rPr>
            </w:pPr>
            <w:r w:rsidRPr="009A19DA">
              <w:rPr>
                <w:rFonts w:ascii="Cambria" w:hAnsi="Cambria"/>
                <w:b/>
                <w:sz w:val="24"/>
                <w:szCs w:val="24"/>
                <w:lang w:val="en-IN"/>
              </w:rPr>
              <w:t>Technical Skills:</w:t>
            </w:r>
          </w:p>
          <w:p w:rsidR="00BB5BF4" w:rsidRPr="00C87808" w:rsidRDefault="00BB5BF4" w:rsidP="00C87808">
            <w:pPr>
              <w:numPr>
                <w:ilvl w:val="0"/>
                <w:numId w:val="37"/>
              </w:numPr>
              <w:suppressAutoHyphens w:val="0"/>
              <w:spacing w:before="0" w:after="0"/>
              <w:ind w:left="360"/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2"/>
                <w:sz w:val="24"/>
                <w:szCs w:val="24"/>
              </w:rPr>
              <w:t>MS Visio</w:t>
            </w:r>
          </w:p>
          <w:p w:rsidR="00BB5BF4" w:rsidRPr="00C87808" w:rsidRDefault="00BB5BF4" w:rsidP="00C87808">
            <w:pPr>
              <w:numPr>
                <w:ilvl w:val="0"/>
                <w:numId w:val="37"/>
              </w:numPr>
              <w:suppressAutoHyphens w:val="0"/>
              <w:spacing w:before="0" w:after="0"/>
              <w:ind w:left="360"/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z w:val="24"/>
                <w:szCs w:val="24"/>
              </w:rPr>
              <w:t>ERP: Oracle HRMS</w:t>
            </w:r>
          </w:p>
          <w:p w:rsidR="00BB5BF4" w:rsidRPr="00C87808" w:rsidRDefault="00BB5BF4" w:rsidP="00C87808">
            <w:pPr>
              <w:numPr>
                <w:ilvl w:val="0"/>
                <w:numId w:val="37"/>
              </w:numPr>
              <w:suppressAutoHyphens w:val="0"/>
              <w:spacing w:before="0" w:after="0"/>
              <w:ind w:left="360"/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z w:val="24"/>
                <w:szCs w:val="24"/>
              </w:rPr>
              <w:t>Cloud: Oracle Fusion HCM</w:t>
            </w:r>
          </w:p>
          <w:p w:rsidR="00BB5BF4" w:rsidRPr="00C87808" w:rsidRDefault="00BB5BF4" w:rsidP="00C87808">
            <w:pPr>
              <w:numPr>
                <w:ilvl w:val="0"/>
                <w:numId w:val="37"/>
              </w:numPr>
              <w:suppressAutoHyphens w:val="0"/>
              <w:spacing w:before="0" w:after="0"/>
              <w:ind w:left="360"/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z w:val="24"/>
                <w:szCs w:val="24"/>
              </w:rPr>
              <w:t>Taleo</w:t>
            </w:r>
          </w:p>
          <w:p w:rsidR="00BB5BF4" w:rsidRPr="00C87808" w:rsidRDefault="00BB5BF4" w:rsidP="00C87808">
            <w:pPr>
              <w:spacing w:after="0"/>
              <w:jc w:val="both"/>
              <w:rPr>
                <w:rFonts w:ascii="Cambria" w:hAnsi="Cambria" w:cstheme="minorHAnsi"/>
                <w:sz w:val="24"/>
                <w:szCs w:val="24"/>
              </w:rPr>
            </w:pPr>
          </w:p>
          <w:p w:rsidR="00BB5BF4" w:rsidRPr="00C87808" w:rsidRDefault="00BB5BF4" w:rsidP="00C87808">
            <w:pPr>
              <w:pStyle w:val="FootnoteText"/>
              <w:jc w:val="both"/>
              <w:rPr>
                <w:rFonts w:ascii="Cambria" w:hAnsi="Cambria" w:cstheme="minorHAnsi"/>
                <w:b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b/>
                <w:sz w:val="24"/>
                <w:szCs w:val="24"/>
              </w:rPr>
              <w:t>Functional Skills:</w:t>
            </w:r>
          </w:p>
          <w:p w:rsidR="00BB5BF4" w:rsidRPr="00C87808" w:rsidRDefault="00BB5BF4" w:rsidP="00C87808">
            <w:pPr>
              <w:pStyle w:val="FootnoteText"/>
              <w:numPr>
                <w:ilvl w:val="0"/>
                <w:numId w:val="36"/>
              </w:numPr>
              <w:ind w:left="360"/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z w:val="24"/>
                <w:szCs w:val="24"/>
              </w:rPr>
              <w:t>Oracle E</w:t>
            </w:r>
            <w:r w:rsidR="00CD2178">
              <w:rPr>
                <w:rFonts w:ascii="Cambria" w:hAnsi="Cambria" w:cstheme="minorHAnsi"/>
                <w:sz w:val="24"/>
                <w:szCs w:val="24"/>
              </w:rPr>
              <w:t xml:space="preserve">BS </w:t>
            </w:r>
            <w:r w:rsidRPr="00C87808">
              <w:rPr>
                <w:rFonts w:ascii="Cambria" w:hAnsi="Cambria" w:cstheme="minorHAnsi"/>
                <w:sz w:val="24"/>
                <w:szCs w:val="24"/>
              </w:rPr>
              <w:t>HCM – Core HR, SSHR, PMS, OLM, iRecruitment, Payroll</w:t>
            </w:r>
          </w:p>
          <w:p w:rsidR="00BB5BF4" w:rsidRPr="00C87808" w:rsidRDefault="00BB5BF4" w:rsidP="00C87808">
            <w:pPr>
              <w:pStyle w:val="FootnoteText"/>
              <w:numPr>
                <w:ilvl w:val="0"/>
                <w:numId w:val="36"/>
              </w:numPr>
              <w:ind w:left="360"/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z w:val="24"/>
                <w:szCs w:val="24"/>
              </w:rPr>
              <w:t>Oracle Fusion HCM – Global HR, Talent Management Suite</w:t>
            </w:r>
          </w:p>
          <w:p w:rsidR="00BB5BF4" w:rsidRPr="00C87808" w:rsidRDefault="00BB5BF4" w:rsidP="00C87808">
            <w:pPr>
              <w:pStyle w:val="FootnoteText"/>
              <w:numPr>
                <w:ilvl w:val="0"/>
                <w:numId w:val="36"/>
              </w:numPr>
              <w:ind w:left="360"/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z w:val="24"/>
                <w:szCs w:val="24"/>
              </w:rPr>
              <w:t>Taleo- Recruit</w:t>
            </w:r>
          </w:p>
          <w:bookmarkEnd w:id="0"/>
          <w:p w:rsidR="00DC47BE" w:rsidRPr="00C87808" w:rsidRDefault="00DC47BE" w:rsidP="00C87808">
            <w:pPr>
              <w:pStyle w:val="Heading8"/>
              <w:keepNext/>
              <w:numPr>
                <w:ilvl w:val="0"/>
                <w:numId w:val="3"/>
              </w:numPr>
              <w:tabs>
                <w:tab w:val="left" w:pos="270"/>
              </w:tabs>
              <w:spacing w:before="0" w:after="0"/>
              <w:ind w:left="-180" w:firstLine="0"/>
              <w:jc w:val="both"/>
              <w:rPr>
                <w:rFonts w:ascii="Cambria" w:hAnsi="Cambria"/>
                <w:i w:val="0"/>
                <w:szCs w:val="24"/>
              </w:rPr>
            </w:pPr>
          </w:p>
        </w:tc>
        <w:tc>
          <w:tcPr>
            <w:tcW w:w="5117" w:type="dxa"/>
            <w:shd w:val="clear" w:color="auto" w:fill="auto"/>
          </w:tcPr>
          <w:p w:rsidR="00DC47BE" w:rsidRPr="00C87808" w:rsidRDefault="00DC47BE" w:rsidP="00C87808">
            <w:pPr>
              <w:pStyle w:val="Heading8"/>
              <w:keepNext/>
              <w:numPr>
                <w:ilvl w:val="0"/>
                <w:numId w:val="3"/>
              </w:numPr>
              <w:tabs>
                <w:tab w:val="left" w:pos="270"/>
              </w:tabs>
              <w:spacing w:before="0" w:after="0"/>
              <w:ind w:left="-180" w:firstLine="0"/>
              <w:jc w:val="both"/>
              <w:rPr>
                <w:rFonts w:ascii="Cambria" w:hAnsi="Cambria"/>
                <w:i w:val="0"/>
                <w:szCs w:val="24"/>
              </w:rPr>
            </w:pPr>
          </w:p>
          <w:p w:rsidR="00DC47BE" w:rsidRPr="00C87808" w:rsidRDefault="00DC47BE" w:rsidP="00C87808">
            <w:pPr>
              <w:pStyle w:val="Heading8"/>
              <w:keepNext/>
              <w:numPr>
                <w:ilvl w:val="0"/>
                <w:numId w:val="3"/>
              </w:numPr>
              <w:tabs>
                <w:tab w:val="left" w:pos="270"/>
              </w:tabs>
              <w:spacing w:before="0" w:after="0"/>
              <w:ind w:left="-180" w:firstLine="0"/>
              <w:jc w:val="both"/>
              <w:rPr>
                <w:rFonts w:ascii="Cambria" w:hAnsi="Cambria"/>
                <w:i w:val="0"/>
                <w:szCs w:val="24"/>
              </w:rPr>
            </w:pPr>
          </w:p>
          <w:p w:rsidR="00DC47BE" w:rsidRPr="00C87808" w:rsidRDefault="00DC47BE" w:rsidP="00C87808">
            <w:pPr>
              <w:pStyle w:val="Heading8"/>
              <w:keepNext/>
              <w:numPr>
                <w:ilvl w:val="0"/>
                <w:numId w:val="3"/>
              </w:numPr>
              <w:tabs>
                <w:tab w:val="left" w:pos="270"/>
              </w:tabs>
              <w:spacing w:before="0" w:after="0"/>
              <w:ind w:left="-180" w:firstLine="0"/>
              <w:jc w:val="both"/>
              <w:rPr>
                <w:rFonts w:ascii="Cambria" w:hAnsi="Cambria"/>
                <w:szCs w:val="24"/>
              </w:rPr>
            </w:pPr>
          </w:p>
        </w:tc>
      </w:tr>
    </w:tbl>
    <w:p w:rsidR="00BB5BF4" w:rsidRPr="00C87808" w:rsidRDefault="00BB5BF4" w:rsidP="00C87808">
      <w:pPr>
        <w:pStyle w:val="FootnoteText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>Onsite Experience:</w:t>
      </w:r>
    </w:p>
    <w:p w:rsidR="00BB5BF4" w:rsidRPr="00C87808" w:rsidRDefault="00BB5BF4" w:rsidP="00C87808">
      <w:pPr>
        <w:pStyle w:val="ListParagraph"/>
        <w:numPr>
          <w:ilvl w:val="0"/>
          <w:numId w:val="35"/>
        </w:numPr>
        <w:tabs>
          <w:tab w:val="left" w:pos="360"/>
        </w:tabs>
        <w:suppressAutoHyphens w:val="0"/>
        <w:spacing w:before="0" w:after="0"/>
        <w:ind w:left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 xml:space="preserve">Worked at </w:t>
      </w:r>
      <w:r w:rsidRPr="00C87808">
        <w:rPr>
          <w:rFonts w:ascii="Cambria" w:hAnsi="Cambria" w:cstheme="minorHAnsi"/>
          <w:i/>
          <w:sz w:val="24"/>
          <w:szCs w:val="24"/>
        </w:rPr>
        <w:t>client location</w:t>
      </w:r>
      <w:r w:rsidR="00CD2178">
        <w:rPr>
          <w:rFonts w:ascii="Cambria" w:hAnsi="Cambria" w:cstheme="minorHAnsi"/>
          <w:i/>
          <w:sz w:val="24"/>
          <w:szCs w:val="24"/>
        </w:rPr>
        <w:t xml:space="preserve"> </w:t>
      </w:r>
      <w:r w:rsidRPr="00C87808">
        <w:rPr>
          <w:rFonts w:ascii="Cambria" w:hAnsi="Cambria" w:cstheme="minorHAnsi"/>
          <w:b/>
          <w:i/>
          <w:sz w:val="24"/>
          <w:szCs w:val="24"/>
        </w:rPr>
        <w:t>KSA (Kingdom of Saudi Arabia - Al Khobar)</w:t>
      </w:r>
      <w:r w:rsidR="00CD2178">
        <w:rPr>
          <w:rFonts w:ascii="Cambria" w:hAnsi="Cambria" w:cstheme="minorHAnsi"/>
          <w:b/>
          <w:i/>
          <w:sz w:val="24"/>
          <w:szCs w:val="24"/>
        </w:rPr>
        <w:t xml:space="preserve"> </w:t>
      </w:r>
      <w:r w:rsidRPr="00C87808">
        <w:rPr>
          <w:rFonts w:ascii="Cambria" w:hAnsi="Cambria" w:cstheme="minorHAnsi"/>
          <w:i/>
          <w:sz w:val="24"/>
          <w:szCs w:val="24"/>
        </w:rPr>
        <w:t>from</w:t>
      </w:r>
      <w:r w:rsidR="00CD2178">
        <w:rPr>
          <w:rFonts w:ascii="Cambria" w:hAnsi="Cambria" w:cstheme="minorHAnsi"/>
          <w:i/>
          <w:sz w:val="24"/>
          <w:szCs w:val="24"/>
        </w:rPr>
        <w:t xml:space="preserve"> </w:t>
      </w:r>
      <w:r w:rsidRPr="00C87808">
        <w:rPr>
          <w:rFonts w:ascii="Cambria" w:hAnsi="Cambria" w:cstheme="minorHAnsi"/>
          <w:b/>
          <w:i/>
          <w:sz w:val="24"/>
          <w:szCs w:val="24"/>
        </w:rPr>
        <w:t>Sep'15 to Apr'16</w:t>
      </w:r>
    </w:p>
    <w:p w:rsidR="00BB5BF4" w:rsidRPr="00C87808" w:rsidRDefault="00BB5BF4" w:rsidP="00C87808">
      <w:pPr>
        <w:pStyle w:val="ListParagraph"/>
        <w:numPr>
          <w:ilvl w:val="0"/>
          <w:numId w:val="35"/>
        </w:numPr>
        <w:tabs>
          <w:tab w:val="left" w:pos="360"/>
        </w:tabs>
        <w:suppressAutoHyphens w:val="0"/>
        <w:spacing w:before="0" w:after="0"/>
        <w:ind w:left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>Worked</w:t>
      </w:r>
      <w:r w:rsidR="004C417A">
        <w:rPr>
          <w:rFonts w:ascii="Cambria" w:hAnsi="Cambria" w:cstheme="minorHAnsi"/>
          <w:sz w:val="24"/>
          <w:szCs w:val="24"/>
        </w:rPr>
        <w:t xml:space="preserve"> </w:t>
      </w:r>
      <w:r w:rsidRPr="00C87808">
        <w:rPr>
          <w:rFonts w:ascii="Cambria" w:hAnsi="Cambria" w:cstheme="minorHAnsi"/>
          <w:sz w:val="24"/>
          <w:szCs w:val="24"/>
        </w:rPr>
        <w:t>at</w:t>
      </w:r>
      <w:r w:rsidRPr="00C87808">
        <w:rPr>
          <w:rFonts w:ascii="Cambria" w:hAnsi="Cambria" w:cstheme="minorHAnsi"/>
          <w:i/>
          <w:sz w:val="24"/>
          <w:szCs w:val="24"/>
        </w:rPr>
        <w:t xml:space="preserve"> client location </w:t>
      </w:r>
      <w:r w:rsidRPr="00C87808">
        <w:rPr>
          <w:rFonts w:ascii="Cambria" w:hAnsi="Cambria" w:cstheme="minorHAnsi"/>
          <w:b/>
          <w:i/>
          <w:sz w:val="24"/>
          <w:szCs w:val="24"/>
        </w:rPr>
        <w:t>Kenya- Nairobi</w:t>
      </w:r>
      <w:r w:rsidR="00CD2178">
        <w:rPr>
          <w:rFonts w:ascii="Cambria" w:hAnsi="Cambria" w:cstheme="minorHAnsi"/>
          <w:b/>
          <w:i/>
          <w:sz w:val="24"/>
          <w:szCs w:val="24"/>
        </w:rPr>
        <w:t xml:space="preserve"> </w:t>
      </w:r>
      <w:r w:rsidRPr="00C87808">
        <w:rPr>
          <w:rFonts w:ascii="Cambria" w:hAnsi="Cambria" w:cstheme="minorHAnsi"/>
          <w:i/>
          <w:sz w:val="24"/>
          <w:szCs w:val="24"/>
        </w:rPr>
        <w:t xml:space="preserve">from </w:t>
      </w:r>
      <w:r w:rsidRPr="00C87808">
        <w:rPr>
          <w:rFonts w:ascii="Cambria" w:hAnsi="Cambria" w:cstheme="minorHAnsi"/>
          <w:b/>
          <w:i/>
          <w:sz w:val="24"/>
          <w:szCs w:val="24"/>
        </w:rPr>
        <w:t>May ‘17– July’17</w:t>
      </w:r>
    </w:p>
    <w:p w:rsidR="00BB5BF4" w:rsidRPr="00C87808" w:rsidRDefault="00BB5BF4" w:rsidP="00C87808">
      <w:pPr>
        <w:pStyle w:val="ListParagraph"/>
        <w:numPr>
          <w:ilvl w:val="0"/>
          <w:numId w:val="35"/>
        </w:numPr>
        <w:tabs>
          <w:tab w:val="left" w:pos="360"/>
        </w:tabs>
        <w:suppressAutoHyphens w:val="0"/>
        <w:spacing w:before="0" w:after="0"/>
        <w:ind w:left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>Worked at</w:t>
      </w:r>
      <w:r w:rsidR="004C417A">
        <w:rPr>
          <w:rFonts w:ascii="Cambria" w:hAnsi="Cambria" w:cstheme="minorHAnsi"/>
          <w:sz w:val="24"/>
          <w:szCs w:val="24"/>
        </w:rPr>
        <w:t xml:space="preserve"> </w:t>
      </w:r>
      <w:r w:rsidRPr="00C87808">
        <w:rPr>
          <w:rFonts w:ascii="Cambria" w:hAnsi="Cambria" w:cstheme="minorHAnsi"/>
          <w:bCs/>
          <w:i/>
          <w:sz w:val="24"/>
          <w:szCs w:val="24"/>
        </w:rPr>
        <w:t>client location</w:t>
      </w:r>
      <w:r w:rsidRPr="00C87808">
        <w:rPr>
          <w:rFonts w:ascii="Cambria" w:hAnsi="Cambria" w:cstheme="minorHAnsi"/>
          <w:b/>
          <w:i/>
          <w:sz w:val="24"/>
          <w:szCs w:val="24"/>
        </w:rPr>
        <w:t xml:space="preserve"> UK- Coventry in Mar’20</w:t>
      </w:r>
    </w:p>
    <w:p w:rsidR="00BB5BF4" w:rsidRPr="00C87808" w:rsidRDefault="00BB5BF4" w:rsidP="00C87808">
      <w:pPr>
        <w:pStyle w:val="FootnoteText"/>
        <w:jc w:val="both"/>
        <w:rPr>
          <w:rFonts w:ascii="Cambria" w:hAnsi="Cambria" w:cstheme="minorHAnsi"/>
          <w:sz w:val="24"/>
          <w:szCs w:val="24"/>
        </w:rPr>
      </w:pPr>
    </w:p>
    <w:p w:rsidR="00BB5BF4" w:rsidRPr="00C87808" w:rsidRDefault="00BB5BF4" w:rsidP="00C87808">
      <w:pPr>
        <w:spacing w:after="0"/>
        <w:jc w:val="both"/>
        <w:rPr>
          <w:rFonts w:ascii="Cambria" w:hAnsi="Cambria" w:cstheme="minorHAnsi"/>
          <w:b/>
          <w:bCs/>
          <w:sz w:val="24"/>
          <w:szCs w:val="24"/>
        </w:rPr>
      </w:pPr>
      <w:r w:rsidRPr="00C87808">
        <w:rPr>
          <w:rFonts w:ascii="Cambria" w:hAnsi="Cambria" w:cstheme="minorHAnsi"/>
          <w:b/>
          <w:bCs/>
          <w:sz w:val="24"/>
          <w:szCs w:val="24"/>
        </w:rPr>
        <w:t>Certifications:</w:t>
      </w:r>
    </w:p>
    <w:p w:rsidR="00BB5BF4" w:rsidRPr="00C87808" w:rsidRDefault="00BB5BF4" w:rsidP="00C87808">
      <w:pPr>
        <w:pStyle w:val="ListParagraph"/>
        <w:numPr>
          <w:ilvl w:val="0"/>
          <w:numId w:val="38"/>
        </w:numPr>
        <w:suppressAutoHyphens w:val="0"/>
        <w:spacing w:before="0" w:after="0"/>
        <w:ind w:left="360"/>
        <w:jc w:val="both"/>
        <w:rPr>
          <w:rStyle w:val="apple-style-span"/>
          <w:rFonts w:ascii="Cambria" w:hAnsi="Cambria" w:cstheme="minorHAnsi"/>
          <w:sz w:val="24"/>
          <w:szCs w:val="24"/>
        </w:rPr>
      </w:pPr>
      <w:r w:rsidRPr="00C87808">
        <w:rPr>
          <w:rStyle w:val="apple-style-span"/>
          <w:rFonts w:ascii="Cambria" w:hAnsi="Cambria" w:cstheme="minorHAnsi"/>
          <w:sz w:val="24"/>
          <w:szCs w:val="24"/>
        </w:rPr>
        <w:t>Oracle E-Business Suite R12 Human Capital Management</w:t>
      </w:r>
      <w:r w:rsidR="00CD2178">
        <w:rPr>
          <w:rStyle w:val="apple-style-span"/>
          <w:rFonts w:ascii="Cambria" w:hAnsi="Cambria" w:cstheme="minorHAnsi"/>
          <w:sz w:val="24"/>
          <w:szCs w:val="24"/>
        </w:rPr>
        <w:t xml:space="preserve"> </w:t>
      </w:r>
      <w:r w:rsidRPr="00C87808">
        <w:rPr>
          <w:rStyle w:val="apple-style-span"/>
          <w:rFonts w:ascii="Cambria" w:hAnsi="Cambria" w:cstheme="minorHAnsi"/>
          <w:sz w:val="24"/>
          <w:szCs w:val="24"/>
        </w:rPr>
        <w:t>Certified Implementation Specialist from Oracle University (</w:t>
      </w:r>
      <w:r w:rsidRPr="00C87808">
        <w:rPr>
          <w:rFonts w:ascii="Cambria" w:hAnsi="Cambria" w:cstheme="minorHAnsi"/>
          <w:sz w:val="24"/>
          <w:szCs w:val="24"/>
          <w:shd w:val="clear" w:color="auto" w:fill="FFF8F8"/>
        </w:rPr>
        <w:t>07-OCT-2014</w:t>
      </w:r>
      <w:r w:rsidRPr="00C87808">
        <w:rPr>
          <w:rStyle w:val="apple-style-span"/>
          <w:rFonts w:ascii="Cambria" w:hAnsi="Cambria" w:cstheme="minorHAnsi"/>
          <w:sz w:val="24"/>
          <w:szCs w:val="24"/>
        </w:rPr>
        <w:t>)</w:t>
      </w:r>
    </w:p>
    <w:p w:rsidR="00BB5BF4" w:rsidRPr="00C87808" w:rsidRDefault="00BB5BF4" w:rsidP="00C87808">
      <w:pPr>
        <w:pStyle w:val="Bullet"/>
        <w:numPr>
          <w:ilvl w:val="0"/>
          <w:numId w:val="38"/>
        </w:numPr>
        <w:tabs>
          <w:tab w:val="left" w:pos="360"/>
        </w:tabs>
        <w:spacing w:before="40" w:after="40"/>
        <w:ind w:left="360"/>
        <w:jc w:val="both"/>
        <w:rPr>
          <w:rStyle w:val="apple-style-span"/>
          <w:rFonts w:ascii="Cambria" w:hAnsi="Cambria" w:cstheme="minorHAnsi"/>
          <w:b/>
          <w:sz w:val="24"/>
        </w:rPr>
      </w:pPr>
      <w:r w:rsidRPr="00C87808">
        <w:rPr>
          <w:rStyle w:val="apple-style-span"/>
          <w:rFonts w:ascii="Cambria" w:hAnsi="Cambria" w:cstheme="minorHAnsi"/>
          <w:sz w:val="24"/>
        </w:rPr>
        <w:t>Certified in Oracle Global Human Resources Cloud 2017 Functional Implementation Specialist as of 8</w:t>
      </w:r>
      <w:r w:rsidRPr="00C87808">
        <w:rPr>
          <w:rStyle w:val="apple-style-span"/>
          <w:rFonts w:ascii="Cambria" w:hAnsi="Cambria" w:cstheme="minorHAnsi"/>
          <w:sz w:val="24"/>
          <w:vertAlign w:val="superscript"/>
        </w:rPr>
        <w:t>th</w:t>
      </w:r>
      <w:r w:rsidRPr="00C87808">
        <w:rPr>
          <w:rStyle w:val="apple-style-span"/>
          <w:rFonts w:ascii="Cambria" w:hAnsi="Cambria" w:cstheme="minorHAnsi"/>
          <w:sz w:val="24"/>
        </w:rPr>
        <w:t xml:space="preserve"> Jun’18 from Oracle Competency center</w:t>
      </w:r>
    </w:p>
    <w:p w:rsidR="00BB5BF4" w:rsidRPr="00C87808" w:rsidRDefault="00BB5BF4" w:rsidP="00C87808">
      <w:pPr>
        <w:pStyle w:val="Bullet"/>
        <w:numPr>
          <w:ilvl w:val="0"/>
          <w:numId w:val="38"/>
        </w:numPr>
        <w:tabs>
          <w:tab w:val="left" w:pos="360"/>
        </w:tabs>
        <w:spacing w:before="40" w:after="40"/>
        <w:ind w:left="360"/>
        <w:jc w:val="both"/>
        <w:rPr>
          <w:rStyle w:val="apple-style-span"/>
          <w:rFonts w:ascii="Cambria" w:hAnsi="Cambria" w:cstheme="minorHAnsi"/>
          <w:b/>
          <w:sz w:val="24"/>
        </w:rPr>
      </w:pPr>
      <w:r w:rsidRPr="00C87808">
        <w:rPr>
          <w:rStyle w:val="apple-style-span"/>
          <w:rFonts w:ascii="Cambria" w:hAnsi="Cambria" w:cstheme="minorHAnsi"/>
          <w:sz w:val="24"/>
        </w:rPr>
        <w:t>Certified in Oracle Talent Management Cloud 2017 Functional Implementation Specialist</w:t>
      </w:r>
      <w:r w:rsidR="00CD2178">
        <w:rPr>
          <w:rStyle w:val="apple-style-span"/>
          <w:rFonts w:ascii="Cambria" w:hAnsi="Cambria" w:cstheme="minorHAnsi"/>
          <w:sz w:val="24"/>
        </w:rPr>
        <w:t xml:space="preserve"> as of</w:t>
      </w:r>
      <w:bookmarkStart w:id="1" w:name="_GoBack"/>
      <w:bookmarkEnd w:id="1"/>
      <w:r w:rsidR="00CD2178">
        <w:rPr>
          <w:rStyle w:val="apple-style-span"/>
          <w:rFonts w:ascii="Cambria" w:hAnsi="Cambria" w:cstheme="minorHAnsi"/>
          <w:sz w:val="24"/>
        </w:rPr>
        <w:t xml:space="preserve"> </w:t>
      </w:r>
      <w:r w:rsidRPr="00C87808">
        <w:rPr>
          <w:rStyle w:val="apple-style-span"/>
          <w:rFonts w:ascii="Cambria" w:hAnsi="Cambria" w:cstheme="minorHAnsi"/>
          <w:sz w:val="24"/>
        </w:rPr>
        <w:t>8</w:t>
      </w:r>
      <w:r w:rsidRPr="00C87808">
        <w:rPr>
          <w:rStyle w:val="apple-style-span"/>
          <w:rFonts w:ascii="Cambria" w:hAnsi="Cambria" w:cstheme="minorHAnsi"/>
          <w:sz w:val="24"/>
          <w:vertAlign w:val="superscript"/>
        </w:rPr>
        <w:t>th</w:t>
      </w:r>
      <w:r w:rsidR="00CD2178">
        <w:rPr>
          <w:rStyle w:val="apple-style-span"/>
          <w:rFonts w:ascii="Cambria" w:hAnsi="Cambria" w:cstheme="minorHAnsi"/>
          <w:sz w:val="24"/>
          <w:vertAlign w:val="superscript"/>
        </w:rPr>
        <w:t xml:space="preserve"> </w:t>
      </w:r>
      <w:r w:rsidRPr="00C87808">
        <w:rPr>
          <w:rStyle w:val="apple-style-span"/>
          <w:rFonts w:ascii="Cambria" w:hAnsi="Cambria" w:cstheme="minorHAnsi"/>
          <w:sz w:val="24"/>
        </w:rPr>
        <w:t>Jun’18</w:t>
      </w:r>
      <w:r w:rsidR="00CD2178">
        <w:rPr>
          <w:rStyle w:val="apple-style-span"/>
          <w:rFonts w:ascii="Cambria" w:hAnsi="Cambria" w:cstheme="minorHAnsi"/>
          <w:sz w:val="24"/>
        </w:rPr>
        <w:t xml:space="preserve"> </w:t>
      </w:r>
      <w:r w:rsidRPr="00C87808">
        <w:rPr>
          <w:rStyle w:val="apple-style-span"/>
          <w:rFonts w:ascii="Cambria" w:hAnsi="Cambria" w:cstheme="minorHAnsi"/>
          <w:sz w:val="24"/>
        </w:rPr>
        <w:t>from Oracle Competency center</w:t>
      </w:r>
    </w:p>
    <w:p w:rsidR="00BB5BF4" w:rsidRPr="00C87808" w:rsidRDefault="00BB5BF4" w:rsidP="00C87808">
      <w:pPr>
        <w:tabs>
          <w:tab w:val="left" w:pos="270"/>
          <w:tab w:val="left" w:pos="2898"/>
          <w:tab w:val="left" w:pos="8838"/>
        </w:tabs>
        <w:spacing w:after="120"/>
        <w:jc w:val="both"/>
        <w:rPr>
          <w:rFonts w:ascii="Cambria" w:hAnsi="Cambria" w:cs="Times New Roman"/>
          <w:b/>
          <w:i/>
          <w:sz w:val="24"/>
          <w:szCs w:val="24"/>
          <w:u w:val="single"/>
        </w:rPr>
      </w:pPr>
    </w:p>
    <w:p w:rsidR="00535E88" w:rsidRPr="00C87808" w:rsidRDefault="006F5305" w:rsidP="00C87808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i/>
          <w:sz w:val="24"/>
          <w:szCs w:val="24"/>
          <w:u w:val="single"/>
        </w:rPr>
      </w:pPr>
      <w:r w:rsidRPr="00C87808">
        <w:rPr>
          <w:rFonts w:ascii="Cambria" w:hAnsi="Cambria" w:cs="Times New Roman"/>
          <w:b/>
          <w:i/>
          <w:sz w:val="24"/>
          <w:szCs w:val="24"/>
          <w:u w:val="single"/>
        </w:rPr>
        <w:t xml:space="preserve">Project Details: </w:t>
      </w:r>
    </w:p>
    <w:p w:rsidR="00DC47BE" w:rsidRPr="00C87808" w:rsidRDefault="00DC47BE" w:rsidP="00C87808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sz w:val="24"/>
          <w:szCs w:val="24"/>
        </w:rPr>
      </w:pPr>
      <w:r w:rsidRPr="00C87808">
        <w:rPr>
          <w:rFonts w:ascii="Cambria" w:hAnsi="Cambria" w:cs="Times New Roman"/>
          <w:b/>
          <w:sz w:val="24"/>
          <w:szCs w:val="24"/>
          <w:u w:val="single"/>
        </w:rPr>
        <w:t>Project 1:</w:t>
      </w:r>
    </w:p>
    <w:p w:rsidR="00180B98" w:rsidRPr="00C87808" w:rsidRDefault="00180B98" w:rsidP="00C87808">
      <w:pPr>
        <w:tabs>
          <w:tab w:val="left" w:pos="1185"/>
        </w:tabs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 xml:space="preserve">Client: </w:t>
      </w:r>
      <w:r w:rsidRPr="00C87808">
        <w:rPr>
          <w:rFonts w:ascii="Cambria" w:hAnsi="Cambria" w:cstheme="minorHAnsi"/>
          <w:sz w:val="24"/>
          <w:szCs w:val="24"/>
        </w:rPr>
        <w:t>CCC (</w:t>
      </w:r>
      <w:r w:rsidRPr="00C87808">
        <w:rPr>
          <w:rFonts w:ascii="Cambria" w:hAnsi="Cambria" w:cstheme="minorHAnsi"/>
          <w:b/>
          <w:sz w:val="24"/>
          <w:szCs w:val="24"/>
        </w:rPr>
        <w:t>Central Coast Council, Australia</w:t>
      </w:r>
      <w:r w:rsidRPr="00C87808">
        <w:rPr>
          <w:rFonts w:ascii="Cambria" w:hAnsi="Cambria" w:cstheme="minorHAnsi"/>
          <w:sz w:val="24"/>
          <w:szCs w:val="24"/>
        </w:rPr>
        <w:t>)</w:t>
      </w:r>
    </w:p>
    <w:p w:rsidR="00180B98" w:rsidRPr="00C87808" w:rsidRDefault="00180B98" w:rsidP="00C87808">
      <w:pPr>
        <w:tabs>
          <w:tab w:val="left" w:pos="1185"/>
        </w:tabs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>Product</w:t>
      </w:r>
      <w:r w:rsidRPr="00C87808">
        <w:rPr>
          <w:rFonts w:ascii="Cambria" w:hAnsi="Cambria" w:cstheme="minorHAnsi"/>
          <w:sz w:val="24"/>
          <w:szCs w:val="24"/>
        </w:rPr>
        <w:t xml:space="preserve">: Oracle </w:t>
      </w:r>
      <w:r w:rsidRPr="00C87808">
        <w:rPr>
          <w:rFonts w:ascii="Cambria" w:hAnsi="Cambria" w:cstheme="minorHAnsi"/>
          <w:b/>
          <w:sz w:val="24"/>
          <w:szCs w:val="24"/>
        </w:rPr>
        <w:t>Fusion</w:t>
      </w:r>
      <w:r w:rsidR="00CD2178">
        <w:rPr>
          <w:rFonts w:ascii="Cambria" w:hAnsi="Cambria" w:cstheme="minorHAnsi"/>
          <w:b/>
          <w:sz w:val="24"/>
          <w:szCs w:val="24"/>
        </w:rPr>
        <w:t xml:space="preserve"> </w:t>
      </w:r>
      <w:r w:rsidRPr="00C87808">
        <w:rPr>
          <w:rFonts w:ascii="Cambria" w:hAnsi="Cambria" w:cstheme="minorHAnsi"/>
          <w:b/>
          <w:sz w:val="24"/>
          <w:szCs w:val="24"/>
        </w:rPr>
        <w:t>Cloud suite</w:t>
      </w:r>
    </w:p>
    <w:p w:rsidR="00180B98" w:rsidRPr="00C87808" w:rsidRDefault="00180B98" w:rsidP="00C87808">
      <w:pPr>
        <w:tabs>
          <w:tab w:val="left" w:pos="1185"/>
        </w:tabs>
        <w:spacing w:after="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 xml:space="preserve">Module: </w:t>
      </w:r>
      <w:r w:rsidRPr="00C87808">
        <w:rPr>
          <w:rFonts w:ascii="Cambria" w:hAnsi="Cambria" w:cstheme="minorHAnsi"/>
          <w:b/>
          <w:bCs/>
          <w:sz w:val="24"/>
          <w:szCs w:val="24"/>
        </w:rPr>
        <w:t>Global HR</w:t>
      </w:r>
      <w:r w:rsidRPr="00C87808">
        <w:rPr>
          <w:rFonts w:ascii="Cambria" w:hAnsi="Cambria" w:cstheme="minorHAnsi"/>
          <w:sz w:val="24"/>
          <w:szCs w:val="24"/>
        </w:rPr>
        <w:t xml:space="preserve">, </w:t>
      </w:r>
      <w:r w:rsidRPr="00C87808">
        <w:rPr>
          <w:rFonts w:ascii="Cambria" w:hAnsi="Cambria" w:cstheme="minorHAnsi"/>
          <w:b/>
          <w:bCs/>
          <w:sz w:val="24"/>
          <w:szCs w:val="24"/>
        </w:rPr>
        <w:t>Talent Management, Taleo</w:t>
      </w:r>
      <w:r w:rsidR="00CD2178">
        <w:rPr>
          <w:rFonts w:ascii="Cambria" w:hAnsi="Cambria" w:cstheme="minorHAnsi"/>
          <w:b/>
          <w:bCs/>
          <w:sz w:val="24"/>
          <w:szCs w:val="24"/>
        </w:rPr>
        <w:t xml:space="preserve"> </w:t>
      </w:r>
      <w:r w:rsidRPr="00C87808">
        <w:rPr>
          <w:rFonts w:ascii="Cambria" w:hAnsi="Cambria" w:cstheme="minorHAnsi"/>
          <w:sz w:val="24"/>
          <w:szCs w:val="24"/>
        </w:rPr>
        <w:t xml:space="preserve">and </w:t>
      </w:r>
      <w:r w:rsidRPr="00C87808">
        <w:rPr>
          <w:rFonts w:ascii="Cambria" w:hAnsi="Cambria" w:cstheme="minorHAnsi"/>
          <w:b/>
          <w:bCs/>
          <w:sz w:val="24"/>
          <w:szCs w:val="24"/>
        </w:rPr>
        <w:t>Learn</w:t>
      </w:r>
    </w:p>
    <w:p w:rsidR="00180B98" w:rsidRPr="00C87808" w:rsidRDefault="00180B98" w:rsidP="00C87808">
      <w:pPr>
        <w:tabs>
          <w:tab w:val="left" w:pos="1185"/>
          <w:tab w:val="left" w:pos="2190"/>
        </w:tabs>
        <w:spacing w:after="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 xml:space="preserve">Version: </w:t>
      </w:r>
      <w:r w:rsidRPr="00C87808">
        <w:rPr>
          <w:rFonts w:ascii="Cambria" w:hAnsi="Cambria" w:cstheme="minorHAnsi"/>
          <w:sz w:val="24"/>
          <w:szCs w:val="24"/>
        </w:rPr>
        <w:t>R13.18.05 upgraded to Nov Patch R13.18. (C)10, Feb 19A, May 19B</w:t>
      </w:r>
    </w:p>
    <w:p w:rsidR="00180B98" w:rsidRPr="00C87808" w:rsidRDefault="00180B98" w:rsidP="00C87808">
      <w:pPr>
        <w:tabs>
          <w:tab w:val="left" w:pos="1185"/>
          <w:tab w:val="left" w:pos="2190"/>
        </w:tabs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>Duration:</w:t>
      </w:r>
      <w:r w:rsidR="00CD2178">
        <w:rPr>
          <w:rFonts w:ascii="Cambria" w:hAnsi="Cambria" w:cstheme="minorHAnsi"/>
          <w:b/>
          <w:sz w:val="24"/>
          <w:szCs w:val="24"/>
        </w:rPr>
        <w:t xml:space="preserve"> </w:t>
      </w:r>
      <w:r w:rsidRPr="00C87808">
        <w:rPr>
          <w:rFonts w:ascii="Cambria" w:hAnsi="Cambria" w:cstheme="minorHAnsi"/>
          <w:sz w:val="24"/>
          <w:szCs w:val="24"/>
        </w:rPr>
        <w:t>Aug 2018- May’19</w:t>
      </w:r>
    </w:p>
    <w:p w:rsidR="00180B98" w:rsidRPr="00C87808" w:rsidRDefault="00180B98" w:rsidP="00C87808">
      <w:pPr>
        <w:tabs>
          <w:tab w:val="left" w:pos="7215"/>
        </w:tabs>
        <w:spacing w:after="0"/>
        <w:jc w:val="both"/>
        <w:rPr>
          <w:rFonts w:ascii="Cambria" w:hAnsi="Cambria" w:cstheme="minorHAnsi"/>
          <w:sz w:val="24"/>
          <w:szCs w:val="24"/>
        </w:rPr>
      </w:pPr>
    </w:p>
    <w:p w:rsidR="00180B98" w:rsidRPr="00C87808" w:rsidRDefault="00180B98" w:rsidP="00C87808">
      <w:pPr>
        <w:tabs>
          <w:tab w:val="left" w:pos="1185"/>
          <w:tab w:val="left" w:pos="2190"/>
        </w:tabs>
        <w:spacing w:after="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>Client: Patrick, Australia</w:t>
      </w:r>
    </w:p>
    <w:p w:rsidR="00180B98" w:rsidRPr="00C87808" w:rsidRDefault="00180B98" w:rsidP="00C87808">
      <w:pPr>
        <w:tabs>
          <w:tab w:val="left" w:pos="1185"/>
        </w:tabs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>Product</w:t>
      </w:r>
      <w:r w:rsidRPr="00C87808">
        <w:rPr>
          <w:rFonts w:ascii="Cambria" w:hAnsi="Cambria" w:cstheme="minorHAnsi"/>
          <w:sz w:val="24"/>
          <w:szCs w:val="24"/>
        </w:rPr>
        <w:t xml:space="preserve">: Oracle </w:t>
      </w:r>
      <w:r w:rsidRPr="00C87808">
        <w:rPr>
          <w:rFonts w:ascii="Cambria" w:hAnsi="Cambria" w:cstheme="minorHAnsi"/>
          <w:b/>
          <w:sz w:val="24"/>
          <w:szCs w:val="24"/>
        </w:rPr>
        <w:t>Fusion</w:t>
      </w:r>
      <w:r w:rsidR="00CD2178">
        <w:rPr>
          <w:rFonts w:ascii="Cambria" w:hAnsi="Cambria" w:cstheme="minorHAnsi"/>
          <w:b/>
          <w:sz w:val="24"/>
          <w:szCs w:val="24"/>
        </w:rPr>
        <w:t xml:space="preserve"> </w:t>
      </w:r>
      <w:r w:rsidRPr="00C87808">
        <w:rPr>
          <w:rFonts w:ascii="Cambria" w:hAnsi="Cambria" w:cstheme="minorHAnsi"/>
          <w:b/>
          <w:sz w:val="24"/>
          <w:szCs w:val="24"/>
        </w:rPr>
        <w:t>Cloud suite</w:t>
      </w:r>
    </w:p>
    <w:p w:rsidR="00180B98" w:rsidRPr="00C87808" w:rsidRDefault="00180B98" w:rsidP="00C87808">
      <w:pPr>
        <w:tabs>
          <w:tab w:val="left" w:pos="1185"/>
        </w:tabs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 xml:space="preserve">Module: </w:t>
      </w:r>
      <w:r w:rsidRPr="00C87808">
        <w:rPr>
          <w:rFonts w:ascii="Cambria" w:hAnsi="Cambria" w:cstheme="minorHAnsi"/>
          <w:b/>
          <w:bCs/>
          <w:sz w:val="24"/>
          <w:szCs w:val="24"/>
        </w:rPr>
        <w:t>Global HR</w:t>
      </w:r>
      <w:r w:rsidRPr="00C87808">
        <w:rPr>
          <w:rFonts w:ascii="Cambria" w:hAnsi="Cambria" w:cstheme="minorHAnsi"/>
          <w:sz w:val="24"/>
          <w:szCs w:val="24"/>
        </w:rPr>
        <w:t xml:space="preserve">, </w:t>
      </w:r>
      <w:r w:rsidRPr="00C87808">
        <w:rPr>
          <w:rFonts w:ascii="Cambria" w:hAnsi="Cambria" w:cstheme="minorHAnsi"/>
          <w:b/>
          <w:bCs/>
          <w:sz w:val="24"/>
          <w:szCs w:val="24"/>
        </w:rPr>
        <w:t>Taleo</w:t>
      </w:r>
      <w:r w:rsidRPr="00C87808">
        <w:rPr>
          <w:rFonts w:ascii="Cambria" w:hAnsi="Cambria" w:cstheme="minorHAnsi"/>
          <w:sz w:val="24"/>
          <w:szCs w:val="24"/>
        </w:rPr>
        <w:t xml:space="preserve">, </w:t>
      </w:r>
      <w:r w:rsidRPr="00C87808">
        <w:rPr>
          <w:rFonts w:ascii="Cambria" w:hAnsi="Cambria" w:cstheme="minorHAnsi"/>
          <w:b/>
          <w:bCs/>
          <w:sz w:val="24"/>
          <w:szCs w:val="24"/>
        </w:rPr>
        <w:t>Payroll</w:t>
      </w:r>
    </w:p>
    <w:p w:rsidR="00180B98" w:rsidRPr="00C87808" w:rsidRDefault="00180B98" w:rsidP="00C87808">
      <w:pPr>
        <w:tabs>
          <w:tab w:val="left" w:pos="1185"/>
          <w:tab w:val="left" w:pos="2190"/>
        </w:tabs>
        <w:spacing w:after="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>Duration:</w:t>
      </w:r>
      <w:r w:rsidR="00CD2178">
        <w:rPr>
          <w:rFonts w:ascii="Cambria" w:hAnsi="Cambria" w:cstheme="minorHAnsi"/>
          <w:b/>
          <w:sz w:val="24"/>
          <w:szCs w:val="24"/>
        </w:rPr>
        <w:t xml:space="preserve"> </w:t>
      </w:r>
      <w:r w:rsidRPr="00C87808">
        <w:rPr>
          <w:rFonts w:ascii="Cambria" w:hAnsi="Cambria" w:cstheme="minorHAnsi"/>
          <w:sz w:val="24"/>
          <w:szCs w:val="24"/>
        </w:rPr>
        <w:t>Aug 2018- May’19</w:t>
      </w:r>
    </w:p>
    <w:p w:rsidR="00424861" w:rsidRPr="00C87808" w:rsidRDefault="00424861" w:rsidP="00C87808">
      <w:pPr>
        <w:tabs>
          <w:tab w:val="left" w:pos="0"/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sz w:val="24"/>
          <w:szCs w:val="24"/>
          <w:u w:val="single"/>
        </w:rPr>
      </w:pPr>
    </w:p>
    <w:p w:rsidR="00424861" w:rsidRPr="00C87808" w:rsidRDefault="00424861" w:rsidP="00C87808">
      <w:pPr>
        <w:tabs>
          <w:tab w:val="left" w:pos="0"/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b/>
          <w:sz w:val="24"/>
          <w:szCs w:val="24"/>
          <w:u w:val="single"/>
        </w:rPr>
      </w:pPr>
    </w:p>
    <w:p w:rsidR="006F5305" w:rsidRPr="00C87808" w:rsidRDefault="00424861" w:rsidP="00C87808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sz w:val="24"/>
          <w:szCs w:val="24"/>
        </w:rPr>
      </w:pPr>
      <w:r w:rsidRPr="00C87808">
        <w:rPr>
          <w:rFonts w:ascii="Cambria" w:hAnsi="Cambria" w:cs="Times New Roman"/>
          <w:b/>
          <w:sz w:val="24"/>
          <w:szCs w:val="24"/>
          <w:u w:val="single"/>
        </w:rPr>
        <w:t>Project 2:</w:t>
      </w:r>
    </w:p>
    <w:p w:rsidR="00180B98" w:rsidRPr="00C87808" w:rsidRDefault="00180B98" w:rsidP="00C87808">
      <w:pPr>
        <w:tabs>
          <w:tab w:val="left" w:pos="1185"/>
        </w:tabs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>Worked as</w:t>
      </w:r>
      <w:r w:rsidRPr="00C87808">
        <w:rPr>
          <w:rFonts w:ascii="Cambria" w:hAnsi="Cambria" w:cstheme="minorHAnsi"/>
          <w:b/>
          <w:sz w:val="24"/>
          <w:szCs w:val="24"/>
        </w:rPr>
        <w:t xml:space="preserve"> Associate Consultant – Oracle HCM </w:t>
      </w:r>
      <w:r w:rsidRPr="00C87808">
        <w:rPr>
          <w:rFonts w:ascii="Cambria" w:hAnsi="Cambria" w:cstheme="minorHAnsi"/>
          <w:sz w:val="24"/>
          <w:szCs w:val="24"/>
        </w:rPr>
        <w:t>with</w:t>
      </w:r>
      <w:r w:rsidR="009A19DA">
        <w:rPr>
          <w:rFonts w:ascii="Cambria" w:hAnsi="Cambria" w:cstheme="minorHAnsi"/>
          <w:sz w:val="24"/>
          <w:szCs w:val="24"/>
        </w:rPr>
        <w:t xml:space="preserve"> </w:t>
      </w:r>
      <w:r w:rsidRPr="00C87808">
        <w:rPr>
          <w:rFonts w:ascii="Cambria" w:hAnsi="Cambria" w:cstheme="minorHAnsi"/>
          <w:b/>
          <w:sz w:val="24"/>
          <w:szCs w:val="24"/>
        </w:rPr>
        <w:t>TransSys Solutions, Hyderabad</w:t>
      </w:r>
    </w:p>
    <w:p w:rsidR="00180B98" w:rsidRPr="00C87808" w:rsidRDefault="00180B98" w:rsidP="00C87808">
      <w:pPr>
        <w:tabs>
          <w:tab w:val="left" w:pos="1185"/>
        </w:tabs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>From</w:t>
      </w:r>
      <w:r w:rsidRPr="00C87808">
        <w:rPr>
          <w:rFonts w:ascii="Cambria" w:hAnsi="Cambria" w:cstheme="minorHAnsi"/>
          <w:b/>
          <w:sz w:val="24"/>
          <w:szCs w:val="24"/>
        </w:rPr>
        <w:t xml:space="preserve"> Mar’2017 – Aug'2018</w:t>
      </w:r>
    </w:p>
    <w:p w:rsidR="00180B98" w:rsidRPr="00C87808" w:rsidRDefault="00180B98" w:rsidP="00C87808">
      <w:pPr>
        <w:tabs>
          <w:tab w:val="left" w:pos="1185"/>
        </w:tabs>
        <w:spacing w:after="0"/>
        <w:jc w:val="both"/>
        <w:rPr>
          <w:rFonts w:ascii="Cambria" w:hAnsi="Cambria" w:cstheme="minorHAnsi"/>
          <w:b/>
          <w:sz w:val="24"/>
          <w:szCs w:val="24"/>
        </w:rPr>
      </w:pPr>
    </w:p>
    <w:tbl>
      <w:tblPr>
        <w:tblW w:w="694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4606"/>
      </w:tblGrid>
      <w:tr w:rsidR="00180B98" w:rsidRPr="00C87808" w:rsidTr="00D9057F">
        <w:trPr>
          <w:cantSplit/>
          <w:trHeight w:val="260"/>
        </w:trPr>
        <w:tc>
          <w:tcPr>
            <w:tcW w:w="2340" w:type="dxa"/>
            <w:shd w:val="pct5" w:color="000000" w:fill="FFFFFF"/>
          </w:tcPr>
          <w:p w:rsidR="00180B98" w:rsidRPr="00C87808" w:rsidRDefault="00180B98" w:rsidP="00C87808">
            <w:pPr>
              <w:spacing w:after="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b/>
                <w:sz w:val="24"/>
                <w:szCs w:val="24"/>
              </w:rPr>
              <w:t>Project Name</w:t>
            </w:r>
          </w:p>
        </w:tc>
        <w:tc>
          <w:tcPr>
            <w:tcW w:w="4606" w:type="dxa"/>
            <w:shd w:val="pct5" w:color="000000" w:fill="FFFFFF"/>
          </w:tcPr>
          <w:p w:rsidR="00180B98" w:rsidRPr="00C87808" w:rsidRDefault="00180B98" w:rsidP="00C87808">
            <w:pPr>
              <w:spacing w:after="0"/>
              <w:jc w:val="both"/>
              <w:rPr>
                <w:rFonts w:ascii="Cambria" w:hAnsi="Cambria" w:cstheme="minorHAnsi"/>
                <w:b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b/>
                <w:sz w:val="24"/>
                <w:szCs w:val="24"/>
              </w:rPr>
              <w:t>Roll out of E2E Oracle Fusion Talent Management Module</w:t>
            </w:r>
          </w:p>
          <w:p w:rsidR="00180B98" w:rsidRPr="00C87808" w:rsidRDefault="00180B9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b/>
                <w:spacing w:val="4"/>
                <w:sz w:val="24"/>
                <w:szCs w:val="24"/>
              </w:rPr>
            </w:pPr>
          </w:p>
        </w:tc>
      </w:tr>
      <w:tr w:rsidR="00180B98" w:rsidRPr="00C87808" w:rsidTr="00D9057F">
        <w:tc>
          <w:tcPr>
            <w:tcW w:w="2340" w:type="dxa"/>
          </w:tcPr>
          <w:p w:rsidR="00180B98" w:rsidRPr="00C87808" w:rsidRDefault="00180B9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Client</w:t>
            </w:r>
          </w:p>
        </w:tc>
        <w:tc>
          <w:tcPr>
            <w:tcW w:w="4606" w:type="dxa"/>
          </w:tcPr>
          <w:p w:rsidR="00180B98" w:rsidRPr="00C87808" w:rsidRDefault="00180B9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b/>
                <w:spacing w:val="4"/>
                <w:sz w:val="24"/>
                <w:szCs w:val="24"/>
              </w:rPr>
              <w:t>Mashreq Bank</w:t>
            </w: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 xml:space="preserve">, </w:t>
            </w:r>
            <w:r w:rsidRPr="00C87808">
              <w:rPr>
                <w:rFonts w:ascii="Cambria" w:hAnsi="Cambria" w:cstheme="minorHAnsi"/>
                <w:b/>
                <w:spacing w:val="4"/>
                <w:sz w:val="24"/>
                <w:szCs w:val="24"/>
              </w:rPr>
              <w:t>UAE</w:t>
            </w:r>
          </w:p>
        </w:tc>
      </w:tr>
      <w:tr w:rsidR="00180B98" w:rsidRPr="00C87808" w:rsidTr="00D9057F">
        <w:tc>
          <w:tcPr>
            <w:tcW w:w="2340" w:type="dxa"/>
          </w:tcPr>
          <w:p w:rsidR="00180B98" w:rsidRPr="00C87808" w:rsidRDefault="00180B98" w:rsidP="00C87808">
            <w:pPr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Role</w:t>
            </w:r>
          </w:p>
        </w:tc>
        <w:tc>
          <w:tcPr>
            <w:tcW w:w="4606" w:type="dxa"/>
          </w:tcPr>
          <w:p w:rsidR="00180B98" w:rsidRPr="00C87808" w:rsidRDefault="00180B9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Associate Consultant</w:t>
            </w:r>
          </w:p>
        </w:tc>
      </w:tr>
      <w:tr w:rsidR="00180B98" w:rsidRPr="00C87808" w:rsidTr="00D9057F">
        <w:tc>
          <w:tcPr>
            <w:tcW w:w="2340" w:type="dxa"/>
          </w:tcPr>
          <w:p w:rsidR="00180B98" w:rsidRPr="00C87808" w:rsidRDefault="00180B98" w:rsidP="00C87808">
            <w:pPr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Environment</w:t>
            </w:r>
          </w:p>
        </w:tc>
        <w:tc>
          <w:tcPr>
            <w:tcW w:w="4606" w:type="dxa"/>
          </w:tcPr>
          <w:p w:rsidR="00180B98" w:rsidRPr="00C87808" w:rsidRDefault="00180B9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Talent Management (Career Development, Performance Management, Goals) and Taleo</w:t>
            </w:r>
          </w:p>
        </w:tc>
      </w:tr>
      <w:tr w:rsidR="00180B98" w:rsidRPr="00C87808" w:rsidTr="00D9057F">
        <w:tc>
          <w:tcPr>
            <w:tcW w:w="2340" w:type="dxa"/>
          </w:tcPr>
          <w:p w:rsidR="00180B98" w:rsidRPr="00C87808" w:rsidRDefault="00180B98" w:rsidP="00C87808">
            <w:pPr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 xml:space="preserve">Product </w:t>
            </w:r>
          </w:p>
        </w:tc>
        <w:tc>
          <w:tcPr>
            <w:tcW w:w="4606" w:type="dxa"/>
          </w:tcPr>
          <w:p w:rsidR="00180B98" w:rsidRPr="00C87808" w:rsidRDefault="00180B9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Fusion HCM Cloud</w:t>
            </w:r>
          </w:p>
        </w:tc>
      </w:tr>
      <w:tr w:rsidR="00180B98" w:rsidRPr="00C87808" w:rsidTr="00D9057F">
        <w:tc>
          <w:tcPr>
            <w:tcW w:w="2340" w:type="dxa"/>
          </w:tcPr>
          <w:p w:rsidR="00180B98" w:rsidRPr="00C87808" w:rsidRDefault="00180B98" w:rsidP="00C87808">
            <w:pPr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Location</w:t>
            </w:r>
          </w:p>
        </w:tc>
        <w:tc>
          <w:tcPr>
            <w:tcW w:w="4606" w:type="dxa"/>
          </w:tcPr>
          <w:p w:rsidR="00180B98" w:rsidRPr="00C87808" w:rsidRDefault="00180B9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Bangalore, India</w:t>
            </w:r>
          </w:p>
        </w:tc>
      </w:tr>
      <w:tr w:rsidR="00180B98" w:rsidRPr="00C87808" w:rsidTr="00D9057F">
        <w:tc>
          <w:tcPr>
            <w:tcW w:w="2340" w:type="dxa"/>
          </w:tcPr>
          <w:p w:rsidR="00180B98" w:rsidRPr="00C87808" w:rsidRDefault="00180B98" w:rsidP="00C87808">
            <w:pPr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Duration</w:t>
            </w:r>
          </w:p>
        </w:tc>
        <w:tc>
          <w:tcPr>
            <w:tcW w:w="4606" w:type="dxa"/>
          </w:tcPr>
          <w:p w:rsidR="00180B98" w:rsidRPr="00C87808" w:rsidRDefault="00180B9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Aug’17- Mar’18</w:t>
            </w:r>
          </w:p>
        </w:tc>
      </w:tr>
    </w:tbl>
    <w:p w:rsidR="00180B98" w:rsidRPr="00C87808" w:rsidRDefault="00180B98" w:rsidP="00C87808">
      <w:pPr>
        <w:tabs>
          <w:tab w:val="left" w:pos="1185"/>
        </w:tabs>
        <w:spacing w:after="0"/>
        <w:jc w:val="both"/>
        <w:rPr>
          <w:rFonts w:ascii="Cambria" w:hAnsi="Cambria" w:cstheme="minorHAnsi"/>
          <w:b/>
          <w:sz w:val="24"/>
          <w:szCs w:val="24"/>
        </w:rPr>
      </w:pPr>
    </w:p>
    <w:p w:rsidR="00180B98" w:rsidRPr="00C87808" w:rsidRDefault="00180B98" w:rsidP="00C87808">
      <w:pPr>
        <w:tabs>
          <w:tab w:val="left" w:pos="1185"/>
        </w:tabs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>Responsibilities</w:t>
      </w:r>
    </w:p>
    <w:p w:rsidR="00180B98" w:rsidRPr="00C87808" w:rsidRDefault="00180B98" w:rsidP="00C87808">
      <w:pPr>
        <w:pStyle w:val="ListParagraph"/>
        <w:numPr>
          <w:ilvl w:val="0"/>
          <w:numId w:val="39"/>
        </w:numPr>
        <w:tabs>
          <w:tab w:val="left" w:pos="360"/>
        </w:tabs>
        <w:suppressAutoHyphens w:val="0"/>
        <w:spacing w:before="0" w:after="0"/>
        <w:ind w:left="360"/>
        <w:contextualSpacing w:val="0"/>
        <w:jc w:val="both"/>
        <w:rPr>
          <w:rStyle w:val="apple-style-span"/>
          <w:rFonts w:ascii="Cambria" w:hAnsi="Cambria" w:cstheme="minorHAnsi"/>
          <w:sz w:val="24"/>
          <w:szCs w:val="24"/>
        </w:rPr>
      </w:pPr>
      <w:r w:rsidRPr="00C87808">
        <w:rPr>
          <w:rStyle w:val="apple-style-span"/>
          <w:rFonts w:ascii="Cambria" w:hAnsi="Cambria" w:cstheme="minorHAnsi"/>
          <w:sz w:val="24"/>
          <w:szCs w:val="24"/>
        </w:rPr>
        <w:t>Worked on Fusion</w:t>
      </w:r>
      <w:r w:rsidR="004C417A">
        <w:rPr>
          <w:rStyle w:val="apple-style-span"/>
          <w:rFonts w:ascii="Cambria" w:hAnsi="Cambria" w:cstheme="minorHAnsi"/>
          <w:sz w:val="24"/>
          <w:szCs w:val="24"/>
        </w:rPr>
        <w:t xml:space="preserve"> </w:t>
      </w:r>
      <w:r w:rsidRPr="00C87808">
        <w:rPr>
          <w:rStyle w:val="apple-style-span"/>
          <w:rFonts w:ascii="Cambria" w:hAnsi="Cambria" w:cstheme="minorHAnsi"/>
          <w:sz w:val="24"/>
          <w:szCs w:val="24"/>
        </w:rPr>
        <w:t>HCM for Talent Management as Functional Resource</w:t>
      </w:r>
    </w:p>
    <w:p w:rsidR="00180B98" w:rsidRPr="00C87808" w:rsidRDefault="00180B98" w:rsidP="00C87808">
      <w:pPr>
        <w:pStyle w:val="ListParagraph"/>
        <w:numPr>
          <w:ilvl w:val="0"/>
          <w:numId w:val="39"/>
        </w:numPr>
        <w:tabs>
          <w:tab w:val="left" w:pos="360"/>
        </w:tabs>
        <w:suppressAutoHyphens w:val="0"/>
        <w:spacing w:before="0" w:after="0"/>
        <w:ind w:left="360"/>
        <w:contextualSpacing w:val="0"/>
        <w:jc w:val="both"/>
        <w:rPr>
          <w:rStyle w:val="apple-style-span"/>
          <w:rFonts w:ascii="Cambria" w:hAnsi="Cambria" w:cstheme="minorHAnsi"/>
          <w:sz w:val="24"/>
          <w:szCs w:val="24"/>
        </w:rPr>
      </w:pPr>
      <w:r w:rsidRPr="00C87808">
        <w:rPr>
          <w:rStyle w:val="apple-style-span"/>
          <w:rFonts w:ascii="Cambria" w:hAnsi="Cambria" w:cstheme="minorHAnsi"/>
          <w:sz w:val="24"/>
          <w:szCs w:val="24"/>
        </w:rPr>
        <w:t>Prepared Functional Specifications for Career Development, Performance Management</w:t>
      </w:r>
    </w:p>
    <w:p w:rsidR="00180B98" w:rsidRPr="00C87808" w:rsidRDefault="00180B98" w:rsidP="00C87808">
      <w:pPr>
        <w:pStyle w:val="ListParagraph"/>
        <w:numPr>
          <w:ilvl w:val="0"/>
          <w:numId w:val="39"/>
        </w:numPr>
        <w:tabs>
          <w:tab w:val="left" w:pos="360"/>
        </w:tabs>
        <w:suppressAutoHyphens w:val="0"/>
        <w:spacing w:before="0" w:after="0"/>
        <w:ind w:left="360"/>
        <w:contextualSpacing w:val="0"/>
        <w:jc w:val="both"/>
        <w:rPr>
          <w:rStyle w:val="apple-style-span"/>
          <w:rFonts w:ascii="Cambria" w:hAnsi="Cambria" w:cstheme="minorHAnsi"/>
          <w:sz w:val="24"/>
          <w:szCs w:val="24"/>
        </w:rPr>
      </w:pPr>
      <w:r w:rsidRPr="00C87808">
        <w:rPr>
          <w:rStyle w:val="apple-style-span"/>
          <w:rFonts w:ascii="Cambria" w:hAnsi="Cambria" w:cstheme="minorHAnsi"/>
          <w:sz w:val="24"/>
          <w:szCs w:val="24"/>
        </w:rPr>
        <w:t>Created SIT Test Scripts for Career Development and Performance Management</w:t>
      </w:r>
    </w:p>
    <w:p w:rsidR="00180B98" w:rsidRPr="00C87808" w:rsidRDefault="00180B98" w:rsidP="00C87808">
      <w:pPr>
        <w:pStyle w:val="ListParagraph"/>
        <w:numPr>
          <w:ilvl w:val="0"/>
          <w:numId w:val="39"/>
        </w:numPr>
        <w:tabs>
          <w:tab w:val="left" w:pos="360"/>
        </w:tabs>
        <w:suppressAutoHyphens w:val="0"/>
        <w:spacing w:before="0" w:after="0"/>
        <w:ind w:left="360"/>
        <w:contextualSpacing w:val="0"/>
        <w:jc w:val="both"/>
        <w:rPr>
          <w:rStyle w:val="apple-style-span"/>
          <w:rFonts w:ascii="Cambria" w:hAnsi="Cambria" w:cstheme="minorHAnsi"/>
          <w:sz w:val="24"/>
          <w:szCs w:val="24"/>
        </w:rPr>
      </w:pPr>
      <w:r w:rsidRPr="00C87808">
        <w:rPr>
          <w:rStyle w:val="apple-style-span"/>
          <w:rFonts w:ascii="Cambria" w:hAnsi="Cambria" w:cstheme="minorHAnsi"/>
          <w:sz w:val="24"/>
          <w:szCs w:val="24"/>
        </w:rPr>
        <w:t>Created</w:t>
      </w:r>
      <w:r w:rsidR="004C417A">
        <w:rPr>
          <w:rStyle w:val="apple-style-span"/>
          <w:rFonts w:ascii="Cambria" w:hAnsi="Cambria" w:cstheme="minorHAnsi"/>
          <w:sz w:val="24"/>
          <w:szCs w:val="24"/>
        </w:rPr>
        <w:t xml:space="preserve"> </w:t>
      </w:r>
      <w:r w:rsidRPr="00C87808">
        <w:rPr>
          <w:rStyle w:val="apple-style-span"/>
          <w:rFonts w:ascii="Cambria" w:hAnsi="Cambria" w:cstheme="minorHAnsi"/>
          <w:sz w:val="24"/>
          <w:szCs w:val="24"/>
        </w:rPr>
        <w:t>Career development process –Development</w:t>
      </w:r>
      <w:r w:rsidR="004C417A">
        <w:rPr>
          <w:rStyle w:val="apple-style-span"/>
          <w:rFonts w:ascii="Cambria" w:hAnsi="Cambria" w:cstheme="minorHAnsi"/>
          <w:sz w:val="24"/>
          <w:szCs w:val="24"/>
        </w:rPr>
        <w:t xml:space="preserve"> </w:t>
      </w:r>
      <w:r w:rsidRPr="00C87808">
        <w:rPr>
          <w:rStyle w:val="apple-style-span"/>
          <w:rFonts w:ascii="Cambria" w:hAnsi="Cambria" w:cstheme="minorHAnsi"/>
          <w:sz w:val="24"/>
          <w:szCs w:val="24"/>
        </w:rPr>
        <w:t>Goals and Tasks</w:t>
      </w:r>
    </w:p>
    <w:p w:rsidR="00180B98" w:rsidRPr="00C87808" w:rsidRDefault="00180B98" w:rsidP="00C87808">
      <w:pPr>
        <w:pStyle w:val="ListParagraph"/>
        <w:numPr>
          <w:ilvl w:val="0"/>
          <w:numId w:val="39"/>
        </w:numPr>
        <w:tabs>
          <w:tab w:val="left" w:pos="360"/>
        </w:tabs>
        <w:suppressAutoHyphens w:val="0"/>
        <w:spacing w:before="0" w:after="0"/>
        <w:ind w:left="360"/>
        <w:contextualSpacing w:val="0"/>
        <w:jc w:val="both"/>
        <w:rPr>
          <w:rStyle w:val="apple-style-span"/>
          <w:rFonts w:ascii="Cambria" w:hAnsi="Cambria" w:cstheme="minorHAnsi"/>
          <w:sz w:val="24"/>
          <w:szCs w:val="24"/>
        </w:rPr>
      </w:pPr>
      <w:r w:rsidRPr="00C87808">
        <w:rPr>
          <w:rStyle w:val="apple-style-span"/>
          <w:rFonts w:ascii="Cambria" w:hAnsi="Cambria" w:cstheme="minorHAnsi"/>
          <w:sz w:val="24"/>
          <w:szCs w:val="24"/>
        </w:rPr>
        <w:t>Created Review Periods, Talent Eligibility</w:t>
      </w:r>
      <w:r w:rsidR="004C417A">
        <w:rPr>
          <w:rStyle w:val="apple-style-span"/>
          <w:rFonts w:ascii="Cambria" w:hAnsi="Cambria" w:cstheme="minorHAnsi"/>
          <w:sz w:val="24"/>
          <w:szCs w:val="24"/>
        </w:rPr>
        <w:t xml:space="preserve"> </w:t>
      </w:r>
      <w:r w:rsidRPr="00C87808">
        <w:rPr>
          <w:rStyle w:val="apple-style-span"/>
          <w:rFonts w:ascii="Cambria" w:hAnsi="Cambria" w:cstheme="minorHAnsi"/>
          <w:sz w:val="24"/>
          <w:szCs w:val="24"/>
        </w:rPr>
        <w:t>and Performance Document Types</w:t>
      </w:r>
    </w:p>
    <w:p w:rsidR="00180B98" w:rsidRPr="00C87808" w:rsidRDefault="00180B98" w:rsidP="00C87808">
      <w:pPr>
        <w:pStyle w:val="ListParagraph"/>
        <w:numPr>
          <w:ilvl w:val="0"/>
          <w:numId w:val="39"/>
        </w:numPr>
        <w:tabs>
          <w:tab w:val="left" w:pos="360"/>
        </w:tabs>
        <w:suppressAutoHyphens w:val="0"/>
        <w:spacing w:before="0" w:after="0"/>
        <w:ind w:left="360"/>
        <w:contextualSpacing w:val="0"/>
        <w:jc w:val="both"/>
        <w:rPr>
          <w:rStyle w:val="apple-style-span"/>
          <w:rFonts w:ascii="Cambria" w:hAnsi="Cambria" w:cstheme="minorHAnsi"/>
          <w:sz w:val="24"/>
          <w:szCs w:val="24"/>
        </w:rPr>
      </w:pPr>
      <w:r w:rsidRPr="00C87808">
        <w:rPr>
          <w:rStyle w:val="apple-style-span"/>
          <w:rFonts w:ascii="Cambria" w:hAnsi="Cambria" w:cstheme="minorHAnsi"/>
          <w:sz w:val="24"/>
          <w:szCs w:val="24"/>
        </w:rPr>
        <w:t>Created</w:t>
      </w:r>
      <w:r w:rsidR="004C417A">
        <w:rPr>
          <w:rStyle w:val="apple-style-span"/>
          <w:rFonts w:ascii="Cambria" w:hAnsi="Cambria" w:cstheme="minorHAnsi"/>
          <w:sz w:val="24"/>
          <w:szCs w:val="24"/>
        </w:rPr>
        <w:t xml:space="preserve"> </w:t>
      </w:r>
      <w:r w:rsidRPr="00C87808">
        <w:rPr>
          <w:rStyle w:val="apple-style-span"/>
          <w:rFonts w:ascii="Cambria" w:hAnsi="Cambria" w:cstheme="minorHAnsi"/>
          <w:sz w:val="24"/>
          <w:szCs w:val="24"/>
        </w:rPr>
        <w:t>Goal Plan, Goals Library, Mass Assign Goals, and Manage Goal scheduled process to track status and administer goals</w:t>
      </w:r>
    </w:p>
    <w:p w:rsidR="00180B98" w:rsidRPr="00C87808" w:rsidRDefault="00180B98" w:rsidP="00C87808">
      <w:pPr>
        <w:pStyle w:val="ListParagraph"/>
        <w:numPr>
          <w:ilvl w:val="0"/>
          <w:numId w:val="39"/>
        </w:numPr>
        <w:tabs>
          <w:tab w:val="left" w:pos="360"/>
        </w:tabs>
        <w:suppressAutoHyphens w:val="0"/>
        <w:spacing w:before="0" w:after="0"/>
        <w:ind w:left="360"/>
        <w:contextualSpacing w:val="0"/>
        <w:jc w:val="both"/>
        <w:rPr>
          <w:rStyle w:val="apple-style-span"/>
          <w:rFonts w:ascii="Cambria" w:hAnsi="Cambria" w:cstheme="minorHAnsi"/>
          <w:sz w:val="24"/>
          <w:szCs w:val="24"/>
        </w:rPr>
      </w:pPr>
      <w:r w:rsidRPr="00C87808">
        <w:rPr>
          <w:rStyle w:val="apple-style-span"/>
          <w:rFonts w:ascii="Cambria" w:hAnsi="Cambria" w:cstheme="minorHAnsi"/>
          <w:sz w:val="24"/>
          <w:szCs w:val="24"/>
        </w:rPr>
        <w:t>Created Profile Rating Models and Questions, Questionnaires, and Questionnaire Templates</w:t>
      </w:r>
    </w:p>
    <w:p w:rsidR="00180B98" w:rsidRPr="00C87808" w:rsidRDefault="00180B98" w:rsidP="00C87808">
      <w:pPr>
        <w:pStyle w:val="ListParagraph"/>
        <w:numPr>
          <w:ilvl w:val="0"/>
          <w:numId w:val="39"/>
        </w:numPr>
        <w:tabs>
          <w:tab w:val="left" w:pos="360"/>
        </w:tabs>
        <w:suppressAutoHyphens w:val="0"/>
        <w:spacing w:before="0" w:after="0"/>
        <w:ind w:left="360"/>
        <w:contextualSpacing w:val="0"/>
        <w:jc w:val="both"/>
        <w:rPr>
          <w:rStyle w:val="apple-style-span"/>
          <w:rFonts w:ascii="Cambria" w:hAnsi="Cambria" w:cstheme="minorHAnsi"/>
          <w:sz w:val="24"/>
          <w:szCs w:val="24"/>
        </w:rPr>
      </w:pPr>
      <w:r w:rsidRPr="00C87808">
        <w:rPr>
          <w:rStyle w:val="apple-style-span"/>
          <w:rFonts w:ascii="Cambria" w:hAnsi="Cambria" w:cstheme="minorHAnsi"/>
          <w:sz w:val="24"/>
          <w:szCs w:val="24"/>
        </w:rPr>
        <w:t>Created Profile Content Items,</w:t>
      </w:r>
      <w:r w:rsidR="004C417A">
        <w:rPr>
          <w:rStyle w:val="apple-style-span"/>
          <w:rFonts w:ascii="Cambria" w:hAnsi="Cambria" w:cstheme="minorHAnsi"/>
          <w:sz w:val="24"/>
          <w:szCs w:val="24"/>
        </w:rPr>
        <w:t xml:space="preserve"> </w:t>
      </w:r>
      <w:r w:rsidRPr="00C87808">
        <w:rPr>
          <w:rStyle w:val="apple-style-span"/>
          <w:rFonts w:ascii="Cambria" w:hAnsi="Cambria" w:cstheme="minorHAnsi"/>
          <w:sz w:val="24"/>
          <w:szCs w:val="24"/>
        </w:rPr>
        <w:t>Performance Process Flow, Performance Templates sections and Performance Templates</w:t>
      </w:r>
    </w:p>
    <w:p w:rsidR="00180B98" w:rsidRPr="00C87808" w:rsidRDefault="00180B98" w:rsidP="00C87808">
      <w:pPr>
        <w:pStyle w:val="ListParagraph"/>
        <w:numPr>
          <w:ilvl w:val="0"/>
          <w:numId w:val="39"/>
        </w:numPr>
        <w:tabs>
          <w:tab w:val="left" w:pos="360"/>
        </w:tabs>
        <w:suppressAutoHyphens w:val="0"/>
        <w:spacing w:before="0" w:after="0"/>
        <w:ind w:left="360"/>
        <w:contextualSpacing w:val="0"/>
        <w:jc w:val="both"/>
        <w:rPr>
          <w:rStyle w:val="apple-style-span"/>
          <w:rFonts w:ascii="Cambria" w:hAnsi="Cambria" w:cstheme="minorHAnsi"/>
          <w:sz w:val="24"/>
          <w:szCs w:val="24"/>
        </w:rPr>
      </w:pPr>
      <w:r w:rsidRPr="00C87808">
        <w:rPr>
          <w:rStyle w:val="apple-style-span"/>
          <w:rFonts w:ascii="Cambria" w:hAnsi="Cambria" w:cstheme="minorHAnsi"/>
          <w:sz w:val="24"/>
          <w:szCs w:val="24"/>
        </w:rPr>
        <w:t>Defined Worker Eligibility/Eligibility batch process for Performance Documents</w:t>
      </w:r>
    </w:p>
    <w:p w:rsidR="00BA7321" w:rsidRPr="00C87808" w:rsidRDefault="00BA7321" w:rsidP="00C87808">
      <w:pPr>
        <w:tabs>
          <w:tab w:val="left" w:pos="270"/>
          <w:tab w:val="left" w:pos="2898"/>
          <w:tab w:val="left" w:pos="8838"/>
        </w:tabs>
        <w:spacing w:after="120"/>
        <w:jc w:val="both"/>
        <w:rPr>
          <w:rFonts w:ascii="Cambria" w:hAnsi="Cambria" w:cs="Times New Roman"/>
          <w:b/>
          <w:sz w:val="24"/>
          <w:szCs w:val="24"/>
          <w:u w:val="single"/>
        </w:rPr>
      </w:pPr>
    </w:p>
    <w:p w:rsidR="00BA7321" w:rsidRPr="00C87808" w:rsidRDefault="00BA7321" w:rsidP="00C87808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sz w:val="24"/>
          <w:szCs w:val="24"/>
          <w:u w:val="single"/>
        </w:rPr>
      </w:pPr>
      <w:r w:rsidRPr="00C87808">
        <w:rPr>
          <w:rFonts w:ascii="Cambria" w:hAnsi="Cambria" w:cs="Times New Roman"/>
          <w:b/>
          <w:sz w:val="24"/>
          <w:szCs w:val="24"/>
          <w:u w:val="single"/>
        </w:rPr>
        <w:t>Project 3</w:t>
      </w:r>
    </w:p>
    <w:tbl>
      <w:tblPr>
        <w:tblW w:w="694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4606"/>
      </w:tblGrid>
      <w:tr w:rsidR="00C87808" w:rsidRPr="00C87808" w:rsidTr="00D9057F">
        <w:trPr>
          <w:cantSplit/>
        </w:trPr>
        <w:tc>
          <w:tcPr>
            <w:tcW w:w="2340" w:type="dxa"/>
            <w:shd w:val="pct5" w:color="000000" w:fill="FFFFFF"/>
          </w:tcPr>
          <w:p w:rsidR="00C87808" w:rsidRPr="00C87808" w:rsidRDefault="00C87808" w:rsidP="00C87808">
            <w:pPr>
              <w:pStyle w:val="Heading1"/>
              <w:spacing w:before="20" w:after="20"/>
              <w:jc w:val="both"/>
              <w:rPr>
                <w:rFonts w:ascii="Cambria" w:hAnsi="Cambria" w:cstheme="minorHAnsi"/>
                <w:color w:val="auto"/>
                <w:spacing w:val="4"/>
                <w:sz w:val="24"/>
                <w:szCs w:val="24"/>
              </w:rPr>
            </w:pPr>
            <w:r w:rsidRPr="00C87808">
              <w:rPr>
                <w:rFonts w:ascii="Cambria" w:eastAsia="Calibri" w:hAnsi="Cambria" w:cstheme="minorHAnsi"/>
                <w:color w:val="auto"/>
                <w:sz w:val="24"/>
                <w:szCs w:val="24"/>
              </w:rPr>
              <w:t>Project Name</w:t>
            </w:r>
          </w:p>
        </w:tc>
        <w:tc>
          <w:tcPr>
            <w:tcW w:w="4606" w:type="dxa"/>
            <w:shd w:val="pct5" w:color="000000" w:fill="FFFFFF"/>
          </w:tcPr>
          <w:p w:rsidR="00C87808" w:rsidRPr="00C87808" w:rsidRDefault="00C87808" w:rsidP="00C87808">
            <w:pPr>
              <w:spacing w:after="0"/>
              <w:jc w:val="both"/>
              <w:rPr>
                <w:rFonts w:ascii="Cambria" w:hAnsi="Cambria" w:cstheme="minorHAnsi"/>
                <w:b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b/>
                <w:sz w:val="24"/>
                <w:szCs w:val="24"/>
              </w:rPr>
              <w:t>Britam PMS Custom Bolt Solution</w:t>
            </w:r>
          </w:p>
        </w:tc>
      </w:tr>
      <w:tr w:rsidR="00C87808" w:rsidRPr="00C87808" w:rsidTr="00D9057F">
        <w:tc>
          <w:tcPr>
            <w:tcW w:w="2340" w:type="dxa"/>
          </w:tcPr>
          <w:p w:rsidR="00C87808" w:rsidRPr="00C87808" w:rsidRDefault="00C8780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Client</w:t>
            </w:r>
          </w:p>
        </w:tc>
        <w:tc>
          <w:tcPr>
            <w:tcW w:w="4606" w:type="dxa"/>
          </w:tcPr>
          <w:p w:rsidR="00C87808" w:rsidRPr="00C87808" w:rsidRDefault="00C8780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BRITAM, Kenya</w:t>
            </w:r>
          </w:p>
        </w:tc>
      </w:tr>
      <w:tr w:rsidR="00C87808" w:rsidRPr="00C87808" w:rsidTr="00D9057F">
        <w:tc>
          <w:tcPr>
            <w:tcW w:w="2340" w:type="dxa"/>
          </w:tcPr>
          <w:p w:rsidR="00C87808" w:rsidRPr="00C87808" w:rsidRDefault="00C87808" w:rsidP="00C87808">
            <w:pPr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Role</w:t>
            </w:r>
          </w:p>
        </w:tc>
        <w:tc>
          <w:tcPr>
            <w:tcW w:w="4606" w:type="dxa"/>
          </w:tcPr>
          <w:p w:rsidR="00C87808" w:rsidRPr="00C87808" w:rsidRDefault="00C8780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Associate Consultant</w:t>
            </w:r>
          </w:p>
        </w:tc>
      </w:tr>
      <w:tr w:rsidR="00C87808" w:rsidRPr="00C87808" w:rsidTr="00D9057F">
        <w:tc>
          <w:tcPr>
            <w:tcW w:w="2340" w:type="dxa"/>
          </w:tcPr>
          <w:p w:rsidR="00C87808" w:rsidRPr="00C87808" w:rsidRDefault="00C87808" w:rsidP="00C87808">
            <w:pPr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Environment</w:t>
            </w:r>
          </w:p>
        </w:tc>
        <w:tc>
          <w:tcPr>
            <w:tcW w:w="4606" w:type="dxa"/>
          </w:tcPr>
          <w:p w:rsidR="00C87808" w:rsidRPr="00C87808" w:rsidRDefault="00C8780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PMS Module</w:t>
            </w:r>
          </w:p>
        </w:tc>
      </w:tr>
      <w:tr w:rsidR="00C87808" w:rsidRPr="00C87808" w:rsidTr="00D9057F">
        <w:tc>
          <w:tcPr>
            <w:tcW w:w="2340" w:type="dxa"/>
          </w:tcPr>
          <w:p w:rsidR="00C87808" w:rsidRPr="00C87808" w:rsidRDefault="00C87808" w:rsidP="00C87808">
            <w:pPr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 xml:space="preserve">Product </w:t>
            </w:r>
          </w:p>
        </w:tc>
        <w:tc>
          <w:tcPr>
            <w:tcW w:w="4606" w:type="dxa"/>
          </w:tcPr>
          <w:p w:rsidR="00C87808" w:rsidRPr="00C87808" w:rsidRDefault="00C8780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Oracle E-Business Suite</w:t>
            </w:r>
          </w:p>
        </w:tc>
      </w:tr>
      <w:tr w:rsidR="00C87808" w:rsidRPr="00C87808" w:rsidTr="00D9057F">
        <w:tc>
          <w:tcPr>
            <w:tcW w:w="2340" w:type="dxa"/>
          </w:tcPr>
          <w:p w:rsidR="00C87808" w:rsidRPr="00C87808" w:rsidRDefault="00C87808" w:rsidP="00C87808">
            <w:pPr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Location</w:t>
            </w:r>
          </w:p>
        </w:tc>
        <w:tc>
          <w:tcPr>
            <w:tcW w:w="4606" w:type="dxa"/>
          </w:tcPr>
          <w:p w:rsidR="00C87808" w:rsidRPr="00C87808" w:rsidRDefault="00C8780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Nairobi, Kenya</w:t>
            </w:r>
          </w:p>
        </w:tc>
      </w:tr>
      <w:tr w:rsidR="00C87808" w:rsidRPr="00C87808" w:rsidTr="00D9057F">
        <w:tc>
          <w:tcPr>
            <w:tcW w:w="2340" w:type="dxa"/>
          </w:tcPr>
          <w:p w:rsidR="00C87808" w:rsidRPr="00C87808" w:rsidRDefault="00C87808" w:rsidP="00C87808">
            <w:pPr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lastRenderedPageBreak/>
              <w:t>Duration</w:t>
            </w:r>
          </w:p>
        </w:tc>
        <w:tc>
          <w:tcPr>
            <w:tcW w:w="4606" w:type="dxa"/>
          </w:tcPr>
          <w:p w:rsidR="00C87808" w:rsidRPr="00C87808" w:rsidRDefault="00C8780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Jun’17-Jul’17</w:t>
            </w:r>
          </w:p>
        </w:tc>
      </w:tr>
    </w:tbl>
    <w:p w:rsidR="00C87808" w:rsidRPr="00C87808" w:rsidRDefault="00C87808" w:rsidP="00C87808">
      <w:pPr>
        <w:pStyle w:val="BodyTextIndent"/>
        <w:spacing w:after="0" w:line="360" w:lineRule="auto"/>
        <w:ind w:hanging="360"/>
        <w:jc w:val="both"/>
        <w:rPr>
          <w:rFonts w:ascii="Cambria" w:hAnsi="Cambria" w:cstheme="minorHAnsi"/>
          <w:b/>
          <w:bCs/>
          <w:sz w:val="24"/>
          <w:szCs w:val="24"/>
        </w:rPr>
      </w:pPr>
      <w:r w:rsidRPr="00C87808">
        <w:rPr>
          <w:rFonts w:ascii="Cambria" w:hAnsi="Cambria" w:cstheme="minorHAnsi"/>
          <w:b/>
          <w:bCs/>
          <w:sz w:val="24"/>
          <w:szCs w:val="24"/>
        </w:rPr>
        <w:t xml:space="preserve">Responsibilities: </w:t>
      </w:r>
    </w:p>
    <w:p w:rsidR="00C87808" w:rsidRPr="00C87808" w:rsidRDefault="00C87808" w:rsidP="00C87808">
      <w:pPr>
        <w:pStyle w:val="ListParagraph"/>
        <w:numPr>
          <w:ilvl w:val="0"/>
          <w:numId w:val="40"/>
        </w:numPr>
        <w:tabs>
          <w:tab w:val="left" w:pos="360"/>
        </w:tabs>
        <w:suppressAutoHyphens w:val="0"/>
        <w:spacing w:before="0" w:after="0"/>
        <w:ind w:left="360"/>
        <w:contextualSpacing w:val="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>Setup Data of Perspectives/Objectives/Measures/Weights/Targets</w:t>
      </w:r>
    </w:p>
    <w:p w:rsidR="00C87808" w:rsidRPr="00C87808" w:rsidRDefault="00C87808" w:rsidP="00C87808">
      <w:pPr>
        <w:pStyle w:val="ListParagraph"/>
        <w:numPr>
          <w:ilvl w:val="0"/>
          <w:numId w:val="40"/>
        </w:numPr>
        <w:tabs>
          <w:tab w:val="left" w:pos="360"/>
        </w:tabs>
        <w:suppressAutoHyphens w:val="0"/>
        <w:spacing w:before="0" w:after="0"/>
        <w:ind w:left="360"/>
        <w:contextualSpacing w:val="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>Creating/Maintain Plan and Publish plan</w:t>
      </w:r>
    </w:p>
    <w:p w:rsidR="00C87808" w:rsidRPr="00C87808" w:rsidRDefault="00C87808" w:rsidP="00C87808">
      <w:pPr>
        <w:pStyle w:val="ListParagraph"/>
        <w:numPr>
          <w:ilvl w:val="0"/>
          <w:numId w:val="40"/>
        </w:numPr>
        <w:tabs>
          <w:tab w:val="left" w:pos="360"/>
        </w:tabs>
        <w:suppressAutoHyphens w:val="0"/>
        <w:spacing w:before="0" w:after="0"/>
        <w:ind w:left="360"/>
        <w:contextualSpacing w:val="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>Creation of Objective setting/Cascading process</w:t>
      </w:r>
    </w:p>
    <w:p w:rsidR="00C87808" w:rsidRPr="00C87808" w:rsidRDefault="00C87808" w:rsidP="00C87808">
      <w:pPr>
        <w:pStyle w:val="ListParagraph"/>
        <w:numPr>
          <w:ilvl w:val="0"/>
          <w:numId w:val="40"/>
        </w:numPr>
        <w:tabs>
          <w:tab w:val="left" w:pos="360"/>
        </w:tabs>
        <w:suppressAutoHyphens w:val="0"/>
        <w:spacing w:before="0" w:after="0"/>
        <w:ind w:left="360"/>
        <w:contextualSpacing w:val="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>Midyear appraisal and End year appraisal from Employee and Manager</w:t>
      </w:r>
    </w:p>
    <w:p w:rsidR="00C87808" w:rsidRPr="00C87808" w:rsidRDefault="00C87808" w:rsidP="00C87808">
      <w:pPr>
        <w:numPr>
          <w:ilvl w:val="0"/>
          <w:numId w:val="40"/>
        </w:numPr>
        <w:tabs>
          <w:tab w:val="left" w:pos="360"/>
        </w:tabs>
        <w:suppressAutoHyphens w:val="0"/>
        <w:spacing w:before="0" w:after="0"/>
        <w:ind w:left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>Prepared process flow documents for each and every process</w:t>
      </w:r>
    </w:p>
    <w:p w:rsidR="00C87808" w:rsidRPr="00C87808" w:rsidRDefault="00C87808" w:rsidP="00C87808">
      <w:pPr>
        <w:numPr>
          <w:ilvl w:val="0"/>
          <w:numId w:val="40"/>
        </w:numPr>
        <w:tabs>
          <w:tab w:val="left" w:pos="360"/>
        </w:tabs>
        <w:suppressAutoHyphens w:val="0"/>
        <w:spacing w:before="0" w:after="0"/>
        <w:ind w:left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 xml:space="preserve">Prepared flow chart, diagrams in MS </w:t>
      </w:r>
      <w:r w:rsidR="00CD2178">
        <w:rPr>
          <w:rFonts w:ascii="Cambria" w:hAnsi="Cambria" w:cstheme="minorHAnsi"/>
          <w:sz w:val="24"/>
          <w:szCs w:val="24"/>
        </w:rPr>
        <w:t>V</w:t>
      </w:r>
      <w:r w:rsidRPr="00C87808">
        <w:rPr>
          <w:rFonts w:ascii="Cambria" w:hAnsi="Cambria" w:cstheme="minorHAnsi"/>
          <w:sz w:val="24"/>
          <w:szCs w:val="24"/>
        </w:rPr>
        <w:t>isio for different process as per the requirement</w:t>
      </w:r>
    </w:p>
    <w:p w:rsidR="00C87808" w:rsidRPr="00C87808" w:rsidRDefault="00C87808" w:rsidP="00C87808">
      <w:pPr>
        <w:numPr>
          <w:ilvl w:val="0"/>
          <w:numId w:val="40"/>
        </w:numPr>
        <w:tabs>
          <w:tab w:val="left" w:pos="360"/>
        </w:tabs>
        <w:suppressAutoHyphens w:val="0"/>
        <w:spacing w:before="0" w:after="0"/>
        <w:ind w:left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>Conducted CRP and UAT sessions</w:t>
      </w: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sz w:val="24"/>
          <w:szCs w:val="24"/>
        </w:rPr>
      </w:pPr>
    </w:p>
    <w:p w:rsidR="00424861" w:rsidRPr="00C87808" w:rsidRDefault="00424861" w:rsidP="00C87808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sz w:val="24"/>
          <w:szCs w:val="24"/>
        </w:rPr>
      </w:pPr>
    </w:p>
    <w:p w:rsidR="00424861" w:rsidRPr="00C87808" w:rsidRDefault="00424861" w:rsidP="00C87808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sz w:val="24"/>
          <w:szCs w:val="24"/>
        </w:rPr>
      </w:pPr>
    </w:p>
    <w:p w:rsidR="00424861" w:rsidRPr="00C87808" w:rsidRDefault="00424861" w:rsidP="00C87808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sz w:val="24"/>
          <w:szCs w:val="24"/>
          <w:u w:val="single"/>
        </w:rPr>
      </w:pPr>
      <w:r w:rsidRPr="00C87808">
        <w:rPr>
          <w:rFonts w:ascii="Cambria" w:hAnsi="Cambria" w:cs="Times New Roman"/>
          <w:b/>
          <w:sz w:val="24"/>
          <w:szCs w:val="24"/>
          <w:u w:val="single"/>
        </w:rPr>
        <w:t xml:space="preserve">Project </w:t>
      </w:r>
      <w:r w:rsidR="00535E88" w:rsidRPr="00C87808">
        <w:rPr>
          <w:rFonts w:ascii="Cambria" w:hAnsi="Cambria" w:cs="Times New Roman"/>
          <w:b/>
          <w:sz w:val="24"/>
          <w:szCs w:val="24"/>
          <w:u w:val="single"/>
        </w:rPr>
        <w:t>4</w:t>
      </w: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noProof/>
          <w:sz w:val="24"/>
          <w:szCs w:val="24"/>
        </w:rPr>
        <w:t xml:space="preserve">Worked </w:t>
      </w:r>
      <w:r w:rsidRPr="00C87808">
        <w:rPr>
          <w:rFonts w:ascii="Cambria" w:hAnsi="Cambria" w:cstheme="minorHAnsi"/>
          <w:sz w:val="24"/>
          <w:szCs w:val="24"/>
        </w:rPr>
        <w:t xml:space="preserve">as </w:t>
      </w:r>
      <w:r w:rsidRPr="00C87808">
        <w:rPr>
          <w:rFonts w:ascii="Cambria" w:hAnsi="Cambria" w:cstheme="minorHAnsi"/>
          <w:b/>
          <w:sz w:val="24"/>
          <w:szCs w:val="24"/>
        </w:rPr>
        <w:t>Oracle EBS Functional Consultant</w:t>
      </w:r>
      <w:r w:rsidR="00CD2178">
        <w:rPr>
          <w:rFonts w:ascii="Cambria" w:hAnsi="Cambria" w:cstheme="minorHAnsi"/>
          <w:b/>
          <w:sz w:val="24"/>
          <w:szCs w:val="24"/>
        </w:rPr>
        <w:t xml:space="preserve"> </w:t>
      </w:r>
      <w:r w:rsidRPr="00C87808">
        <w:rPr>
          <w:rFonts w:ascii="Cambria" w:hAnsi="Cambria" w:cstheme="minorHAnsi"/>
          <w:b/>
          <w:sz w:val="24"/>
          <w:szCs w:val="24"/>
        </w:rPr>
        <w:t xml:space="preserve">HRMS </w:t>
      </w:r>
      <w:r w:rsidRPr="00C87808">
        <w:rPr>
          <w:rFonts w:ascii="Cambria" w:hAnsi="Cambria" w:cstheme="minorHAnsi"/>
          <w:sz w:val="24"/>
          <w:szCs w:val="24"/>
        </w:rPr>
        <w:t xml:space="preserve">with </w:t>
      </w:r>
      <w:r w:rsidRPr="00C87808">
        <w:rPr>
          <w:rFonts w:ascii="Cambria" w:hAnsi="Cambria" w:cstheme="minorHAnsi"/>
          <w:b/>
          <w:i/>
          <w:sz w:val="24"/>
          <w:szCs w:val="24"/>
        </w:rPr>
        <w:t>Unitrans Infotech Services Pvt. Ltd</w:t>
      </w:r>
      <w:r w:rsidRPr="00C87808">
        <w:rPr>
          <w:rFonts w:ascii="Cambria" w:hAnsi="Cambria" w:cstheme="minorHAnsi"/>
          <w:b/>
          <w:sz w:val="24"/>
          <w:szCs w:val="24"/>
        </w:rPr>
        <w:t xml:space="preserve"> f</w:t>
      </w:r>
      <w:r w:rsidRPr="00C87808">
        <w:rPr>
          <w:rFonts w:ascii="Cambria" w:hAnsi="Cambria" w:cstheme="minorHAnsi"/>
          <w:sz w:val="24"/>
          <w:szCs w:val="24"/>
        </w:rPr>
        <w:t>rom</w:t>
      </w:r>
      <w:r w:rsidRPr="00C87808">
        <w:rPr>
          <w:rFonts w:ascii="Cambria" w:hAnsi="Cambria" w:cstheme="minorHAnsi"/>
          <w:b/>
          <w:sz w:val="24"/>
          <w:szCs w:val="24"/>
        </w:rPr>
        <w:t xml:space="preserve"> Sep 2015 To Oct 2016.</w:t>
      </w: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b/>
          <w:sz w:val="24"/>
          <w:szCs w:val="24"/>
        </w:rPr>
      </w:pP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b/>
          <w:sz w:val="24"/>
          <w:szCs w:val="24"/>
        </w:rPr>
      </w:pPr>
    </w:p>
    <w:tbl>
      <w:tblPr>
        <w:tblW w:w="694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4606"/>
      </w:tblGrid>
      <w:tr w:rsidR="00C87808" w:rsidRPr="00C87808" w:rsidTr="00D9057F">
        <w:trPr>
          <w:cantSplit/>
        </w:trPr>
        <w:tc>
          <w:tcPr>
            <w:tcW w:w="2340" w:type="dxa"/>
            <w:shd w:val="pct5" w:color="000000" w:fill="FFFFFF"/>
          </w:tcPr>
          <w:p w:rsidR="00C87808" w:rsidRPr="00C87808" w:rsidRDefault="00C87808" w:rsidP="00C87808">
            <w:pPr>
              <w:spacing w:after="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b/>
                <w:sz w:val="24"/>
                <w:szCs w:val="24"/>
              </w:rPr>
              <w:t>Project Name</w:t>
            </w:r>
          </w:p>
        </w:tc>
        <w:tc>
          <w:tcPr>
            <w:tcW w:w="4606" w:type="dxa"/>
            <w:shd w:val="pct5" w:color="000000" w:fill="FFFFFF"/>
          </w:tcPr>
          <w:p w:rsidR="00C87808" w:rsidRPr="00C87808" w:rsidRDefault="00C87808" w:rsidP="00C87808">
            <w:pPr>
              <w:spacing w:after="0"/>
              <w:jc w:val="both"/>
              <w:rPr>
                <w:rFonts w:ascii="Cambria" w:hAnsi="Cambria" w:cstheme="minorHAnsi"/>
                <w:b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b/>
                <w:sz w:val="24"/>
                <w:szCs w:val="24"/>
              </w:rPr>
              <w:t>SAMARA – Rent A Car , Implementation</w:t>
            </w:r>
          </w:p>
        </w:tc>
      </w:tr>
      <w:tr w:rsidR="00C87808" w:rsidRPr="00C87808" w:rsidTr="00D9057F">
        <w:tc>
          <w:tcPr>
            <w:tcW w:w="2340" w:type="dxa"/>
          </w:tcPr>
          <w:p w:rsidR="00C87808" w:rsidRPr="00C87808" w:rsidRDefault="00C8780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Client</w:t>
            </w:r>
          </w:p>
        </w:tc>
        <w:tc>
          <w:tcPr>
            <w:tcW w:w="4606" w:type="dxa"/>
          </w:tcPr>
          <w:p w:rsidR="00C87808" w:rsidRPr="00C87808" w:rsidRDefault="00C8780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Samara – Alkhobar, Saudi Arabia</w:t>
            </w:r>
          </w:p>
        </w:tc>
      </w:tr>
      <w:tr w:rsidR="00C87808" w:rsidRPr="00C87808" w:rsidTr="00D9057F">
        <w:tc>
          <w:tcPr>
            <w:tcW w:w="2340" w:type="dxa"/>
          </w:tcPr>
          <w:p w:rsidR="00C87808" w:rsidRPr="00C87808" w:rsidRDefault="00C87808" w:rsidP="00C87808">
            <w:pPr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Role</w:t>
            </w:r>
          </w:p>
        </w:tc>
        <w:tc>
          <w:tcPr>
            <w:tcW w:w="4606" w:type="dxa"/>
          </w:tcPr>
          <w:p w:rsidR="00C87808" w:rsidRPr="00C87808" w:rsidRDefault="00C8780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Functional Consultant</w:t>
            </w:r>
          </w:p>
        </w:tc>
      </w:tr>
      <w:tr w:rsidR="00C87808" w:rsidRPr="00C87808" w:rsidTr="00D9057F">
        <w:tc>
          <w:tcPr>
            <w:tcW w:w="2340" w:type="dxa"/>
          </w:tcPr>
          <w:p w:rsidR="00C87808" w:rsidRPr="00C87808" w:rsidRDefault="00C87808" w:rsidP="00C87808">
            <w:pPr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Environment</w:t>
            </w:r>
          </w:p>
        </w:tc>
        <w:tc>
          <w:tcPr>
            <w:tcW w:w="4606" w:type="dxa"/>
          </w:tcPr>
          <w:p w:rsidR="00C87808" w:rsidRPr="00C87808" w:rsidRDefault="00C8780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(12.2.4) Core HR, SSHR, Payroll modules</w:t>
            </w:r>
          </w:p>
        </w:tc>
      </w:tr>
      <w:tr w:rsidR="00C87808" w:rsidRPr="00C87808" w:rsidTr="00D9057F">
        <w:tc>
          <w:tcPr>
            <w:tcW w:w="2340" w:type="dxa"/>
          </w:tcPr>
          <w:p w:rsidR="00C87808" w:rsidRPr="00C87808" w:rsidRDefault="00C87808" w:rsidP="00C87808">
            <w:pPr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Product</w:t>
            </w:r>
          </w:p>
        </w:tc>
        <w:tc>
          <w:tcPr>
            <w:tcW w:w="4606" w:type="dxa"/>
          </w:tcPr>
          <w:p w:rsidR="00C87808" w:rsidRPr="00C87808" w:rsidRDefault="00C8780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z w:val="24"/>
                <w:szCs w:val="24"/>
              </w:rPr>
              <w:t>Oracle E-business Suite</w:t>
            </w:r>
          </w:p>
        </w:tc>
      </w:tr>
      <w:tr w:rsidR="00C87808" w:rsidRPr="00C87808" w:rsidTr="00D9057F">
        <w:tc>
          <w:tcPr>
            <w:tcW w:w="2340" w:type="dxa"/>
          </w:tcPr>
          <w:p w:rsidR="00C87808" w:rsidRPr="00C87808" w:rsidRDefault="00C87808" w:rsidP="00C87808">
            <w:pPr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Location</w:t>
            </w:r>
          </w:p>
        </w:tc>
        <w:tc>
          <w:tcPr>
            <w:tcW w:w="4606" w:type="dxa"/>
          </w:tcPr>
          <w:p w:rsidR="00C87808" w:rsidRPr="00C87808" w:rsidRDefault="00C8780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z w:val="24"/>
                <w:szCs w:val="24"/>
              </w:rPr>
              <w:t>KSA (Kingdom of Saudi Arabia)</w:t>
            </w:r>
          </w:p>
        </w:tc>
      </w:tr>
    </w:tbl>
    <w:p w:rsidR="00C87808" w:rsidRPr="00C87808" w:rsidRDefault="00C87808" w:rsidP="00C87808">
      <w:pPr>
        <w:numPr>
          <w:ilvl w:val="0"/>
          <w:numId w:val="41"/>
        </w:numPr>
        <w:suppressAutoHyphens w:val="0"/>
        <w:spacing w:before="0" w:after="0"/>
        <w:ind w:left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>Responsible for the implementation of SSHR and Core HR modules as a Functional Consultant</w:t>
      </w:r>
    </w:p>
    <w:p w:rsidR="00C87808" w:rsidRPr="00C87808" w:rsidRDefault="00C87808" w:rsidP="00C87808">
      <w:pPr>
        <w:pStyle w:val="ListParagraph"/>
        <w:numPr>
          <w:ilvl w:val="0"/>
          <w:numId w:val="41"/>
        </w:numPr>
        <w:suppressAutoHyphens w:val="0"/>
        <w:spacing w:before="0" w:after="0"/>
        <w:ind w:left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 xml:space="preserve">Setup HR related </w:t>
      </w:r>
      <w:r w:rsidRPr="00C87808">
        <w:rPr>
          <w:rFonts w:ascii="Cambria" w:hAnsi="Cambria" w:cstheme="minorHAnsi"/>
          <w:i/>
          <w:sz w:val="24"/>
          <w:szCs w:val="24"/>
        </w:rPr>
        <w:t>Key Flex Fields</w:t>
      </w:r>
      <w:r w:rsidRPr="00C87808">
        <w:rPr>
          <w:rFonts w:ascii="Cambria" w:hAnsi="Cambria" w:cstheme="minorHAnsi"/>
          <w:sz w:val="24"/>
          <w:szCs w:val="24"/>
        </w:rPr>
        <w:t xml:space="preserve">, </w:t>
      </w:r>
      <w:r w:rsidRPr="00C87808">
        <w:rPr>
          <w:rFonts w:ascii="Cambria" w:hAnsi="Cambria" w:cstheme="minorHAnsi"/>
          <w:i/>
          <w:sz w:val="24"/>
          <w:szCs w:val="24"/>
        </w:rPr>
        <w:t>Value Sets</w:t>
      </w:r>
      <w:r w:rsidRPr="00C87808">
        <w:rPr>
          <w:rFonts w:ascii="Cambria" w:hAnsi="Cambria" w:cstheme="minorHAnsi"/>
          <w:sz w:val="24"/>
          <w:szCs w:val="24"/>
        </w:rPr>
        <w:t xml:space="preserve">, </w:t>
      </w:r>
      <w:r w:rsidRPr="00C87808">
        <w:rPr>
          <w:rFonts w:ascii="Cambria" w:hAnsi="Cambria" w:cstheme="minorHAnsi"/>
          <w:i/>
          <w:sz w:val="24"/>
          <w:szCs w:val="24"/>
        </w:rPr>
        <w:t>Profile, Menus, Responsibilities, Users, and DFF</w:t>
      </w:r>
      <w:r w:rsidRPr="00C87808">
        <w:rPr>
          <w:rFonts w:ascii="Cambria" w:hAnsi="Cambria" w:cstheme="minorHAnsi"/>
          <w:sz w:val="24"/>
          <w:szCs w:val="24"/>
        </w:rPr>
        <w:t>.</w:t>
      </w:r>
    </w:p>
    <w:p w:rsidR="00C87808" w:rsidRPr="00C87808" w:rsidRDefault="00C87808" w:rsidP="00C87808">
      <w:pPr>
        <w:pStyle w:val="ListParagraph"/>
        <w:numPr>
          <w:ilvl w:val="0"/>
          <w:numId w:val="41"/>
        </w:numPr>
        <w:suppressAutoHyphens w:val="0"/>
        <w:spacing w:before="0" w:after="0"/>
        <w:ind w:left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 xml:space="preserve">Created </w:t>
      </w:r>
      <w:r w:rsidRPr="00C87808">
        <w:rPr>
          <w:rFonts w:ascii="Cambria" w:hAnsi="Cambria" w:cstheme="minorHAnsi"/>
          <w:i/>
          <w:sz w:val="24"/>
          <w:szCs w:val="24"/>
        </w:rPr>
        <w:t>Locations, Business Group, Departments, Branches, Jobs, Positions , Grades, People Group, Person types</w:t>
      </w:r>
    </w:p>
    <w:p w:rsidR="00C87808" w:rsidRPr="00C87808" w:rsidRDefault="00C87808" w:rsidP="00C87808">
      <w:pPr>
        <w:pStyle w:val="ListParagraph"/>
        <w:numPr>
          <w:ilvl w:val="0"/>
          <w:numId w:val="41"/>
        </w:numPr>
        <w:suppressAutoHyphens w:val="0"/>
        <w:spacing w:before="0" w:after="0"/>
        <w:ind w:left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 xml:space="preserve">Created </w:t>
      </w:r>
      <w:r w:rsidRPr="00C87808">
        <w:rPr>
          <w:rFonts w:ascii="Cambria" w:hAnsi="Cambria" w:cstheme="minorHAnsi"/>
          <w:b/>
          <w:sz w:val="24"/>
          <w:szCs w:val="24"/>
        </w:rPr>
        <w:t>SITs</w:t>
      </w:r>
      <w:r w:rsidRPr="00C87808">
        <w:rPr>
          <w:rFonts w:ascii="Cambria" w:hAnsi="Cambria" w:cstheme="minorHAnsi"/>
          <w:sz w:val="24"/>
          <w:szCs w:val="24"/>
        </w:rPr>
        <w:t xml:space="preserve"> (</w:t>
      </w:r>
      <w:r w:rsidRPr="00C87808">
        <w:rPr>
          <w:rFonts w:ascii="Cambria" w:hAnsi="Cambria" w:cstheme="minorHAnsi"/>
          <w:b/>
          <w:i/>
          <w:sz w:val="24"/>
          <w:szCs w:val="24"/>
        </w:rPr>
        <w:t>Special Information Types</w:t>
      </w:r>
      <w:r w:rsidRPr="00C87808">
        <w:rPr>
          <w:rFonts w:ascii="Cambria" w:hAnsi="Cambria" w:cstheme="minorHAnsi"/>
          <w:sz w:val="24"/>
          <w:szCs w:val="24"/>
        </w:rPr>
        <w:t xml:space="preserve">) and </w:t>
      </w:r>
      <w:r w:rsidRPr="00C87808">
        <w:rPr>
          <w:rFonts w:ascii="Cambria" w:hAnsi="Cambria" w:cstheme="minorHAnsi"/>
          <w:b/>
          <w:sz w:val="24"/>
          <w:szCs w:val="24"/>
        </w:rPr>
        <w:t>EITs</w:t>
      </w:r>
      <w:r w:rsidRPr="00C87808">
        <w:rPr>
          <w:rFonts w:ascii="Cambria" w:hAnsi="Cambria" w:cstheme="minorHAnsi"/>
          <w:sz w:val="24"/>
          <w:szCs w:val="24"/>
        </w:rPr>
        <w:t xml:space="preserve"> (</w:t>
      </w:r>
      <w:r w:rsidRPr="00C87808">
        <w:rPr>
          <w:rFonts w:ascii="Cambria" w:hAnsi="Cambria" w:cstheme="minorHAnsi"/>
          <w:b/>
          <w:i/>
          <w:sz w:val="24"/>
          <w:szCs w:val="24"/>
        </w:rPr>
        <w:t>Extra Information Types</w:t>
      </w:r>
      <w:r w:rsidRPr="00C87808">
        <w:rPr>
          <w:rFonts w:ascii="Cambria" w:hAnsi="Cambria" w:cstheme="minorHAnsi"/>
          <w:sz w:val="24"/>
          <w:szCs w:val="24"/>
        </w:rPr>
        <w:t>)</w:t>
      </w:r>
    </w:p>
    <w:p w:rsidR="00C87808" w:rsidRPr="00C87808" w:rsidRDefault="00C87808" w:rsidP="00C87808">
      <w:pPr>
        <w:pStyle w:val="ListParagraph"/>
        <w:numPr>
          <w:ilvl w:val="0"/>
          <w:numId w:val="41"/>
        </w:numPr>
        <w:suppressAutoHyphens w:val="0"/>
        <w:spacing w:before="0" w:after="0"/>
        <w:ind w:left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>Created Lookups and customized as per the client requirement.</w:t>
      </w:r>
    </w:p>
    <w:p w:rsidR="00C87808" w:rsidRPr="00C87808" w:rsidRDefault="00C87808" w:rsidP="00C87808">
      <w:pPr>
        <w:pStyle w:val="ListParagraph"/>
        <w:numPr>
          <w:ilvl w:val="1"/>
          <w:numId w:val="41"/>
        </w:numPr>
        <w:suppressAutoHyphens w:val="0"/>
        <w:spacing w:before="0" w:after="0"/>
        <w:ind w:left="360" w:hanging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 xml:space="preserve">Responsible for creating Custom </w:t>
      </w:r>
      <w:r w:rsidRPr="00C87808">
        <w:rPr>
          <w:rFonts w:ascii="Cambria" w:hAnsi="Cambria" w:cstheme="minorHAnsi"/>
          <w:b/>
          <w:sz w:val="24"/>
          <w:szCs w:val="24"/>
        </w:rPr>
        <w:t>Functions</w:t>
      </w:r>
      <w:r w:rsidRPr="00C87808">
        <w:rPr>
          <w:rFonts w:ascii="Cambria" w:hAnsi="Cambria" w:cstheme="minorHAnsi"/>
          <w:sz w:val="24"/>
          <w:szCs w:val="24"/>
        </w:rPr>
        <w:t xml:space="preserve">, </w:t>
      </w:r>
      <w:r w:rsidRPr="00C87808">
        <w:rPr>
          <w:rFonts w:ascii="Cambria" w:hAnsi="Cambria" w:cstheme="minorHAnsi"/>
          <w:b/>
          <w:sz w:val="24"/>
          <w:szCs w:val="24"/>
        </w:rPr>
        <w:t>Menus</w:t>
      </w:r>
      <w:r w:rsidRPr="00C87808">
        <w:rPr>
          <w:rFonts w:ascii="Cambria" w:hAnsi="Cambria" w:cstheme="minorHAnsi"/>
          <w:sz w:val="24"/>
          <w:szCs w:val="24"/>
        </w:rPr>
        <w:t xml:space="preserve">, </w:t>
      </w:r>
      <w:r w:rsidRPr="00C87808">
        <w:rPr>
          <w:rFonts w:ascii="Cambria" w:hAnsi="Cambria" w:cstheme="minorHAnsi"/>
          <w:b/>
          <w:sz w:val="24"/>
          <w:szCs w:val="24"/>
        </w:rPr>
        <w:t>Profile options</w:t>
      </w:r>
      <w:r w:rsidRPr="00C87808">
        <w:rPr>
          <w:rFonts w:ascii="Cambria" w:hAnsi="Cambria" w:cstheme="minorHAnsi"/>
          <w:sz w:val="24"/>
          <w:szCs w:val="24"/>
        </w:rPr>
        <w:t xml:space="preserve"> for </w:t>
      </w:r>
      <w:r w:rsidRPr="00C87808">
        <w:rPr>
          <w:rFonts w:ascii="Cambria" w:hAnsi="Cambria" w:cstheme="minorHAnsi"/>
          <w:b/>
          <w:sz w:val="24"/>
          <w:szCs w:val="24"/>
        </w:rPr>
        <w:t>ESS &amp; MSS</w:t>
      </w:r>
    </w:p>
    <w:p w:rsidR="00C87808" w:rsidRPr="00C87808" w:rsidRDefault="00C87808" w:rsidP="00C87808">
      <w:pPr>
        <w:pStyle w:val="ListParagraph"/>
        <w:numPr>
          <w:ilvl w:val="1"/>
          <w:numId w:val="41"/>
        </w:numPr>
        <w:suppressAutoHyphens w:val="0"/>
        <w:spacing w:before="0" w:after="0"/>
        <w:ind w:left="360" w:hanging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 xml:space="preserve">Responsible for </w:t>
      </w:r>
      <w:r w:rsidRPr="00C87808">
        <w:rPr>
          <w:rFonts w:ascii="Cambria" w:hAnsi="Cambria" w:cstheme="minorHAnsi"/>
          <w:b/>
          <w:i/>
          <w:sz w:val="24"/>
          <w:szCs w:val="24"/>
        </w:rPr>
        <w:t xml:space="preserve">Oracle Workflow Builder </w:t>
      </w:r>
      <w:r w:rsidRPr="00C87808">
        <w:rPr>
          <w:rFonts w:ascii="Cambria" w:hAnsi="Cambria" w:cstheme="minorHAnsi"/>
          <w:sz w:val="24"/>
          <w:szCs w:val="24"/>
        </w:rPr>
        <w:t>Workflow process in the approval for Self Service.</w:t>
      </w:r>
    </w:p>
    <w:p w:rsidR="00C87808" w:rsidRPr="00C87808" w:rsidRDefault="00C87808" w:rsidP="00C87808">
      <w:pPr>
        <w:pStyle w:val="ListParagraph"/>
        <w:numPr>
          <w:ilvl w:val="1"/>
          <w:numId w:val="41"/>
        </w:numPr>
        <w:suppressAutoHyphens w:val="0"/>
        <w:spacing w:before="0" w:after="0"/>
        <w:ind w:left="360" w:hanging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 xml:space="preserve">Responsible for Self Service </w:t>
      </w:r>
      <w:r w:rsidRPr="00C87808">
        <w:rPr>
          <w:rFonts w:ascii="Cambria" w:hAnsi="Cambria" w:cstheme="minorHAnsi"/>
          <w:b/>
          <w:i/>
          <w:sz w:val="24"/>
          <w:szCs w:val="24"/>
        </w:rPr>
        <w:t>Personalization</w:t>
      </w:r>
      <w:r w:rsidRPr="00C87808">
        <w:rPr>
          <w:rFonts w:ascii="Cambria" w:hAnsi="Cambria" w:cstheme="minorHAnsi"/>
          <w:sz w:val="24"/>
          <w:szCs w:val="24"/>
        </w:rPr>
        <w:t xml:space="preserve"> at the segment level.</w:t>
      </w:r>
    </w:p>
    <w:p w:rsidR="00C87808" w:rsidRPr="00C87808" w:rsidRDefault="00C87808" w:rsidP="00C87808">
      <w:pPr>
        <w:pStyle w:val="ListParagraph"/>
        <w:numPr>
          <w:ilvl w:val="1"/>
          <w:numId w:val="41"/>
        </w:numPr>
        <w:suppressAutoHyphens w:val="0"/>
        <w:spacing w:before="0" w:after="0"/>
        <w:ind w:left="360" w:hanging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 xml:space="preserve">Created </w:t>
      </w:r>
      <w:r w:rsidRPr="00C87808">
        <w:rPr>
          <w:rFonts w:ascii="Cambria" w:hAnsi="Cambria" w:cstheme="minorHAnsi"/>
          <w:b/>
          <w:i/>
          <w:sz w:val="24"/>
          <w:szCs w:val="24"/>
        </w:rPr>
        <w:t>BEE (Batch Element Entry</w:t>
      </w:r>
      <w:r w:rsidRPr="00C87808">
        <w:rPr>
          <w:rFonts w:ascii="Cambria" w:hAnsi="Cambria" w:cstheme="minorHAnsi"/>
          <w:i/>
          <w:sz w:val="24"/>
          <w:szCs w:val="24"/>
        </w:rPr>
        <w:t>)</w:t>
      </w:r>
      <w:r w:rsidRPr="00C87808">
        <w:rPr>
          <w:rFonts w:ascii="Cambria" w:hAnsi="Cambria" w:cstheme="minorHAnsi"/>
          <w:sz w:val="24"/>
          <w:szCs w:val="24"/>
        </w:rPr>
        <w:t xml:space="preserve"> for Different elements to include in Payroll Process</w:t>
      </w:r>
    </w:p>
    <w:p w:rsidR="00C87808" w:rsidRPr="00C87808" w:rsidRDefault="00C87808" w:rsidP="00C87808">
      <w:pPr>
        <w:pStyle w:val="ListParagraph"/>
        <w:numPr>
          <w:ilvl w:val="1"/>
          <w:numId w:val="41"/>
        </w:numPr>
        <w:suppressAutoHyphens w:val="0"/>
        <w:spacing w:before="0" w:after="0"/>
        <w:ind w:left="360" w:hanging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>Involved in Monthly Payroll run process of</w:t>
      </w:r>
      <w:r w:rsidRPr="00C87808">
        <w:rPr>
          <w:rFonts w:ascii="Cambria" w:hAnsi="Cambria" w:cstheme="minorHAnsi"/>
          <w:i/>
          <w:sz w:val="24"/>
          <w:szCs w:val="24"/>
        </w:rPr>
        <w:t xml:space="preserve"> -Rollback</w:t>
      </w:r>
      <w:r w:rsidRPr="00C87808">
        <w:rPr>
          <w:rFonts w:ascii="Cambria" w:hAnsi="Cambria" w:cstheme="minorHAnsi"/>
          <w:sz w:val="24"/>
          <w:szCs w:val="24"/>
        </w:rPr>
        <w:t>, Payroll run, Prepayments, Bank Payment Output File, Costing, and Transfer to GL</w:t>
      </w:r>
    </w:p>
    <w:p w:rsidR="00C87808" w:rsidRPr="00C87808" w:rsidRDefault="00C87808" w:rsidP="00C87808">
      <w:pPr>
        <w:numPr>
          <w:ilvl w:val="0"/>
          <w:numId w:val="41"/>
        </w:numPr>
        <w:suppressAutoHyphens w:val="0"/>
        <w:spacing w:before="0" w:after="0"/>
        <w:ind w:left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>Prepared User Manual, Test cases and SOP’s</w:t>
      </w:r>
    </w:p>
    <w:p w:rsidR="00424861" w:rsidRPr="00C87808" w:rsidRDefault="00424861" w:rsidP="00C87808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sz w:val="24"/>
          <w:szCs w:val="24"/>
        </w:rPr>
      </w:pPr>
    </w:p>
    <w:p w:rsidR="00424861" w:rsidRPr="00C87808" w:rsidRDefault="00424861" w:rsidP="00C87808">
      <w:pPr>
        <w:tabs>
          <w:tab w:val="left" w:pos="270"/>
        </w:tabs>
        <w:jc w:val="both"/>
        <w:rPr>
          <w:rFonts w:ascii="Cambria" w:hAnsi="Cambria" w:cs="Times New Roman"/>
          <w:b/>
          <w:sz w:val="24"/>
          <w:szCs w:val="24"/>
        </w:rPr>
      </w:pPr>
    </w:p>
    <w:p w:rsidR="00424861" w:rsidRPr="00C87808" w:rsidRDefault="00424861" w:rsidP="00C87808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b/>
          <w:sz w:val="24"/>
          <w:szCs w:val="24"/>
          <w:u w:val="single"/>
        </w:rPr>
      </w:pPr>
      <w:r w:rsidRPr="00C87808">
        <w:rPr>
          <w:rFonts w:ascii="Cambria" w:hAnsi="Cambria" w:cs="Times New Roman"/>
          <w:b/>
          <w:sz w:val="24"/>
          <w:szCs w:val="24"/>
          <w:u w:val="single"/>
        </w:rPr>
        <w:t xml:space="preserve">Project </w:t>
      </w:r>
      <w:r w:rsidR="00F72480" w:rsidRPr="00C87808">
        <w:rPr>
          <w:rFonts w:ascii="Cambria" w:hAnsi="Cambria" w:cs="Times New Roman"/>
          <w:b/>
          <w:sz w:val="24"/>
          <w:szCs w:val="24"/>
          <w:u w:val="single"/>
        </w:rPr>
        <w:t>5</w:t>
      </w: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 xml:space="preserve">Worked as </w:t>
      </w:r>
      <w:r w:rsidRPr="00C87808">
        <w:rPr>
          <w:rFonts w:ascii="Cambria" w:hAnsi="Cambria" w:cstheme="minorHAnsi"/>
          <w:b/>
          <w:sz w:val="24"/>
          <w:szCs w:val="24"/>
        </w:rPr>
        <w:t>Associate Oracle HCM Consultant</w:t>
      </w:r>
      <w:r w:rsidRPr="00C87808">
        <w:rPr>
          <w:rFonts w:ascii="Cambria" w:hAnsi="Cambria" w:cstheme="minorHAnsi"/>
          <w:sz w:val="24"/>
          <w:szCs w:val="24"/>
        </w:rPr>
        <w:t xml:space="preserve"> with </w:t>
      </w:r>
      <w:r w:rsidRPr="00C87808">
        <w:rPr>
          <w:rFonts w:ascii="Cambria" w:hAnsi="Cambria" w:cstheme="minorHAnsi"/>
          <w:b/>
          <w:i/>
          <w:sz w:val="24"/>
          <w:szCs w:val="24"/>
        </w:rPr>
        <w:t>SAiS (Software Application and Information Solutions (Pty) Ltd) Botswana</w:t>
      </w:r>
      <w:r w:rsidRPr="00C87808">
        <w:rPr>
          <w:rFonts w:ascii="Cambria" w:hAnsi="Cambria" w:cstheme="minorHAnsi"/>
          <w:sz w:val="24"/>
          <w:szCs w:val="24"/>
        </w:rPr>
        <w:t xml:space="preserve"> from </w:t>
      </w:r>
      <w:r w:rsidRPr="00C87808">
        <w:rPr>
          <w:rFonts w:ascii="Cambria" w:hAnsi="Cambria" w:cstheme="minorHAnsi"/>
          <w:b/>
          <w:sz w:val="24"/>
          <w:szCs w:val="24"/>
        </w:rPr>
        <w:t>Dec’2013-Aug’15 (Payroll of Tech</w:t>
      </w:r>
      <w:r w:rsidR="004C417A">
        <w:rPr>
          <w:rFonts w:ascii="Cambria" w:hAnsi="Cambria" w:cstheme="minorHAnsi"/>
          <w:b/>
          <w:sz w:val="24"/>
          <w:szCs w:val="24"/>
        </w:rPr>
        <w:t xml:space="preserve"> </w:t>
      </w:r>
      <w:r w:rsidRPr="00C87808">
        <w:rPr>
          <w:rFonts w:ascii="Cambria" w:hAnsi="Cambria" w:cstheme="minorHAnsi"/>
          <w:b/>
          <w:sz w:val="24"/>
          <w:szCs w:val="24"/>
        </w:rPr>
        <w:t>bulls)</w:t>
      </w: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b/>
          <w:sz w:val="24"/>
          <w:szCs w:val="24"/>
        </w:rPr>
      </w:pP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b/>
          <w:sz w:val="24"/>
          <w:szCs w:val="24"/>
        </w:rPr>
      </w:pPr>
    </w:p>
    <w:tbl>
      <w:tblPr>
        <w:tblW w:w="694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4606"/>
      </w:tblGrid>
      <w:tr w:rsidR="00C87808" w:rsidRPr="00C87808" w:rsidTr="00D9057F">
        <w:trPr>
          <w:cantSplit/>
        </w:trPr>
        <w:tc>
          <w:tcPr>
            <w:tcW w:w="2340" w:type="dxa"/>
            <w:shd w:val="pct5" w:color="000000" w:fill="FFFFFF"/>
          </w:tcPr>
          <w:p w:rsidR="00C87808" w:rsidRPr="00C87808" w:rsidRDefault="00C87808" w:rsidP="00C87808">
            <w:pPr>
              <w:spacing w:after="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b/>
                <w:sz w:val="24"/>
                <w:szCs w:val="24"/>
              </w:rPr>
              <w:t xml:space="preserve"> Project Name</w:t>
            </w:r>
          </w:p>
        </w:tc>
        <w:tc>
          <w:tcPr>
            <w:tcW w:w="4606" w:type="dxa"/>
            <w:shd w:val="pct5" w:color="000000" w:fill="FFFFFF"/>
          </w:tcPr>
          <w:p w:rsidR="00C87808" w:rsidRPr="00C87808" w:rsidRDefault="00C87808" w:rsidP="00C87808">
            <w:pPr>
              <w:spacing w:after="0"/>
              <w:jc w:val="both"/>
              <w:rPr>
                <w:rFonts w:ascii="Cambria" w:hAnsi="Cambria" w:cstheme="minorHAnsi"/>
                <w:b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b/>
                <w:sz w:val="24"/>
                <w:szCs w:val="24"/>
              </w:rPr>
              <w:t>DTCB Support</w:t>
            </w:r>
          </w:p>
        </w:tc>
      </w:tr>
      <w:tr w:rsidR="00C87808" w:rsidRPr="00C87808" w:rsidTr="00D9057F">
        <w:tc>
          <w:tcPr>
            <w:tcW w:w="2340" w:type="dxa"/>
          </w:tcPr>
          <w:p w:rsidR="00C87808" w:rsidRPr="00C87808" w:rsidRDefault="00C8780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Client</w:t>
            </w:r>
          </w:p>
        </w:tc>
        <w:tc>
          <w:tcPr>
            <w:tcW w:w="4606" w:type="dxa"/>
          </w:tcPr>
          <w:p w:rsidR="00C87808" w:rsidRPr="00C87808" w:rsidRDefault="00C8780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Diamond Trading Company Botswana, Botswana</w:t>
            </w:r>
          </w:p>
        </w:tc>
      </w:tr>
      <w:tr w:rsidR="00C87808" w:rsidRPr="00C87808" w:rsidTr="00D9057F">
        <w:tc>
          <w:tcPr>
            <w:tcW w:w="2340" w:type="dxa"/>
          </w:tcPr>
          <w:p w:rsidR="00C87808" w:rsidRPr="00C87808" w:rsidRDefault="00C87808" w:rsidP="00C87808">
            <w:pPr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Role</w:t>
            </w:r>
          </w:p>
        </w:tc>
        <w:tc>
          <w:tcPr>
            <w:tcW w:w="4606" w:type="dxa"/>
          </w:tcPr>
          <w:p w:rsidR="00C87808" w:rsidRPr="00C87808" w:rsidRDefault="00C8780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Associate</w:t>
            </w:r>
          </w:p>
        </w:tc>
      </w:tr>
      <w:tr w:rsidR="00C87808" w:rsidRPr="00C87808" w:rsidTr="00D9057F">
        <w:tc>
          <w:tcPr>
            <w:tcW w:w="2340" w:type="dxa"/>
          </w:tcPr>
          <w:p w:rsidR="00C87808" w:rsidRPr="00C87808" w:rsidRDefault="00C87808" w:rsidP="00C87808">
            <w:pPr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Environment</w:t>
            </w:r>
          </w:p>
        </w:tc>
        <w:tc>
          <w:tcPr>
            <w:tcW w:w="4606" w:type="dxa"/>
          </w:tcPr>
          <w:p w:rsidR="00C87808" w:rsidRPr="00C87808" w:rsidRDefault="00C8780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Core HR, PMS, iRecruitment and OLM</w:t>
            </w:r>
          </w:p>
        </w:tc>
      </w:tr>
      <w:tr w:rsidR="00C87808" w:rsidRPr="00C87808" w:rsidTr="00D9057F">
        <w:tc>
          <w:tcPr>
            <w:tcW w:w="2340" w:type="dxa"/>
          </w:tcPr>
          <w:p w:rsidR="00C87808" w:rsidRPr="00C87808" w:rsidRDefault="00C87808" w:rsidP="00C87808">
            <w:pPr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Product</w:t>
            </w:r>
          </w:p>
        </w:tc>
        <w:tc>
          <w:tcPr>
            <w:tcW w:w="4606" w:type="dxa"/>
          </w:tcPr>
          <w:p w:rsidR="00C87808" w:rsidRPr="00C87808" w:rsidRDefault="00C87808" w:rsidP="00C87808">
            <w:pPr>
              <w:pStyle w:val="Header"/>
              <w:spacing w:before="20" w:after="20"/>
              <w:jc w:val="both"/>
              <w:rPr>
                <w:rFonts w:ascii="Cambria" w:hAnsi="Cambria" w:cstheme="minorHAnsi"/>
                <w:spacing w:val="4"/>
                <w:sz w:val="24"/>
                <w:szCs w:val="24"/>
              </w:rPr>
            </w:pPr>
            <w:r w:rsidRPr="00C87808">
              <w:rPr>
                <w:rFonts w:ascii="Cambria" w:hAnsi="Cambria" w:cstheme="minorHAnsi"/>
                <w:spacing w:val="4"/>
                <w:sz w:val="24"/>
                <w:szCs w:val="24"/>
              </w:rPr>
              <w:t>Oracle E-Business Suite</w:t>
            </w:r>
          </w:p>
        </w:tc>
      </w:tr>
    </w:tbl>
    <w:p w:rsidR="00C87808" w:rsidRPr="00C87808" w:rsidRDefault="00C87808" w:rsidP="00C87808">
      <w:pPr>
        <w:tabs>
          <w:tab w:val="left" w:pos="1134"/>
        </w:tabs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>Responsibilities</w:t>
      </w:r>
    </w:p>
    <w:p w:rsidR="00C87808" w:rsidRPr="00C87808" w:rsidRDefault="00C87808" w:rsidP="00C87808">
      <w:pPr>
        <w:tabs>
          <w:tab w:val="left" w:pos="1134"/>
        </w:tabs>
        <w:spacing w:after="0"/>
        <w:jc w:val="both"/>
        <w:rPr>
          <w:rFonts w:ascii="Cambria" w:hAnsi="Cambria" w:cstheme="minorHAnsi"/>
          <w:b/>
          <w:sz w:val="24"/>
          <w:szCs w:val="24"/>
          <w:u w:val="single"/>
        </w:rPr>
      </w:pPr>
    </w:p>
    <w:p w:rsidR="00C87808" w:rsidRPr="00C87808" w:rsidRDefault="00C87808" w:rsidP="00C87808">
      <w:pPr>
        <w:pStyle w:val="ListParagraph"/>
        <w:numPr>
          <w:ilvl w:val="0"/>
          <w:numId w:val="42"/>
        </w:numPr>
        <w:suppressAutoHyphens w:val="0"/>
        <w:spacing w:before="0" w:after="0"/>
        <w:ind w:left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>Created Work structures (Locations, Business Group, Job, Position and Grade)</w:t>
      </w:r>
    </w:p>
    <w:p w:rsidR="00C87808" w:rsidRPr="00C87808" w:rsidRDefault="00C87808" w:rsidP="00C87808">
      <w:pPr>
        <w:numPr>
          <w:ilvl w:val="0"/>
          <w:numId w:val="42"/>
        </w:numPr>
        <w:suppressAutoHyphens w:val="0"/>
        <w:spacing w:before="0" w:after="0"/>
        <w:ind w:left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 xml:space="preserve">Creation of DFF, SIT’s &amp; EIT’s </w:t>
      </w:r>
    </w:p>
    <w:p w:rsidR="00C87808" w:rsidRPr="00C87808" w:rsidRDefault="00C87808" w:rsidP="00C87808">
      <w:pPr>
        <w:pStyle w:val="ListParagraph"/>
        <w:numPr>
          <w:ilvl w:val="0"/>
          <w:numId w:val="42"/>
        </w:numPr>
        <w:suppressAutoHyphens w:val="0"/>
        <w:spacing w:before="0" w:after="0"/>
        <w:ind w:left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>Created courses, offerings, sessions, learning paths, learning objects, question banks, etc</w:t>
      </w:r>
    </w:p>
    <w:p w:rsidR="00C87808" w:rsidRPr="00C87808" w:rsidRDefault="00C87808" w:rsidP="00C87808">
      <w:pPr>
        <w:pStyle w:val="ListParagraph"/>
        <w:numPr>
          <w:ilvl w:val="0"/>
          <w:numId w:val="42"/>
        </w:numPr>
        <w:suppressAutoHyphens w:val="0"/>
        <w:spacing w:before="0" w:after="0"/>
        <w:ind w:left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>Created different Plans in PMS as per client request</w:t>
      </w:r>
    </w:p>
    <w:p w:rsidR="00C87808" w:rsidRPr="00C87808" w:rsidRDefault="00C87808" w:rsidP="00C87808">
      <w:pPr>
        <w:numPr>
          <w:ilvl w:val="0"/>
          <w:numId w:val="42"/>
        </w:numPr>
        <w:suppressAutoHyphens w:val="0"/>
        <w:spacing w:before="0" w:after="0"/>
        <w:ind w:left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>Created KPI/Objectives with Measurement name, Weightage, threshold/success criteria</w:t>
      </w:r>
    </w:p>
    <w:p w:rsidR="00C87808" w:rsidRPr="00C87808" w:rsidRDefault="00C87808" w:rsidP="00C87808">
      <w:pPr>
        <w:numPr>
          <w:ilvl w:val="0"/>
          <w:numId w:val="42"/>
        </w:numPr>
        <w:suppressAutoHyphens w:val="0"/>
        <w:spacing w:before="0" w:after="0"/>
        <w:ind w:left="36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>Created mid-year and annual year appraisals.</w:t>
      </w:r>
    </w:p>
    <w:p w:rsidR="00C87808" w:rsidRPr="00C87808" w:rsidRDefault="00C87808" w:rsidP="00C87808">
      <w:pPr>
        <w:numPr>
          <w:ilvl w:val="0"/>
          <w:numId w:val="42"/>
        </w:numPr>
        <w:suppressAutoHyphens w:val="0"/>
        <w:spacing w:before="0" w:after="0"/>
        <w:ind w:left="360"/>
        <w:jc w:val="both"/>
        <w:rPr>
          <w:rFonts w:ascii="Cambria" w:hAnsi="Cambria" w:cstheme="minorHAnsi"/>
          <w:i/>
          <w:sz w:val="24"/>
          <w:szCs w:val="24"/>
        </w:rPr>
      </w:pPr>
      <w:r w:rsidRPr="00C87808">
        <w:rPr>
          <w:rFonts w:ascii="Cambria" w:hAnsi="Cambria" w:cstheme="minorHAnsi"/>
          <w:sz w:val="24"/>
          <w:szCs w:val="24"/>
        </w:rPr>
        <w:t>Created requisition in the recruitment process</w:t>
      </w:r>
    </w:p>
    <w:p w:rsidR="00F72480" w:rsidRPr="00C87808" w:rsidRDefault="00F72480" w:rsidP="00C87808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sz w:val="24"/>
          <w:szCs w:val="24"/>
        </w:rPr>
      </w:pPr>
    </w:p>
    <w:p w:rsidR="00F72480" w:rsidRPr="00C87808" w:rsidRDefault="00F72480" w:rsidP="00C87808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sz w:val="24"/>
          <w:szCs w:val="24"/>
        </w:rPr>
      </w:pPr>
    </w:p>
    <w:p w:rsidR="00424861" w:rsidRPr="00C87808" w:rsidRDefault="00424861" w:rsidP="00C87808">
      <w:pPr>
        <w:tabs>
          <w:tab w:val="left" w:pos="270"/>
          <w:tab w:val="left" w:pos="360"/>
          <w:tab w:val="left" w:pos="720"/>
        </w:tabs>
        <w:spacing w:before="0" w:after="0"/>
        <w:jc w:val="both"/>
        <w:rPr>
          <w:rFonts w:ascii="Cambria" w:hAnsi="Cambria" w:cs="Times New Roman"/>
          <w:sz w:val="24"/>
          <w:szCs w:val="24"/>
        </w:rPr>
      </w:pPr>
    </w:p>
    <w:p w:rsidR="00C87808" w:rsidRPr="00C87808" w:rsidRDefault="00C87808" w:rsidP="00C87808">
      <w:pPr>
        <w:numPr>
          <w:ilvl w:val="12"/>
          <w:numId w:val="0"/>
        </w:numPr>
        <w:spacing w:after="0"/>
        <w:jc w:val="both"/>
        <w:rPr>
          <w:rFonts w:ascii="Cambria" w:hAnsi="Cambria" w:cstheme="minorHAnsi"/>
          <w:b/>
          <w:sz w:val="24"/>
          <w:szCs w:val="24"/>
          <w:u w:val="single"/>
        </w:rPr>
      </w:pPr>
      <w:r w:rsidRPr="00C87808">
        <w:rPr>
          <w:rFonts w:ascii="Cambria" w:hAnsi="Cambria" w:cstheme="minorHAnsi"/>
          <w:b/>
          <w:sz w:val="24"/>
          <w:szCs w:val="24"/>
          <w:u w:val="single"/>
        </w:rPr>
        <w:t>NON IT-ERPEXPERIENCE (4yrs)</w:t>
      </w: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>Company</w:t>
      </w:r>
      <w:r w:rsidRPr="00C87808">
        <w:rPr>
          <w:rFonts w:ascii="Cambria" w:hAnsi="Cambria" w:cstheme="minorHAnsi"/>
          <w:b/>
          <w:sz w:val="24"/>
          <w:szCs w:val="24"/>
        </w:rPr>
        <w:tab/>
      </w:r>
      <w:r w:rsidRPr="00C87808">
        <w:rPr>
          <w:rFonts w:ascii="Cambria" w:hAnsi="Cambria" w:cstheme="minorHAnsi"/>
          <w:b/>
          <w:sz w:val="24"/>
          <w:szCs w:val="24"/>
        </w:rPr>
        <w:tab/>
        <w:t>:</w:t>
      </w:r>
      <w:r w:rsidRPr="00C87808">
        <w:rPr>
          <w:rFonts w:ascii="Cambria" w:hAnsi="Cambria" w:cstheme="minorHAnsi"/>
          <w:b/>
          <w:sz w:val="24"/>
          <w:szCs w:val="24"/>
        </w:rPr>
        <w:tab/>
        <w:t>S&amp;P Capital IQ - Mc Graw Hill (Payroll of Magna)</w:t>
      </w: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>Role</w:t>
      </w:r>
      <w:r w:rsidRPr="00C87808">
        <w:rPr>
          <w:rFonts w:ascii="Cambria" w:hAnsi="Cambria" w:cstheme="minorHAnsi"/>
          <w:b/>
          <w:sz w:val="24"/>
          <w:szCs w:val="24"/>
        </w:rPr>
        <w:tab/>
      </w:r>
      <w:r w:rsidRPr="00C87808">
        <w:rPr>
          <w:rFonts w:ascii="Cambria" w:hAnsi="Cambria" w:cstheme="minorHAnsi"/>
          <w:b/>
          <w:sz w:val="24"/>
          <w:szCs w:val="24"/>
        </w:rPr>
        <w:tab/>
      </w:r>
      <w:r w:rsidRPr="00C87808">
        <w:rPr>
          <w:rFonts w:ascii="Cambria" w:hAnsi="Cambria" w:cstheme="minorHAnsi"/>
          <w:b/>
          <w:sz w:val="24"/>
          <w:szCs w:val="24"/>
        </w:rPr>
        <w:tab/>
        <w:t>:</w:t>
      </w:r>
      <w:r w:rsidRPr="00C87808">
        <w:rPr>
          <w:rFonts w:ascii="Cambria" w:hAnsi="Cambria" w:cstheme="minorHAnsi"/>
          <w:b/>
          <w:sz w:val="24"/>
          <w:szCs w:val="24"/>
        </w:rPr>
        <w:tab/>
        <w:t>Sourcing Specialist - HR</w:t>
      </w: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>Duration</w:t>
      </w:r>
      <w:r w:rsidRPr="00C87808">
        <w:rPr>
          <w:rFonts w:ascii="Cambria" w:hAnsi="Cambria" w:cstheme="minorHAnsi"/>
          <w:b/>
          <w:sz w:val="24"/>
          <w:szCs w:val="24"/>
        </w:rPr>
        <w:tab/>
      </w:r>
      <w:r w:rsidRPr="00C87808">
        <w:rPr>
          <w:rFonts w:ascii="Cambria" w:hAnsi="Cambria" w:cstheme="minorHAnsi"/>
          <w:b/>
          <w:sz w:val="24"/>
          <w:szCs w:val="24"/>
        </w:rPr>
        <w:tab/>
        <w:t>:</w:t>
      </w:r>
      <w:r w:rsidRPr="00C87808">
        <w:rPr>
          <w:rFonts w:ascii="Cambria" w:hAnsi="Cambria" w:cstheme="minorHAnsi"/>
          <w:b/>
          <w:sz w:val="24"/>
          <w:szCs w:val="24"/>
        </w:rPr>
        <w:tab/>
        <w:t>Dec'12-Aug'13</w:t>
      </w: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b/>
          <w:sz w:val="24"/>
          <w:szCs w:val="24"/>
        </w:rPr>
      </w:pPr>
    </w:p>
    <w:p w:rsidR="00C87808" w:rsidRPr="00C87808" w:rsidRDefault="00C87808" w:rsidP="00C87808">
      <w:pPr>
        <w:tabs>
          <w:tab w:val="left" w:pos="1095"/>
        </w:tabs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>Company</w:t>
      </w:r>
      <w:r w:rsidRPr="00C87808">
        <w:rPr>
          <w:rFonts w:ascii="Cambria" w:hAnsi="Cambria" w:cstheme="minorHAnsi"/>
          <w:b/>
          <w:sz w:val="24"/>
          <w:szCs w:val="24"/>
        </w:rPr>
        <w:tab/>
      </w:r>
      <w:r w:rsidRPr="00C87808">
        <w:rPr>
          <w:rFonts w:ascii="Cambria" w:hAnsi="Cambria" w:cstheme="minorHAnsi"/>
          <w:b/>
          <w:sz w:val="24"/>
          <w:szCs w:val="24"/>
        </w:rPr>
        <w:tab/>
        <w:t>:</w:t>
      </w:r>
      <w:r w:rsidRPr="00C87808">
        <w:rPr>
          <w:rFonts w:ascii="Cambria" w:hAnsi="Cambria" w:cstheme="minorHAnsi"/>
          <w:b/>
          <w:sz w:val="24"/>
          <w:szCs w:val="24"/>
        </w:rPr>
        <w:tab/>
        <w:t>iSymmetry Software Services</w:t>
      </w: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>Role</w:t>
      </w:r>
      <w:r w:rsidRPr="00C87808">
        <w:rPr>
          <w:rFonts w:ascii="Cambria" w:hAnsi="Cambria" w:cstheme="minorHAnsi"/>
          <w:b/>
          <w:sz w:val="24"/>
          <w:szCs w:val="24"/>
        </w:rPr>
        <w:tab/>
      </w:r>
      <w:r w:rsidRPr="00C87808">
        <w:rPr>
          <w:rFonts w:ascii="Cambria" w:hAnsi="Cambria" w:cstheme="minorHAnsi"/>
          <w:b/>
          <w:sz w:val="24"/>
          <w:szCs w:val="24"/>
        </w:rPr>
        <w:tab/>
      </w:r>
      <w:r w:rsidRPr="00C87808">
        <w:rPr>
          <w:rFonts w:ascii="Cambria" w:hAnsi="Cambria" w:cstheme="minorHAnsi"/>
          <w:b/>
          <w:sz w:val="24"/>
          <w:szCs w:val="24"/>
        </w:rPr>
        <w:tab/>
        <w:t>:</w:t>
      </w:r>
      <w:r w:rsidRPr="00C87808">
        <w:rPr>
          <w:rFonts w:ascii="Cambria" w:hAnsi="Cambria" w:cstheme="minorHAnsi"/>
          <w:b/>
          <w:sz w:val="24"/>
          <w:szCs w:val="24"/>
        </w:rPr>
        <w:tab/>
        <w:t>Sourcing Specialist</w:t>
      </w: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>Duration</w:t>
      </w:r>
      <w:r w:rsidRPr="00C87808">
        <w:rPr>
          <w:rFonts w:ascii="Cambria" w:hAnsi="Cambria" w:cstheme="minorHAnsi"/>
          <w:b/>
          <w:sz w:val="24"/>
          <w:szCs w:val="24"/>
        </w:rPr>
        <w:tab/>
      </w:r>
      <w:r w:rsidRPr="00C87808">
        <w:rPr>
          <w:rFonts w:ascii="Cambria" w:hAnsi="Cambria" w:cstheme="minorHAnsi"/>
          <w:b/>
          <w:sz w:val="24"/>
          <w:szCs w:val="24"/>
        </w:rPr>
        <w:tab/>
        <w:t>:</w:t>
      </w:r>
      <w:r w:rsidRPr="00C87808">
        <w:rPr>
          <w:rFonts w:ascii="Cambria" w:hAnsi="Cambria" w:cstheme="minorHAnsi"/>
          <w:b/>
          <w:sz w:val="24"/>
          <w:szCs w:val="24"/>
        </w:rPr>
        <w:tab/>
        <w:t>Feb'11-Oct'12</w:t>
      </w: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b/>
          <w:sz w:val="24"/>
          <w:szCs w:val="24"/>
        </w:rPr>
      </w:pP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>Company</w:t>
      </w:r>
      <w:r w:rsidRPr="00C87808">
        <w:rPr>
          <w:rFonts w:ascii="Cambria" w:hAnsi="Cambria" w:cstheme="minorHAnsi"/>
          <w:b/>
          <w:sz w:val="24"/>
          <w:szCs w:val="24"/>
        </w:rPr>
        <w:tab/>
      </w:r>
      <w:r w:rsidRPr="00C87808">
        <w:rPr>
          <w:rFonts w:ascii="Cambria" w:hAnsi="Cambria" w:cstheme="minorHAnsi"/>
          <w:b/>
          <w:sz w:val="24"/>
          <w:szCs w:val="24"/>
        </w:rPr>
        <w:tab/>
        <w:t>:</w:t>
      </w:r>
      <w:r w:rsidRPr="00C87808">
        <w:rPr>
          <w:rFonts w:ascii="Cambria" w:hAnsi="Cambria" w:cstheme="minorHAnsi"/>
          <w:b/>
          <w:sz w:val="24"/>
          <w:szCs w:val="24"/>
        </w:rPr>
        <w:tab/>
        <w:t xml:space="preserve">Kantar Operations </w:t>
      </w:r>
      <w:r w:rsidRPr="00C87808">
        <w:rPr>
          <w:rFonts w:ascii="Cambria" w:hAnsi="Cambria" w:cstheme="minorHAnsi"/>
          <w:sz w:val="24"/>
          <w:szCs w:val="24"/>
        </w:rPr>
        <w:t>formerly</w:t>
      </w:r>
      <w:r w:rsidRPr="00C87808">
        <w:rPr>
          <w:rFonts w:ascii="Cambria" w:hAnsi="Cambria" w:cstheme="minorHAnsi"/>
          <w:b/>
          <w:sz w:val="24"/>
          <w:szCs w:val="24"/>
        </w:rPr>
        <w:t xml:space="preserve"> (TNS India Pvt Ltd)</w:t>
      </w: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>Role</w:t>
      </w:r>
      <w:r w:rsidRPr="00C87808">
        <w:rPr>
          <w:rFonts w:ascii="Cambria" w:hAnsi="Cambria" w:cstheme="minorHAnsi"/>
          <w:b/>
          <w:sz w:val="24"/>
          <w:szCs w:val="24"/>
        </w:rPr>
        <w:tab/>
      </w:r>
      <w:r w:rsidRPr="00C87808">
        <w:rPr>
          <w:rFonts w:ascii="Cambria" w:hAnsi="Cambria" w:cstheme="minorHAnsi"/>
          <w:b/>
          <w:sz w:val="24"/>
          <w:szCs w:val="24"/>
        </w:rPr>
        <w:tab/>
      </w:r>
      <w:r w:rsidRPr="00C87808">
        <w:rPr>
          <w:rFonts w:ascii="Cambria" w:hAnsi="Cambria" w:cstheme="minorHAnsi"/>
          <w:b/>
          <w:sz w:val="24"/>
          <w:szCs w:val="24"/>
        </w:rPr>
        <w:tab/>
        <w:t>:</w:t>
      </w:r>
      <w:r w:rsidRPr="00C87808">
        <w:rPr>
          <w:rFonts w:ascii="Cambria" w:hAnsi="Cambria" w:cstheme="minorHAnsi"/>
          <w:b/>
          <w:sz w:val="24"/>
          <w:szCs w:val="24"/>
        </w:rPr>
        <w:tab/>
        <w:t>Coding Analyst</w:t>
      </w: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>Duration</w:t>
      </w:r>
      <w:r w:rsidRPr="00C87808">
        <w:rPr>
          <w:rFonts w:ascii="Cambria" w:hAnsi="Cambria" w:cstheme="minorHAnsi"/>
          <w:b/>
          <w:sz w:val="24"/>
          <w:szCs w:val="24"/>
        </w:rPr>
        <w:tab/>
      </w:r>
      <w:r w:rsidRPr="00C87808">
        <w:rPr>
          <w:rFonts w:ascii="Cambria" w:hAnsi="Cambria" w:cstheme="minorHAnsi"/>
          <w:b/>
          <w:sz w:val="24"/>
          <w:szCs w:val="24"/>
        </w:rPr>
        <w:tab/>
        <w:t>:</w:t>
      </w:r>
      <w:r w:rsidRPr="00C87808">
        <w:rPr>
          <w:rFonts w:ascii="Cambria" w:hAnsi="Cambria" w:cstheme="minorHAnsi"/>
          <w:b/>
          <w:sz w:val="24"/>
          <w:szCs w:val="24"/>
        </w:rPr>
        <w:tab/>
        <w:t>Jan'09-Aug'10</w:t>
      </w: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b/>
          <w:sz w:val="24"/>
          <w:szCs w:val="24"/>
        </w:rPr>
      </w:pPr>
    </w:p>
    <w:p w:rsidR="00C87808" w:rsidRPr="00C87808" w:rsidRDefault="00C87808" w:rsidP="00C87808">
      <w:pPr>
        <w:pStyle w:val="ListParagraph"/>
        <w:ind w:left="0"/>
        <w:jc w:val="both"/>
        <w:rPr>
          <w:rFonts w:ascii="Cambria" w:hAnsi="Cambria" w:cstheme="minorHAnsi"/>
          <w:b/>
          <w:bCs/>
          <w:sz w:val="24"/>
          <w:szCs w:val="24"/>
        </w:rPr>
      </w:pPr>
    </w:p>
    <w:p w:rsidR="00C87808" w:rsidRPr="00C87808" w:rsidRDefault="00C87808" w:rsidP="00C87808">
      <w:pPr>
        <w:pStyle w:val="ListParagraph"/>
        <w:ind w:left="0"/>
        <w:jc w:val="both"/>
        <w:rPr>
          <w:rFonts w:ascii="Cambria" w:hAnsi="Cambria" w:cstheme="minorHAnsi"/>
          <w:b/>
          <w:bCs/>
          <w:sz w:val="24"/>
          <w:szCs w:val="24"/>
        </w:rPr>
      </w:pPr>
    </w:p>
    <w:p w:rsidR="00C87808" w:rsidRPr="00C87808" w:rsidRDefault="00C87808" w:rsidP="00C87808">
      <w:pPr>
        <w:pStyle w:val="ListParagraph"/>
        <w:ind w:left="0"/>
        <w:jc w:val="both"/>
        <w:rPr>
          <w:rFonts w:ascii="Cambria" w:hAnsi="Cambria" w:cstheme="minorHAnsi"/>
          <w:b/>
          <w:bCs/>
          <w:sz w:val="24"/>
          <w:szCs w:val="24"/>
        </w:rPr>
      </w:pPr>
    </w:p>
    <w:p w:rsidR="00C87808" w:rsidRPr="00C87808" w:rsidRDefault="00C87808" w:rsidP="00C87808">
      <w:pPr>
        <w:pStyle w:val="ListParagraph"/>
        <w:ind w:left="0"/>
        <w:jc w:val="both"/>
        <w:rPr>
          <w:rFonts w:ascii="Cambria" w:hAnsi="Cambria" w:cstheme="minorHAnsi"/>
          <w:b/>
          <w:bCs/>
          <w:sz w:val="24"/>
          <w:szCs w:val="24"/>
        </w:rPr>
      </w:pPr>
      <w:r w:rsidRPr="00C87808">
        <w:rPr>
          <w:rFonts w:ascii="Cambria" w:hAnsi="Cambria" w:cstheme="minorHAnsi"/>
          <w:b/>
          <w:bCs/>
          <w:sz w:val="24"/>
          <w:szCs w:val="24"/>
        </w:rPr>
        <w:t>Educational Qualification:</w:t>
      </w:r>
    </w:p>
    <w:p w:rsidR="00C87808" w:rsidRPr="00C87808" w:rsidRDefault="00C87808" w:rsidP="00C87808">
      <w:pPr>
        <w:pStyle w:val="Achievement"/>
        <w:numPr>
          <w:ilvl w:val="0"/>
          <w:numId w:val="44"/>
        </w:numPr>
        <w:spacing w:after="0" w:line="240" w:lineRule="auto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b/>
          <w:bCs/>
          <w:sz w:val="24"/>
          <w:szCs w:val="24"/>
        </w:rPr>
        <w:t>MBA</w:t>
      </w:r>
      <w:r w:rsidRPr="00C87808">
        <w:rPr>
          <w:rFonts w:ascii="Cambria" w:hAnsi="Cambria" w:cstheme="minorHAnsi"/>
          <w:sz w:val="24"/>
          <w:szCs w:val="24"/>
        </w:rPr>
        <w:t xml:space="preserve"> (Master of Business Administration, HR) from ICFAI National College, ICFAI University.</w:t>
      </w:r>
    </w:p>
    <w:p w:rsidR="00C87808" w:rsidRPr="00C87808" w:rsidRDefault="00C87808" w:rsidP="00C87808">
      <w:pPr>
        <w:pStyle w:val="Achievement"/>
        <w:numPr>
          <w:ilvl w:val="0"/>
          <w:numId w:val="44"/>
        </w:numPr>
        <w:spacing w:after="0" w:line="240" w:lineRule="auto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b/>
          <w:bCs/>
          <w:sz w:val="24"/>
          <w:szCs w:val="24"/>
        </w:rPr>
        <w:t>BBM</w:t>
      </w:r>
      <w:r w:rsidRPr="00C87808">
        <w:rPr>
          <w:rFonts w:ascii="Cambria" w:hAnsi="Cambria" w:cstheme="minorHAnsi"/>
          <w:sz w:val="24"/>
          <w:szCs w:val="24"/>
        </w:rPr>
        <w:t xml:space="preserve"> (Bachelor’s in Business Management), RITAMS College, Tanuku, Andhra University.</w:t>
      </w:r>
    </w:p>
    <w:p w:rsidR="00C87808" w:rsidRPr="00C87808" w:rsidRDefault="00C87808" w:rsidP="00C87808">
      <w:pPr>
        <w:pStyle w:val="Achievement"/>
        <w:numPr>
          <w:ilvl w:val="0"/>
          <w:numId w:val="0"/>
        </w:numPr>
        <w:spacing w:after="0" w:line="240" w:lineRule="auto"/>
        <w:ind w:left="240" w:hanging="240"/>
        <w:rPr>
          <w:rFonts w:ascii="Cambria" w:hAnsi="Cambria" w:cstheme="minorHAnsi"/>
          <w:sz w:val="24"/>
          <w:szCs w:val="24"/>
        </w:rPr>
      </w:pP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>Availability of passport:</w:t>
      </w:r>
      <w:r w:rsidRPr="00C87808">
        <w:rPr>
          <w:rFonts w:ascii="Cambria" w:hAnsi="Cambria" w:cstheme="minorHAnsi"/>
          <w:sz w:val="24"/>
          <w:szCs w:val="24"/>
        </w:rPr>
        <w:t xml:space="preserve"> Yes (Available upon request)</w:t>
      </w: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sz w:val="24"/>
          <w:szCs w:val="24"/>
        </w:rPr>
      </w:pPr>
      <w:r w:rsidRPr="00C87808">
        <w:rPr>
          <w:rFonts w:ascii="Cambria" w:hAnsi="Cambria" w:cstheme="minorHAnsi"/>
          <w:b/>
          <w:sz w:val="24"/>
          <w:szCs w:val="24"/>
        </w:rPr>
        <w:t>Location:</w:t>
      </w:r>
      <w:r w:rsidRPr="00C87808">
        <w:rPr>
          <w:rFonts w:ascii="Cambria" w:hAnsi="Cambria" w:cstheme="minorHAnsi"/>
          <w:sz w:val="24"/>
          <w:szCs w:val="24"/>
        </w:rPr>
        <w:t xml:space="preserve"> India –Hyderabad</w:t>
      </w: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C87808">
        <w:rPr>
          <w:rFonts w:ascii="Cambria" w:hAnsi="Cambria" w:cstheme="minorHAnsi"/>
          <w:b/>
          <w:bCs/>
          <w:sz w:val="24"/>
          <w:szCs w:val="24"/>
        </w:rPr>
        <w:t>Visa:</w:t>
      </w:r>
      <w:r w:rsidRPr="00C87808">
        <w:rPr>
          <w:rFonts w:ascii="Cambria" w:hAnsi="Cambria" w:cstheme="minorHAnsi"/>
          <w:sz w:val="24"/>
          <w:szCs w:val="24"/>
        </w:rPr>
        <w:t xml:space="preserve"> Holding </w:t>
      </w:r>
      <w:r w:rsidRPr="00C87808">
        <w:rPr>
          <w:rFonts w:ascii="Cambria" w:hAnsi="Cambria" w:cstheme="minorHAnsi"/>
          <w:b/>
          <w:bCs/>
          <w:sz w:val="24"/>
          <w:szCs w:val="24"/>
        </w:rPr>
        <w:t>UK</w:t>
      </w:r>
      <w:r w:rsidR="00CD2178">
        <w:rPr>
          <w:rFonts w:ascii="Cambria" w:hAnsi="Cambria" w:cstheme="minorHAnsi"/>
          <w:b/>
          <w:bCs/>
          <w:sz w:val="24"/>
          <w:szCs w:val="24"/>
        </w:rPr>
        <w:t xml:space="preserve"> </w:t>
      </w:r>
      <w:r w:rsidRPr="00C87808">
        <w:rPr>
          <w:rFonts w:ascii="Cambria" w:hAnsi="Cambria" w:cstheme="minorHAnsi"/>
          <w:sz w:val="24"/>
          <w:szCs w:val="24"/>
        </w:rPr>
        <w:t>Visa as of now</w:t>
      </w: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b/>
          <w:sz w:val="24"/>
          <w:szCs w:val="24"/>
        </w:rPr>
      </w:pPr>
    </w:p>
    <w:p w:rsidR="00C87808" w:rsidRPr="00C87808" w:rsidRDefault="00C87808" w:rsidP="00C87808">
      <w:pPr>
        <w:spacing w:after="0"/>
        <w:jc w:val="both"/>
        <w:rPr>
          <w:rFonts w:ascii="Cambria" w:hAnsi="Cambria" w:cstheme="minorHAnsi"/>
          <w:sz w:val="24"/>
          <w:szCs w:val="24"/>
        </w:rPr>
      </w:pPr>
    </w:p>
    <w:p w:rsidR="00424861" w:rsidRPr="00C87808" w:rsidRDefault="00424861" w:rsidP="00C87808">
      <w:pPr>
        <w:tabs>
          <w:tab w:val="left" w:pos="270"/>
          <w:tab w:val="left" w:pos="2898"/>
          <w:tab w:val="left" w:pos="8838"/>
        </w:tabs>
        <w:spacing w:after="120"/>
        <w:ind w:left="-180"/>
        <w:jc w:val="both"/>
        <w:rPr>
          <w:rFonts w:ascii="Cambria" w:hAnsi="Cambria" w:cs="Times New Roman"/>
          <w:sz w:val="24"/>
          <w:szCs w:val="24"/>
        </w:rPr>
      </w:pPr>
    </w:p>
    <w:sectPr w:rsidR="00424861" w:rsidRPr="00C87808" w:rsidSect="004B37B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7416" w:rsidRDefault="001D7416" w:rsidP="00DC47BE">
      <w:pPr>
        <w:spacing w:before="0" w:after="0"/>
      </w:pPr>
      <w:r>
        <w:separator/>
      </w:r>
    </w:p>
  </w:endnote>
  <w:endnote w:type="continuationSeparator" w:id="0">
    <w:p w:rsidR="001D7416" w:rsidRDefault="001D7416" w:rsidP="00DC47B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7416" w:rsidRDefault="001D7416" w:rsidP="00DC47BE">
      <w:pPr>
        <w:spacing w:before="0" w:after="0"/>
      </w:pPr>
      <w:r>
        <w:separator/>
      </w:r>
    </w:p>
  </w:footnote>
  <w:footnote w:type="continuationSeparator" w:id="0">
    <w:p w:rsidR="001D7416" w:rsidRDefault="001D7416" w:rsidP="00DC47B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7BE" w:rsidRDefault="00DC47BE">
    <w:pPr>
      <w:pStyle w:val="Header"/>
    </w:pPr>
    <w:r>
      <w:rPr>
        <w:noProof/>
        <w:lang w:eastAsia="en-US"/>
      </w:rPr>
      <w:drawing>
        <wp:inline distT="0" distB="0" distL="0" distR="0">
          <wp:extent cx="885825" cy="714375"/>
          <wp:effectExtent l="0" t="0" r="9525" b="9525"/>
          <wp:docPr id="1" name="Picture 1" descr="cid:image001.png@01D4B577.EB0B02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id:image001.png@01D4B577.EB0B02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A866D76E"/>
    <w:lvl w:ilvl="0">
      <w:numFmt w:val="decimal"/>
      <w:pStyle w:val="Achievement"/>
      <w:lvlText w:val="*"/>
      <w:lvlJc w:val="left"/>
      <w:rPr>
        <w:rFonts w:cs="Times New Roman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numFmt w:val="bullet"/>
      <w:lvlText w:val=""/>
      <w:lvlJc w:val="left"/>
      <w:pPr>
        <w:tabs>
          <w:tab w:val="num" w:pos="1080"/>
        </w:tabs>
        <w:ind w:left="1080" w:hanging="1080"/>
      </w:pPr>
      <w:rPr>
        <w:rFonts w:ascii="Wingdings" w:hAnsi="Wingdings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3"/>
    <w:multiLevelType w:val="multilevel"/>
    <w:tmpl w:val="00000003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Symbol"/>
      </w:rPr>
    </w:lvl>
  </w:abstractNum>
  <w:abstractNum w:abstractNumId="4" w15:restartNumberingAfterBreak="0">
    <w:nsid w:val="02594124"/>
    <w:multiLevelType w:val="hybridMultilevel"/>
    <w:tmpl w:val="6E924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572141"/>
    <w:multiLevelType w:val="hybridMultilevel"/>
    <w:tmpl w:val="D3364290"/>
    <w:lvl w:ilvl="0" w:tplc="04090003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0A92452A"/>
    <w:multiLevelType w:val="hybridMultilevel"/>
    <w:tmpl w:val="3DA08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4149B7"/>
    <w:multiLevelType w:val="hybridMultilevel"/>
    <w:tmpl w:val="6CC2E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2402D"/>
    <w:multiLevelType w:val="hybridMultilevel"/>
    <w:tmpl w:val="28281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5B51D8"/>
    <w:multiLevelType w:val="hybridMultilevel"/>
    <w:tmpl w:val="1788226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18121376"/>
    <w:multiLevelType w:val="hybridMultilevel"/>
    <w:tmpl w:val="B9E065C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199823F6"/>
    <w:multiLevelType w:val="multilevel"/>
    <w:tmpl w:val="6BEE05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108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12" w15:restartNumberingAfterBreak="0">
    <w:nsid w:val="1D3C4748"/>
    <w:multiLevelType w:val="hybridMultilevel"/>
    <w:tmpl w:val="C7349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EB64C1"/>
    <w:multiLevelType w:val="multilevel"/>
    <w:tmpl w:val="213A21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108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14" w15:restartNumberingAfterBreak="0">
    <w:nsid w:val="21BA0824"/>
    <w:multiLevelType w:val="hybridMultilevel"/>
    <w:tmpl w:val="1F462E3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221367E2"/>
    <w:multiLevelType w:val="hybridMultilevel"/>
    <w:tmpl w:val="27F0661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2417300F"/>
    <w:multiLevelType w:val="hybridMultilevel"/>
    <w:tmpl w:val="D4ECE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F544B9"/>
    <w:multiLevelType w:val="hybridMultilevel"/>
    <w:tmpl w:val="49BE681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35BD41AC"/>
    <w:multiLevelType w:val="hybridMultilevel"/>
    <w:tmpl w:val="ADFC3EF2"/>
    <w:lvl w:ilvl="0" w:tplc="3D764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41025B"/>
    <w:multiLevelType w:val="hybridMultilevel"/>
    <w:tmpl w:val="189A4874"/>
    <w:lvl w:ilvl="0" w:tplc="FFFFFFFF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DD562DD"/>
    <w:multiLevelType w:val="hybridMultilevel"/>
    <w:tmpl w:val="31AC175A"/>
    <w:lvl w:ilvl="0" w:tplc="FFFFFFFF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02C2012"/>
    <w:multiLevelType w:val="multilevel"/>
    <w:tmpl w:val="1610CC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108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22" w15:restartNumberingAfterBreak="0">
    <w:nsid w:val="43F25D27"/>
    <w:multiLevelType w:val="hybridMultilevel"/>
    <w:tmpl w:val="B8622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5C2EB8"/>
    <w:multiLevelType w:val="hybridMultilevel"/>
    <w:tmpl w:val="03CE598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4" w15:restartNumberingAfterBreak="0">
    <w:nsid w:val="48936902"/>
    <w:multiLevelType w:val="hybridMultilevel"/>
    <w:tmpl w:val="7E60975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5" w15:restartNumberingAfterBreak="0">
    <w:nsid w:val="4BEA1ECA"/>
    <w:multiLevelType w:val="hybridMultilevel"/>
    <w:tmpl w:val="DF64AA72"/>
    <w:lvl w:ilvl="0" w:tplc="FFFFFFFF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315037A"/>
    <w:multiLevelType w:val="hybridMultilevel"/>
    <w:tmpl w:val="38987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361290"/>
    <w:multiLevelType w:val="hybridMultilevel"/>
    <w:tmpl w:val="AF9EDD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6E58B8"/>
    <w:multiLevelType w:val="hybridMultilevel"/>
    <w:tmpl w:val="8146B89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D4B3EB1"/>
    <w:multiLevelType w:val="hybridMultilevel"/>
    <w:tmpl w:val="BE0421D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0" w15:restartNumberingAfterBreak="0">
    <w:nsid w:val="63EE5C43"/>
    <w:multiLevelType w:val="hybridMultilevel"/>
    <w:tmpl w:val="67F8EB2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1" w15:restartNumberingAfterBreak="0">
    <w:nsid w:val="65665699"/>
    <w:multiLevelType w:val="multilevel"/>
    <w:tmpl w:val="6BEE05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108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32" w15:restartNumberingAfterBreak="0">
    <w:nsid w:val="69D739A6"/>
    <w:multiLevelType w:val="hybridMultilevel"/>
    <w:tmpl w:val="8D8E0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7A2228"/>
    <w:multiLevelType w:val="hybridMultilevel"/>
    <w:tmpl w:val="18889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BB5CB8"/>
    <w:multiLevelType w:val="hybridMultilevel"/>
    <w:tmpl w:val="9F6C863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5" w15:restartNumberingAfterBreak="0">
    <w:nsid w:val="6F1E0EA7"/>
    <w:multiLevelType w:val="hybridMultilevel"/>
    <w:tmpl w:val="B10C997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6" w15:restartNumberingAfterBreak="0">
    <w:nsid w:val="713302DA"/>
    <w:multiLevelType w:val="hybridMultilevel"/>
    <w:tmpl w:val="7C16D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CEC19E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C56EFC"/>
    <w:multiLevelType w:val="multilevel"/>
    <w:tmpl w:val="6BEE05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108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38" w15:restartNumberingAfterBreak="0">
    <w:nsid w:val="73280CB4"/>
    <w:multiLevelType w:val="hybridMultilevel"/>
    <w:tmpl w:val="27F2F37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9" w15:restartNumberingAfterBreak="0">
    <w:nsid w:val="75836416"/>
    <w:multiLevelType w:val="hybridMultilevel"/>
    <w:tmpl w:val="B968424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0" w15:restartNumberingAfterBreak="0">
    <w:nsid w:val="75CA27E9"/>
    <w:multiLevelType w:val="hybridMultilevel"/>
    <w:tmpl w:val="B7C207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F90A21"/>
    <w:multiLevelType w:val="multilevel"/>
    <w:tmpl w:val="6BEE05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108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42" w15:restartNumberingAfterBreak="0">
    <w:nsid w:val="79C2694D"/>
    <w:multiLevelType w:val="hybridMultilevel"/>
    <w:tmpl w:val="169A4F3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3" w15:restartNumberingAfterBreak="0">
    <w:nsid w:val="7E75333A"/>
    <w:multiLevelType w:val="multilevel"/>
    <w:tmpl w:val="6BEE05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108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num w:numId="1">
    <w:abstractNumId w:val="20"/>
  </w:num>
  <w:num w:numId="2">
    <w:abstractNumId w:val="1"/>
  </w:num>
  <w:num w:numId="3">
    <w:abstractNumId w:val="3"/>
  </w:num>
  <w:num w:numId="4">
    <w:abstractNumId w:val="25"/>
  </w:num>
  <w:num w:numId="5">
    <w:abstractNumId w:val="24"/>
  </w:num>
  <w:num w:numId="6">
    <w:abstractNumId w:val="2"/>
  </w:num>
  <w:num w:numId="7">
    <w:abstractNumId w:val="9"/>
  </w:num>
  <w:num w:numId="8">
    <w:abstractNumId w:val="35"/>
  </w:num>
  <w:num w:numId="9">
    <w:abstractNumId w:val="29"/>
  </w:num>
  <w:num w:numId="10">
    <w:abstractNumId w:val="17"/>
  </w:num>
  <w:num w:numId="11">
    <w:abstractNumId w:val="23"/>
  </w:num>
  <w:num w:numId="12">
    <w:abstractNumId w:val="7"/>
  </w:num>
  <w:num w:numId="13">
    <w:abstractNumId w:val="6"/>
  </w:num>
  <w:num w:numId="14">
    <w:abstractNumId w:val="30"/>
  </w:num>
  <w:num w:numId="15">
    <w:abstractNumId w:val="22"/>
  </w:num>
  <w:num w:numId="16">
    <w:abstractNumId w:val="19"/>
  </w:num>
  <w:num w:numId="17">
    <w:abstractNumId w:val="42"/>
  </w:num>
  <w:num w:numId="18">
    <w:abstractNumId w:val="14"/>
  </w:num>
  <w:num w:numId="19">
    <w:abstractNumId w:val="38"/>
  </w:num>
  <w:num w:numId="20">
    <w:abstractNumId w:val="10"/>
  </w:num>
  <w:num w:numId="21">
    <w:abstractNumId w:val="5"/>
  </w:num>
  <w:num w:numId="22">
    <w:abstractNumId w:val="41"/>
  </w:num>
  <w:num w:numId="23">
    <w:abstractNumId w:val="43"/>
  </w:num>
  <w:num w:numId="24">
    <w:abstractNumId w:val="37"/>
  </w:num>
  <w:num w:numId="25">
    <w:abstractNumId w:val="31"/>
  </w:num>
  <w:num w:numId="26">
    <w:abstractNumId w:val="11"/>
  </w:num>
  <w:num w:numId="27">
    <w:abstractNumId w:val="34"/>
  </w:num>
  <w:num w:numId="28">
    <w:abstractNumId w:val="16"/>
  </w:num>
  <w:num w:numId="29">
    <w:abstractNumId w:val="12"/>
  </w:num>
  <w:num w:numId="30">
    <w:abstractNumId w:val="39"/>
  </w:num>
  <w:num w:numId="31">
    <w:abstractNumId w:val="32"/>
  </w:num>
  <w:num w:numId="32">
    <w:abstractNumId w:val="13"/>
  </w:num>
  <w:num w:numId="33">
    <w:abstractNumId w:val="15"/>
  </w:num>
  <w:num w:numId="34">
    <w:abstractNumId w:val="21"/>
  </w:num>
  <w:num w:numId="35">
    <w:abstractNumId w:val="18"/>
  </w:num>
  <w:num w:numId="36">
    <w:abstractNumId w:val="27"/>
  </w:num>
  <w:num w:numId="37">
    <w:abstractNumId w:val="33"/>
  </w:num>
  <w:num w:numId="38">
    <w:abstractNumId w:val="8"/>
  </w:num>
  <w:num w:numId="39">
    <w:abstractNumId w:val="26"/>
  </w:num>
  <w:num w:numId="40">
    <w:abstractNumId w:val="40"/>
  </w:num>
  <w:num w:numId="41">
    <w:abstractNumId w:val="36"/>
  </w:num>
  <w:num w:numId="42">
    <w:abstractNumId w:val="4"/>
  </w:num>
  <w:num w:numId="4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rUwNrQwtzQyNrG0NDZT0lEKTi0uzszPAykwrAUAPV4NsiwAAAA="/>
  </w:docVars>
  <w:rsids>
    <w:rsidRoot w:val="00DC47BE"/>
    <w:rsid w:val="000E3230"/>
    <w:rsid w:val="00114EAF"/>
    <w:rsid w:val="001223EF"/>
    <w:rsid w:val="0012240A"/>
    <w:rsid w:val="001434B6"/>
    <w:rsid w:val="00180B98"/>
    <w:rsid w:val="001C3B11"/>
    <w:rsid w:val="001D7416"/>
    <w:rsid w:val="002654FA"/>
    <w:rsid w:val="002E672A"/>
    <w:rsid w:val="003A13B4"/>
    <w:rsid w:val="00424861"/>
    <w:rsid w:val="004B37BE"/>
    <w:rsid w:val="004C417A"/>
    <w:rsid w:val="00510F6D"/>
    <w:rsid w:val="00535E88"/>
    <w:rsid w:val="00564796"/>
    <w:rsid w:val="006F5305"/>
    <w:rsid w:val="009A19DA"/>
    <w:rsid w:val="00B922E5"/>
    <w:rsid w:val="00BA7321"/>
    <w:rsid w:val="00BB5BF4"/>
    <w:rsid w:val="00C87808"/>
    <w:rsid w:val="00CD2178"/>
    <w:rsid w:val="00DC47BE"/>
    <w:rsid w:val="00E34730"/>
    <w:rsid w:val="00E46577"/>
    <w:rsid w:val="00E93687"/>
    <w:rsid w:val="00F60946"/>
    <w:rsid w:val="00F724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FC5A3C"/>
  <w15:docId w15:val="{AE065EBB-8E0D-4491-BE5D-E38D27879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7BE"/>
    <w:pPr>
      <w:suppressAutoHyphens/>
      <w:spacing w:before="40" w:after="40" w:line="240" w:lineRule="auto"/>
    </w:pPr>
    <w:rPr>
      <w:rFonts w:ascii="Arial" w:eastAsia="Times New Roman" w:hAnsi="Arial" w:cs="Arial"/>
      <w:sz w:val="18"/>
      <w:szCs w:val="2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78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8">
    <w:name w:val="heading 8"/>
    <w:next w:val="Normal"/>
    <w:link w:val="Heading8Char"/>
    <w:qFormat/>
    <w:rsid w:val="00DC47BE"/>
    <w:pPr>
      <w:numPr>
        <w:ilvl w:val="7"/>
        <w:numId w:val="2"/>
      </w:numPr>
      <w:suppressAutoHyphens/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sz w:val="24"/>
      <w:szCs w:val="20"/>
      <w:lang w:val="en-I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C47BE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rsid w:val="00DC47BE"/>
    <w:rPr>
      <w:rFonts w:ascii="Arial" w:eastAsia="Times New Roman" w:hAnsi="Arial" w:cs="Arial"/>
      <w:sz w:val="18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DC47B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C47BE"/>
    <w:rPr>
      <w:rFonts w:ascii="Arial" w:eastAsia="Times New Roman" w:hAnsi="Arial" w:cs="Arial"/>
      <w:sz w:val="18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47BE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7BE"/>
    <w:rPr>
      <w:rFonts w:ascii="Segoe UI" w:eastAsia="Times New Roman" w:hAnsi="Segoe UI" w:cs="Segoe UI"/>
      <w:sz w:val="18"/>
      <w:szCs w:val="18"/>
      <w:lang w:eastAsia="zh-CN"/>
    </w:rPr>
  </w:style>
  <w:style w:type="character" w:customStyle="1" w:styleId="Heading8Char">
    <w:name w:val="Heading 8 Char"/>
    <w:basedOn w:val="DefaultParagraphFont"/>
    <w:link w:val="Heading8"/>
    <w:rsid w:val="00DC47BE"/>
    <w:rPr>
      <w:rFonts w:ascii="Times New Roman" w:eastAsia="Times New Roman" w:hAnsi="Times New Roman" w:cs="Times New Roman"/>
      <w:i/>
      <w:sz w:val="24"/>
      <w:szCs w:val="20"/>
      <w:lang w:val="en-IN" w:eastAsia="zh-CN"/>
    </w:rPr>
  </w:style>
  <w:style w:type="paragraph" w:styleId="BodyText">
    <w:name w:val="Body Text"/>
    <w:link w:val="BodyTextChar"/>
    <w:rsid w:val="006F5305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lang w:eastAsia="zh-CN"/>
    </w:rPr>
  </w:style>
  <w:style w:type="character" w:customStyle="1" w:styleId="BodyTextChar">
    <w:name w:val="Body Text Char"/>
    <w:basedOn w:val="DefaultParagraphFont"/>
    <w:link w:val="BodyText"/>
    <w:rsid w:val="006F5305"/>
    <w:rPr>
      <w:rFonts w:ascii="Times New Roman" w:eastAsia="Times New Roman" w:hAnsi="Times New Roman" w:cs="Times New Roman"/>
      <w:b/>
      <w:sz w:val="24"/>
      <w:szCs w:val="20"/>
      <w:lang w:eastAsia="zh-CN"/>
    </w:rPr>
  </w:style>
  <w:style w:type="paragraph" w:styleId="ListParagraph">
    <w:name w:val="List Paragraph"/>
    <w:basedOn w:val="Normal"/>
    <w:link w:val="ListParagraphChar"/>
    <w:uiPriority w:val="34"/>
    <w:qFormat/>
    <w:rsid w:val="006F5305"/>
    <w:pPr>
      <w:ind w:left="720"/>
      <w:contextualSpacing/>
    </w:pPr>
  </w:style>
  <w:style w:type="character" w:customStyle="1" w:styleId="Absatz-Standardschriftart">
    <w:name w:val="Absatz-Standardschriftart"/>
    <w:rsid w:val="00BA7321"/>
  </w:style>
  <w:style w:type="paragraph" w:customStyle="1" w:styleId="Bullet">
    <w:name w:val="Bullet"/>
    <w:basedOn w:val="Normal"/>
    <w:rsid w:val="00B922E5"/>
    <w:pPr>
      <w:spacing w:before="0" w:after="0"/>
      <w:ind w:left="810" w:hanging="360"/>
    </w:pPr>
    <w:rPr>
      <w:rFonts w:ascii="Trebuchet MS" w:eastAsia="MS Mincho" w:hAnsi="Trebuchet MS" w:cs="Times New Roman"/>
      <w:sz w:val="22"/>
      <w:szCs w:val="24"/>
      <w:lang w:eastAsia="ar-SA"/>
    </w:rPr>
  </w:style>
  <w:style w:type="character" w:customStyle="1" w:styleId="ListParagraphChar">
    <w:name w:val="List Paragraph Char"/>
    <w:link w:val="ListParagraph"/>
    <w:uiPriority w:val="34"/>
    <w:locked/>
    <w:rsid w:val="00B922E5"/>
    <w:rPr>
      <w:rFonts w:ascii="Arial" w:eastAsia="Times New Roman" w:hAnsi="Arial" w:cs="Arial"/>
      <w:sz w:val="18"/>
      <w:szCs w:val="20"/>
      <w:lang w:eastAsia="zh-CN"/>
    </w:rPr>
  </w:style>
  <w:style w:type="character" w:customStyle="1" w:styleId="apple-style-span">
    <w:name w:val="apple-style-span"/>
    <w:basedOn w:val="DefaultParagraphFont"/>
    <w:rsid w:val="00B922E5"/>
  </w:style>
  <w:style w:type="paragraph" w:styleId="FootnoteText">
    <w:name w:val="footnote text"/>
    <w:basedOn w:val="Normal"/>
    <w:link w:val="FootnoteTextChar"/>
    <w:rsid w:val="00BB5BF4"/>
    <w:pPr>
      <w:suppressAutoHyphens w:val="0"/>
      <w:spacing w:before="0" w:after="0"/>
    </w:pPr>
    <w:rPr>
      <w:rFonts w:ascii="Times New Roman" w:hAnsi="Times New Roman" w:cs="Times New Roman"/>
      <w:sz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rsid w:val="00BB5BF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8780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zh-CN"/>
    </w:rPr>
  </w:style>
  <w:style w:type="paragraph" w:styleId="BodyTextIndent">
    <w:name w:val="Body Text Indent"/>
    <w:basedOn w:val="Normal"/>
    <w:link w:val="BodyTextIndentChar"/>
    <w:uiPriority w:val="99"/>
    <w:unhideWhenUsed/>
    <w:rsid w:val="00C87808"/>
    <w:pPr>
      <w:suppressAutoHyphens w:val="0"/>
      <w:spacing w:before="0" w:after="120" w:line="276" w:lineRule="auto"/>
      <w:ind w:left="360"/>
    </w:pPr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87808"/>
    <w:rPr>
      <w:rFonts w:ascii="Calibri" w:eastAsia="Calibri" w:hAnsi="Calibri" w:cs="Times New Roman"/>
    </w:rPr>
  </w:style>
  <w:style w:type="paragraph" w:customStyle="1" w:styleId="Achievement">
    <w:name w:val="Achievement"/>
    <w:basedOn w:val="BodyText"/>
    <w:rsid w:val="00C87808"/>
    <w:pPr>
      <w:numPr>
        <w:numId w:val="43"/>
      </w:numPr>
      <w:suppressAutoHyphens w:val="0"/>
      <w:spacing w:after="60" w:line="240" w:lineRule="atLeast"/>
    </w:pPr>
    <w:rPr>
      <w:rFonts w:ascii="Garamond" w:eastAsia="Calibri" w:hAnsi="Garamond"/>
      <w:b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1076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, Annie</dc:creator>
  <cp:keywords/>
  <dc:description/>
  <cp:lastModifiedBy>PV, Pradeep</cp:lastModifiedBy>
  <cp:revision>2</cp:revision>
  <dcterms:created xsi:type="dcterms:W3CDTF">2020-06-05T12:06:00Z</dcterms:created>
  <dcterms:modified xsi:type="dcterms:W3CDTF">2020-06-05T12:06:00Z</dcterms:modified>
</cp:coreProperties>
</file>