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6801698B" w14:textId="77777777" w:rsidR="006434B6" w:rsidRPr="00BA604E" w:rsidRDefault="0032345C" w:rsidP="00BA604E">
      <w:pPr>
        <w:widowControl w:val="0"/>
        <w:autoSpaceDE w:val="0"/>
        <w:spacing w:after="200"/>
      </w:pPr>
      <w:bookmarkStart w:id="0" w:name="_GoBack"/>
      <w:bookmarkEnd w:id="0"/>
      <w:r w:rsidRPr="00BA604E">
        <w:rPr>
          <w:b/>
          <w:bCs/>
          <w:i/>
          <w:iCs/>
        </w:rPr>
        <w:t>Sathishkumar</w:t>
      </w:r>
      <w:r w:rsidR="006434B6" w:rsidRPr="00BA604E">
        <w:rPr>
          <w:b/>
          <w:bCs/>
          <w:i/>
          <w:iCs/>
        </w:rPr>
        <w:t xml:space="preserve"> Rajendran  </w:t>
      </w:r>
      <w:r w:rsidR="006434B6" w:rsidRPr="00BA604E">
        <w:t xml:space="preserve">                         </w:t>
      </w:r>
      <w:r w:rsidR="000C77E4" w:rsidRPr="00BA604E">
        <w:t xml:space="preserve">                  </w:t>
      </w:r>
      <w:r w:rsidR="00AB716E" w:rsidRPr="00BA604E">
        <w:t xml:space="preserve">       </w:t>
      </w:r>
      <w:r w:rsidR="00B171B8" w:rsidRPr="00BA604E">
        <w:t xml:space="preserve">94, </w:t>
      </w:r>
      <w:proofErr w:type="spellStart"/>
      <w:r w:rsidR="00B171B8" w:rsidRPr="00BA604E">
        <w:t>Kamarajar</w:t>
      </w:r>
      <w:proofErr w:type="spellEnd"/>
      <w:r w:rsidR="00B171B8" w:rsidRPr="00BA604E">
        <w:t xml:space="preserve"> </w:t>
      </w:r>
      <w:proofErr w:type="spellStart"/>
      <w:r w:rsidR="00B171B8" w:rsidRPr="00BA604E">
        <w:t>salai</w:t>
      </w:r>
      <w:proofErr w:type="spellEnd"/>
      <w:r w:rsidR="009843DF" w:rsidRPr="00BA604E">
        <w:t>,</w:t>
      </w:r>
    </w:p>
    <w:p w14:paraId="193ADDFA" w14:textId="77777777" w:rsidR="006434B6" w:rsidRDefault="008B1F56">
      <w:pPr>
        <w:widowControl w:val="0"/>
        <w:autoSpaceDE w:val="0"/>
        <w:spacing w:after="200"/>
      </w:pPr>
      <w:r>
        <w:t>Mobile : 8072463726</w:t>
      </w:r>
      <w:r w:rsidR="006434B6">
        <w:t xml:space="preserve">                                           </w:t>
      </w:r>
      <w:r w:rsidR="00B171B8">
        <w:tab/>
        <w:t xml:space="preserve">          </w:t>
      </w:r>
      <w:proofErr w:type="spellStart"/>
      <w:r w:rsidR="00B171B8">
        <w:t>KandasamyNagar,Palavakkam</w:t>
      </w:r>
      <w:proofErr w:type="spellEnd"/>
    </w:p>
    <w:p w14:paraId="0262898E" w14:textId="77777777" w:rsidR="006434B6" w:rsidRDefault="006434B6">
      <w:pPr>
        <w:widowControl w:val="0"/>
        <w:autoSpaceDE w:val="0"/>
        <w:spacing w:after="200"/>
      </w:pPr>
      <w:r>
        <w:t>Email :</w:t>
      </w:r>
      <w:r w:rsidR="008B1F56" w:rsidRPr="008B1F56">
        <w:t xml:space="preserve"> </w:t>
      </w:r>
      <w:hyperlink r:id="rId7" w:history="1">
        <w:r w:rsidR="0008436C" w:rsidRPr="00055F95">
          <w:rPr>
            <w:rStyle w:val="Hyperlink"/>
          </w:rPr>
          <w:t>sathish9217kumar@gmail.com</w:t>
        </w:r>
      </w:hyperlink>
      <w:r w:rsidR="009843DF">
        <w:t xml:space="preserve">       </w:t>
      </w:r>
      <w:r w:rsidR="0008436C">
        <w:t xml:space="preserve">      </w:t>
      </w:r>
      <w:r w:rsidR="0008436C">
        <w:tab/>
        <w:t xml:space="preserve">          </w:t>
      </w:r>
      <w:r w:rsidR="00B171B8">
        <w:t>Chennai-60004</w:t>
      </w:r>
      <w:r w:rsidR="009843DF">
        <w:t>1</w:t>
      </w:r>
      <w:r>
        <w:t>.</w:t>
      </w:r>
      <w:r>
        <w:rPr>
          <w:b/>
          <w:bCs/>
          <w:iCs/>
          <w:sz w:val="28"/>
        </w:rPr>
        <w:t xml:space="preserve">  </w:t>
      </w:r>
    </w:p>
    <w:p w14:paraId="1943B5E0" w14:textId="77777777" w:rsidR="006434B6" w:rsidRDefault="0008436C">
      <w:pPr>
        <w:rPr>
          <w:b/>
          <w:bCs/>
          <w:iCs/>
          <w:sz w:val="28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53120" behindDoc="0" locked="0" layoutInCell="1" allowOverlap="1" wp14:anchorId="0598D7C9" wp14:editId="539AE255">
                <wp:simplePos x="0" y="0"/>
                <wp:positionH relativeFrom="column">
                  <wp:posOffset>-119380</wp:posOffset>
                </wp:positionH>
                <wp:positionV relativeFrom="paragraph">
                  <wp:posOffset>27305</wp:posOffset>
                </wp:positionV>
                <wp:extent cx="6005195" cy="341630"/>
                <wp:effectExtent l="13970" t="13970" r="10160" b="6350"/>
                <wp:wrapNone/>
                <wp:docPr id="10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05195" cy="34163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F8F8F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D02197" w14:textId="77777777" w:rsidR="006434B6" w:rsidRDefault="006434B6">
                            <w:pPr>
                              <w:pStyle w:val="Heading1"/>
                            </w:pPr>
                            <w:r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OBJECTIVE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98D7C9" id="_x0000_t202" coordsize="21600,21600" o:spt="202" path="m,l,21600r21600,l21600,xe">
                <v:stroke joinstyle="miter"/>
                <v:path gradientshapeok="t" o:connecttype="rect"/>
              </v:shapetype>
              <v:shape id=" 2" o:spid="_x0000_s1026" type="#_x0000_t202" style="position:absolute;margin-left:-9.4pt;margin-top:2.15pt;width:472.85pt;height:26.9pt;z-index:25165312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" fillcolor="silver" strokecolor="#f8f8f8">
                <v:path arrowok="t"/>
                <v:textbox>
                  <w:txbxContent>
                    <w:p w14:paraId="6FD02197" w14:textId="77777777" w:rsidR="006434B6" w:rsidRDefault="006434B6">
                      <w:pPr>
                        <w:pStyle w:val="Heading1"/>
                      </w:pPr>
                      <w:r>
                        <w:rPr>
                          <w:i/>
                          <w:iCs/>
                          <w:sz w:val="22"/>
                          <w:szCs w:val="22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</w:p>
    <w:p w14:paraId="55A50913" w14:textId="77777777" w:rsidR="006434B6" w:rsidRDefault="006434B6">
      <w:pPr>
        <w:pStyle w:val="BodyText"/>
        <w:spacing w:line="360" w:lineRule="auto"/>
        <w:rPr>
          <w:sz w:val="24"/>
        </w:rPr>
      </w:pPr>
    </w:p>
    <w:p w14:paraId="3759FF4F" w14:textId="77777777" w:rsidR="006434B6" w:rsidRDefault="006434B6">
      <w:pPr>
        <w:pStyle w:val="BodyText"/>
        <w:spacing w:line="360" w:lineRule="auto"/>
      </w:pPr>
      <w:r>
        <w:rPr>
          <w:sz w:val="24"/>
        </w:rPr>
        <w:t>To learn and function effect</w:t>
      </w:r>
      <w:r w:rsidR="00DB19E1">
        <w:rPr>
          <w:sz w:val="24"/>
        </w:rPr>
        <w:t>ively in an organization and able</w:t>
      </w:r>
      <w:r>
        <w:rPr>
          <w:sz w:val="24"/>
        </w:rPr>
        <w:t xml:space="preserve"> to deliver to the bottom line. To constantly upgrade my knowledge, skills and make a difference in whatever I do.</w:t>
      </w:r>
    </w:p>
    <w:p w14:paraId="12A458A3" w14:textId="77777777" w:rsidR="006434B6" w:rsidRDefault="0008436C">
      <w:pPr>
        <w:pStyle w:val="BodyText"/>
        <w:spacing w:line="360" w:lineRule="auto"/>
        <w:rPr>
          <w:sz w:val="24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54144" behindDoc="0" locked="0" layoutInCell="1" allowOverlap="1" wp14:anchorId="77E9A613" wp14:editId="599526E1">
                <wp:simplePos x="0" y="0"/>
                <wp:positionH relativeFrom="column">
                  <wp:posOffset>-114300</wp:posOffset>
                </wp:positionH>
                <wp:positionV relativeFrom="paragraph">
                  <wp:posOffset>146685</wp:posOffset>
                </wp:positionV>
                <wp:extent cx="5942965" cy="227965"/>
                <wp:effectExtent l="0" t="2540" r="635" b="0"/>
                <wp:wrapNone/>
                <wp:docPr id="9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42965" cy="22796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151E20" w14:textId="77777777" w:rsidR="006434B6" w:rsidRDefault="006434B6">
                            <w:pPr>
                              <w:pStyle w:val="Heading1"/>
                            </w:pPr>
                            <w:r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EDUCATIONAL PROFILE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E9A613" id=" 3" o:spid="_x0000_s1027" type="#_x0000_t202" style="position:absolute;left:0;text-align:left;margin-left:-9pt;margin-top:11.55pt;width:467.95pt;height:17.95pt;z-index:25165414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" fillcolor="silver" stroked="f">
                <v:path arrowok="t"/>
                <v:textbox inset="0,0,0,0">
                  <w:txbxContent>
                    <w:p w14:paraId="52151E20" w14:textId="77777777" w:rsidR="006434B6" w:rsidRDefault="006434B6">
                      <w:pPr>
                        <w:pStyle w:val="Heading1"/>
                      </w:pPr>
                      <w:r>
                        <w:rPr>
                          <w:i/>
                          <w:iCs/>
                          <w:sz w:val="22"/>
                          <w:szCs w:val="22"/>
                        </w:rPr>
                        <w:t>EDUCATIONAL PROFILE</w:t>
                      </w:r>
                    </w:p>
                  </w:txbxContent>
                </v:textbox>
              </v:shape>
            </w:pict>
          </mc:Fallback>
        </mc:AlternateContent>
      </w:r>
    </w:p>
    <w:p w14:paraId="45E91E03" w14:textId="77777777" w:rsidR="006434B6" w:rsidRDefault="006434B6"/>
    <w:p w14:paraId="1B3126CB" w14:textId="77777777" w:rsidR="006434B6" w:rsidRDefault="0032345C">
      <w:pPr>
        <w:spacing w:line="360" w:lineRule="auto"/>
        <w:rPr>
          <w:b/>
          <w:bCs/>
        </w:rPr>
      </w:pPr>
      <w:r>
        <w:rPr>
          <w:b/>
        </w:rPr>
        <w:t>2013</w:t>
      </w:r>
      <w:r w:rsidR="006434B6">
        <w:tab/>
      </w:r>
      <w:r w:rsidR="006434B6">
        <w:rPr>
          <w:b/>
        </w:rPr>
        <w:t xml:space="preserve">       </w:t>
      </w:r>
      <w:r>
        <w:rPr>
          <w:b/>
        </w:rPr>
        <w:t xml:space="preserve"> B.E – C.S.E</w:t>
      </w:r>
      <w:r w:rsidR="006434B6">
        <w:rPr>
          <w:b/>
        </w:rPr>
        <w:t xml:space="preserve"> , </w:t>
      </w:r>
      <w:proofErr w:type="spellStart"/>
      <w:r>
        <w:rPr>
          <w:lang w:val="en-GB"/>
        </w:rPr>
        <w:t>Easwari</w:t>
      </w:r>
      <w:proofErr w:type="spellEnd"/>
      <w:r>
        <w:rPr>
          <w:lang w:val="en-GB"/>
        </w:rPr>
        <w:t xml:space="preserve"> Engineering College, Chennai</w:t>
      </w:r>
      <w:r>
        <w:br/>
        <w:t xml:space="preserve">                      </w:t>
      </w:r>
      <w:r w:rsidR="006434B6">
        <w:t xml:space="preserve">CGPA </w:t>
      </w:r>
      <w:r>
        <w:t>- 7.35</w:t>
      </w:r>
      <w:r w:rsidR="006434B6">
        <w:t xml:space="preserve"> </w:t>
      </w:r>
    </w:p>
    <w:p w14:paraId="47A9FB15" w14:textId="77777777" w:rsidR="006434B6" w:rsidRDefault="0032345C" w:rsidP="0032345C">
      <w:pPr>
        <w:spacing w:line="360" w:lineRule="auto"/>
      </w:pPr>
      <w:r>
        <w:rPr>
          <w:b/>
          <w:bCs/>
        </w:rPr>
        <w:t>2009</w:t>
      </w:r>
      <w:r w:rsidR="006434B6">
        <w:rPr>
          <w:b/>
          <w:bCs/>
        </w:rPr>
        <w:t xml:space="preserve">           HSC ,  </w:t>
      </w:r>
      <w:r>
        <w:t>K..</w:t>
      </w:r>
      <w:proofErr w:type="spellStart"/>
      <w:r>
        <w:t>C.Sankaralinga</w:t>
      </w:r>
      <w:proofErr w:type="spellEnd"/>
      <w:r>
        <w:t xml:space="preserve"> Nadar </w:t>
      </w:r>
      <w:r w:rsidR="006434B6">
        <w:t xml:space="preserve">Higher Secondary </w:t>
      </w:r>
      <w:proofErr w:type="spellStart"/>
      <w:r w:rsidR="006434B6">
        <w:t>School,Chennai</w:t>
      </w:r>
      <w:proofErr w:type="spellEnd"/>
      <w:r>
        <w:t xml:space="preserve">        </w:t>
      </w:r>
    </w:p>
    <w:p w14:paraId="5F123D74" w14:textId="77777777" w:rsidR="0032345C" w:rsidRDefault="0032345C" w:rsidP="0032345C">
      <w:pPr>
        <w:spacing w:line="360" w:lineRule="auto"/>
        <w:rPr>
          <w:b/>
          <w:bCs/>
        </w:rPr>
      </w:pPr>
      <w:r>
        <w:t xml:space="preserve">                      Percentage –</w:t>
      </w:r>
      <w:r w:rsidR="006D7705">
        <w:t xml:space="preserve"> 89.9</w:t>
      </w:r>
    </w:p>
    <w:p w14:paraId="59CC6966" w14:textId="77777777" w:rsidR="006434B6" w:rsidRDefault="0032345C">
      <w:pPr>
        <w:spacing w:line="360" w:lineRule="auto"/>
      </w:pPr>
      <w:r>
        <w:rPr>
          <w:b/>
          <w:bCs/>
        </w:rPr>
        <w:t xml:space="preserve"> 2007</w:t>
      </w:r>
      <w:r w:rsidR="006434B6">
        <w:rPr>
          <w:b/>
          <w:bCs/>
        </w:rPr>
        <w:t xml:space="preserve">           SSLC , </w:t>
      </w:r>
      <w:r>
        <w:t>K..</w:t>
      </w:r>
      <w:proofErr w:type="spellStart"/>
      <w:r>
        <w:t>C.Sankaralinga</w:t>
      </w:r>
      <w:proofErr w:type="spellEnd"/>
      <w:r>
        <w:t xml:space="preserve"> Nadar Higher Secondary </w:t>
      </w:r>
      <w:proofErr w:type="spellStart"/>
      <w:r>
        <w:t>School,Chennai</w:t>
      </w:r>
      <w:proofErr w:type="spellEnd"/>
      <w:r>
        <w:t xml:space="preserve">        </w:t>
      </w:r>
    </w:p>
    <w:p w14:paraId="11F45B3A" w14:textId="77777777" w:rsidR="0032345C" w:rsidRDefault="0032345C">
      <w:pPr>
        <w:spacing w:line="360" w:lineRule="auto"/>
      </w:pPr>
      <w:r>
        <w:t xml:space="preserve">                       Percentage –</w:t>
      </w:r>
      <w:r w:rsidR="006D7705">
        <w:t xml:space="preserve"> 93.4</w:t>
      </w:r>
    </w:p>
    <w:p w14:paraId="665C8C7F" w14:textId="77777777" w:rsidR="006434B6" w:rsidRDefault="0008436C">
      <w:pPr>
        <w:spacing w:line="360" w:lineRule="auto"/>
        <w:rPr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60288" behindDoc="0" locked="0" layoutInCell="1" allowOverlap="1" wp14:anchorId="4A0168DE" wp14:editId="3320F267">
                <wp:simplePos x="0" y="0"/>
                <wp:positionH relativeFrom="column">
                  <wp:posOffset>-135890</wp:posOffset>
                </wp:positionH>
                <wp:positionV relativeFrom="paragraph">
                  <wp:posOffset>47625</wp:posOffset>
                </wp:positionV>
                <wp:extent cx="5942965" cy="286385"/>
                <wp:effectExtent l="0" t="4445" r="3175" b="4445"/>
                <wp:wrapNone/>
                <wp:docPr id="8" name="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42965" cy="28638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0242ED" w14:textId="77777777" w:rsidR="006434B6" w:rsidRDefault="006434B6">
                            <w:pPr>
                              <w:pStyle w:val="Heading1"/>
                            </w:pPr>
                            <w:r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CURRENT DESIGNATION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0168DE" id=" 9" o:spid="_x0000_s1028" type="#_x0000_t202" style="position:absolute;margin-left:-10.7pt;margin-top:3.75pt;width:467.95pt;height:22.55pt;z-index:25166028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" fillcolor="silver" stroked="f">
                <v:path arrowok="t"/>
                <v:textbox inset="0,0,0,0">
                  <w:txbxContent>
                    <w:p w14:paraId="7B0242ED" w14:textId="77777777" w:rsidR="006434B6" w:rsidRDefault="006434B6">
                      <w:pPr>
                        <w:pStyle w:val="Heading1"/>
                      </w:pPr>
                      <w:r>
                        <w:rPr>
                          <w:i/>
                          <w:iCs/>
                          <w:sz w:val="22"/>
                          <w:szCs w:val="22"/>
                        </w:rPr>
                        <w:t>CURRENT DESIGNATION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786C878" w14:textId="77777777" w:rsidR="006434B6" w:rsidRDefault="006434B6">
      <w:pPr>
        <w:spacing w:line="360" w:lineRule="auto"/>
        <w:rPr>
          <w:b/>
          <w:sz w:val="22"/>
          <w:szCs w:val="22"/>
        </w:rPr>
      </w:pPr>
      <w:r>
        <w:rPr>
          <w:b/>
          <w:sz w:val="20"/>
          <w:szCs w:val="20"/>
        </w:rPr>
        <w:t xml:space="preserve"> </w:t>
      </w:r>
    </w:p>
    <w:p w14:paraId="58C55F63" w14:textId="77777777" w:rsidR="006D7705" w:rsidRDefault="006434B6" w:rsidP="00967AD5">
      <w:pPr>
        <w:numPr>
          <w:ilvl w:val="0"/>
          <w:numId w:val="7"/>
        </w:numPr>
        <w:spacing w:line="360" w:lineRule="auto"/>
        <w:rPr>
          <w:b/>
          <w:sz w:val="22"/>
          <w:szCs w:val="22"/>
        </w:rPr>
      </w:pPr>
      <w:r w:rsidRPr="006D7705">
        <w:rPr>
          <w:b/>
          <w:sz w:val="22"/>
          <w:szCs w:val="22"/>
        </w:rPr>
        <w:t xml:space="preserve">COMPANY         : </w:t>
      </w:r>
      <w:r w:rsidR="00696235">
        <w:rPr>
          <w:b/>
          <w:sz w:val="22"/>
          <w:szCs w:val="22"/>
        </w:rPr>
        <w:t>Infosys</w:t>
      </w:r>
      <w:r w:rsidR="006D7705">
        <w:rPr>
          <w:b/>
          <w:sz w:val="22"/>
          <w:szCs w:val="22"/>
        </w:rPr>
        <w:t xml:space="preserve"> Technologies</w:t>
      </w:r>
      <w:r w:rsidR="00DB19E1">
        <w:rPr>
          <w:b/>
          <w:sz w:val="22"/>
          <w:szCs w:val="22"/>
        </w:rPr>
        <w:t xml:space="preserve"> </w:t>
      </w:r>
    </w:p>
    <w:p w14:paraId="26E930DC" w14:textId="77777777" w:rsidR="006434B6" w:rsidRPr="006D7705" w:rsidRDefault="006434B6" w:rsidP="00967AD5">
      <w:pPr>
        <w:numPr>
          <w:ilvl w:val="0"/>
          <w:numId w:val="7"/>
        </w:numPr>
        <w:spacing w:line="360" w:lineRule="auto"/>
        <w:rPr>
          <w:b/>
          <w:sz w:val="22"/>
          <w:szCs w:val="22"/>
        </w:rPr>
      </w:pPr>
      <w:r w:rsidRPr="006D7705">
        <w:rPr>
          <w:b/>
          <w:sz w:val="22"/>
          <w:szCs w:val="22"/>
        </w:rPr>
        <w:t xml:space="preserve">CURRENT DESIGNATION : </w:t>
      </w:r>
      <w:r w:rsidR="00696235">
        <w:rPr>
          <w:b/>
          <w:sz w:val="22"/>
          <w:szCs w:val="22"/>
        </w:rPr>
        <w:t>Technology Analyst</w:t>
      </w:r>
    </w:p>
    <w:p w14:paraId="5B041DDE" w14:textId="77777777" w:rsidR="006434B6" w:rsidRDefault="0008436C" w:rsidP="006D7705">
      <w:pPr>
        <w:spacing w:line="360" w:lineRule="auto"/>
        <w:ind w:left="360"/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61312" behindDoc="0" locked="0" layoutInCell="1" allowOverlap="1" wp14:anchorId="12002686" wp14:editId="2AD292A3">
                <wp:simplePos x="0" y="0"/>
                <wp:positionH relativeFrom="column">
                  <wp:posOffset>-125730</wp:posOffset>
                </wp:positionH>
                <wp:positionV relativeFrom="paragraph">
                  <wp:posOffset>90805</wp:posOffset>
                </wp:positionV>
                <wp:extent cx="5835650" cy="317500"/>
                <wp:effectExtent l="7620" t="13970" r="5080" b="11430"/>
                <wp:wrapNone/>
                <wp:docPr id="7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35650" cy="3175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F8F8F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A2197" w14:textId="77777777" w:rsidR="006434B6" w:rsidRDefault="006D7705" w:rsidP="006D7705">
                            <w:pPr>
                              <w:pStyle w:val="Heading1"/>
                              <w:numPr>
                                <w:ilvl w:val="0"/>
                                <w:numId w:val="0"/>
                              </w:numPr>
                            </w:pPr>
                            <w:r>
                              <w:t>Project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002686" id=" 10" o:spid="_x0000_s1029" type="#_x0000_t202" style="position:absolute;left:0;text-align:left;margin-left:-9.9pt;margin-top:7.15pt;width:459.5pt;height:25pt;z-index:25166131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" fillcolor="silver" strokecolor="#f8f8f8">
                <v:path arrowok="t"/>
                <v:textbox>
                  <w:txbxContent>
                    <w:p w14:paraId="2A0A2197" w14:textId="77777777" w:rsidR="006434B6" w:rsidRDefault="006D7705" w:rsidP="006D7705">
                      <w:pPr>
                        <w:pStyle w:val="Heading1"/>
                        <w:numPr>
                          <w:ilvl w:val="0"/>
                          <w:numId w:val="0"/>
                        </w:numPr>
                      </w:pPr>
                      <w:r>
                        <w:t>Project Experience</w:t>
                      </w:r>
                    </w:p>
                  </w:txbxContent>
                </v:textbox>
              </v:shape>
            </w:pict>
          </mc:Fallback>
        </mc:AlternateContent>
      </w:r>
      <w:r w:rsidR="006D7705">
        <w:t xml:space="preserve">                                                                                                                                                   </w:t>
      </w:r>
    </w:p>
    <w:p w14:paraId="47FAC575" w14:textId="77777777" w:rsidR="006D7705" w:rsidRDefault="006D7705" w:rsidP="006D7705">
      <w:pPr>
        <w:spacing w:line="360" w:lineRule="auto"/>
        <w:ind w:left="360"/>
      </w:pPr>
    </w:p>
    <w:p w14:paraId="7A760459" w14:textId="77777777" w:rsidR="00696235" w:rsidRDefault="00696235" w:rsidP="006D7705">
      <w:pPr>
        <w:spacing w:line="360" w:lineRule="auto"/>
        <w:ind w:left="360"/>
      </w:pPr>
    </w:p>
    <w:tbl>
      <w:tblPr>
        <w:tblW w:w="4809" w:type="pct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885"/>
        <w:gridCol w:w="6406"/>
      </w:tblGrid>
      <w:tr w:rsidR="006D7705" w:rsidRPr="00A40E0A" w14:paraId="7ECDBA37" w14:textId="77777777" w:rsidTr="00696235">
        <w:trPr>
          <w:jc w:val="center"/>
        </w:trPr>
        <w:tc>
          <w:tcPr>
            <w:tcW w:w="1908" w:type="dxa"/>
            <w:shd w:val="clear" w:color="auto" w:fill="083A6F"/>
          </w:tcPr>
          <w:p w14:paraId="1C91CB49" w14:textId="77777777" w:rsidR="006D7705" w:rsidRPr="0051327B" w:rsidRDefault="006D7705" w:rsidP="00967AD5">
            <w:pPr>
              <w:pStyle w:val="TableTextBold"/>
              <w:rPr>
                <w:rFonts w:cs="Arial"/>
                <w:szCs w:val="22"/>
                <w:lang w:val="en-GB"/>
              </w:rPr>
            </w:pPr>
            <w:r w:rsidRPr="0051327B">
              <w:rPr>
                <w:rFonts w:cs="Arial"/>
                <w:szCs w:val="22"/>
                <w:lang w:val="en-GB"/>
              </w:rPr>
              <w:t>C</w:t>
            </w:r>
            <w:r w:rsidR="00C805C3">
              <w:rPr>
                <w:rFonts w:cs="Arial"/>
                <w:szCs w:val="22"/>
                <w:lang w:val="en-GB"/>
              </w:rPr>
              <w:t>lient</w:t>
            </w:r>
          </w:p>
        </w:tc>
        <w:tc>
          <w:tcPr>
            <w:tcW w:w="6624" w:type="dxa"/>
            <w:shd w:val="clear" w:color="auto" w:fill="auto"/>
          </w:tcPr>
          <w:p w14:paraId="20307A3A" w14:textId="77777777" w:rsidR="006D7705" w:rsidRPr="00967AD5" w:rsidRDefault="006D7705" w:rsidP="00967AD5">
            <w:pPr>
              <w:pStyle w:val="TableText"/>
              <w:rPr>
                <w:szCs w:val="22"/>
                <w:lang w:val="en-GB"/>
              </w:rPr>
            </w:pPr>
            <w:r w:rsidRPr="00967AD5">
              <w:rPr>
                <w:b/>
                <w:bCs/>
                <w:szCs w:val="22"/>
                <w:lang w:val="en-GB"/>
              </w:rPr>
              <w:t>MSC Software</w:t>
            </w:r>
          </w:p>
        </w:tc>
      </w:tr>
      <w:tr w:rsidR="006D7705" w:rsidRPr="00A40E0A" w14:paraId="2DD16624" w14:textId="77777777" w:rsidTr="00696235">
        <w:trPr>
          <w:jc w:val="center"/>
        </w:trPr>
        <w:tc>
          <w:tcPr>
            <w:tcW w:w="1908" w:type="dxa"/>
            <w:shd w:val="clear" w:color="auto" w:fill="083A6F"/>
          </w:tcPr>
          <w:p w14:paraId="356DC432" w14:textId="77777777" w:rsidR="006D7705" w:rsidRPr="0051327B" w:rsidRDefault="006D7705" w:rsidP="00967AD5">
            <w:pPr>
              <w:pStyle w:val="TableTextBold"/>
              <w:rPr>
                <w:rFonts w:cs="Arial"/>
                <w:szCs w:val="22"/>
                <w:lang w:val="en-GB"/>
              </w:rPr>
            </w:pPr>
            <w:r w:rsidRPr="0051327B">
              <w:rPr>
                <w:rFonts w:cs="Arial"/>
                <w:szCs w:val="22"/>
                <w:lang w:val="en-GB"/>
              </w:rPr>
              <w:t>Duration</w:t>
            </w:r>
          </w:p>
        </w:tc>
        <w:tc>
          <w:tcPr>
            <w:tcW w:w="6624" w:type="dxa"/>
            <w:shd w:val="clear" w:color="auto" w:fill="auto"/>
          </w:tcPr>
          <w:p w14:paraId="4F0C8183" w14:textId="6CD07450" w:rsidR="006D7705" w:rsidRPr="00967AD5" w:rsidRDefault="00930CC8" w:rsidP="00967AD5">
            <w:pPr>
              <w:pStyle w:val="TableText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NOV</w:t>
            </w:r>
            <w:r w:rsidR="006D7705" w:rsidRPr="00967AD5">
              <w:rPr>
                <w:szCs w:val="22"/>
                <w:lang w:val="en-GB"/>
              </w:rPr>
              <w:t xml:space="preserve"> 201</w:t>
            </w:r>
            <w:r>
              <w:rPr>
                <w:szCs w:val="22"/>
                <w:lang w:val="en-GB"/>
              </w:rPr>
              <w:t>4</w:t>
            </w:r>
            <w:r w:rsidR="006D7705" w:rsidRPr="00967AD5">
              <w:rPr>
                <w:szCs w:val="22"/>
                <w:lang w:val="en-GB"/>
              </w:rPr>
              <w:t>–MAR 2016</w:t>
            </w:r>
          </w:p>
        </w:tc>
      </w:tr>
      <w:tr w:rsidR="006D7705" w:rsidRPr="00A40E0A" w14:paraId="2E913ADB" w14:textId="77777777" w:rsidTr="00696235">
        <w:trPr>
          <w:jc w:val="center"/>
        </w:trPr>
        <w:tc>
          <w:tcPr>
            <w:tcW w:w="1908" w:type="dxa"/>
            <w:shd w:val="clear" w:color="auto" w:fill="083A6F"/>
          </w:tcPr>
          <w:p w14:paraId="55484DF7" w14:textId="77777777" w:rsidR="006D7705" w:rsidRPr="0051327B" w:rsidRDefault="006D7705" w:rsidP="00967AD5">
            <w:pPr>
              <w:pStyle w:val="TableTextBold"/>
              <w:rPr>
                <w:rFonts w:cs="Arial"/>
                <w:szCs w:val="22"/>
                <w:lang w:val="en-GB"/>
              </w:rPr>
            </w:pPr>
            <w:r w:rsidRPr="0051327B">
              <w:rPr>
                <w:rFonts w:cs="Arial"/>
                <w:szCs w:val="22"/>
                <w:lang w:val="en-GB"/>
              </w:rPr>
              <w:t>Position</w:t>
            </w:r>
          </w:p>
        </w:tc>
        <w:tc>
          <w:tcPr>
            <w:tcW w:w="6624" w:type="dxa"/>
            <w:shd w:val="clear" w:color="auto" w:fill="auto"/>
          </w:tcPr>
          <w:p w14:paraId="51E3E33B" w14:textId="77777777" w:rsidR="006D7705" w:rsidRPr="00967AD5" w:rsidRDefault="006D7705" w:rsidP="00967AD5">
            <w:pPr>
              <w:pStyle w:val="TableText"/>
              <w:rPr>
                <w:szCs w:val="22"/>
                <w:lang w:val="en-GB"/>
              </w:rPr>
            </w:pPr>
            <w:r w:rsidRPr="00967AD5">
              <w:rPr>
                <w:szCs w:val="22"/>
                <w:lang w:val="en-GB"/>
              </w:rPr>
              <w:t>Techno Functional Consultant</w:t>
            </w:r>
          </w:p>
        </w:tc>
      </w:tr>
      <w:tr w:rsidR="006D7705" w:rsidRPr="00AC122A" w14:paraId="1036D559" w14:textId="77777777" w:rsidTr="00696235">
        <w:trPr>
          <w:jc w:val="center"/>
        </w:trPr>
        <w:tc>
          <w:tcPr>
            <w:tcW w:w="8532" w:type="dxa"/>
            <w:gridSpan w:val="2"/>
            <w:shd w:val="clear" w:color="auto" w:fill="auto"/>
          </w:tcPr>
          <w:p w14:paraId="148BB708" w14:textId="77777777" w:rsidR="006D7705" w:rsidRPr="0051327B" w:rsidRDefault="006D7705" w:rsidP="00967AD5">
            <w:pPr>
              <w:pStyle w:val="NormalBold"/>
              <w:rPr>
                <w:rFonts w:cs="Arial"/>
              </w:rPr>
            </w:pPr>
            <w:r w:rsidRPr="0051327B">
              <w:rPr>
                <w:rFonts w:cs="Arial"/>
              </w:rPr>
              <w:t>Responsibilities</w:t>
            </w:r>
          </w:p>
          <w:p w14:paraId="4EF96EB8" w14:textId="77777777" w:rsidR="006D7705" w:rsidRPr="00967AD5" w:rsidRDefault="006D7705" w:rsidP="00967AD5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967AD5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Worked on PLSQL, Oracle Reports, CSV Reports and XML </w:t>
            </w:r>
            <w:r w:rsidR="008B1F56">
              <w:rPr>
                <w:rFonts w:ascii="Arial" w:eastAsia="Calibri" w:hAnsi="Arial" w:cs="Arial"/>
                <w:color w:val="000000"/>
                <w:sz w:val="20"/>
                <w:szCs w:val="20"/>
              </w:rPr>
              <w:t>Publisher reports.</w:t>
            </w:r>
          </w:p>
          <w:p w14:paraId="52196741" w14:textId="77777777" w:rsidR="006D7705" w:rsidRDefault="006D7705" w:rsidP="00967AD5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967AD5">
              <w:rPr>
                <w:rFonts w:ascii="Arial" w:eastAsia="Calibri" w:hAnsi="Arial" w:cs="Arial"/>
                <w:color w:val="000000"/>
                <w:sz w:val="20"/>
                <w:szCs w:val="20"/>
              </w:rPr>
              <w:t>Created the new concurrent programs.</w:t>
            </w:r>
          </w:p>
          <w:p w14:paraId="339AFD5C" w14:textId="77777777" w:rsidR="00595E71" w:rsidRPr="00595E71" w:rsidRDefault="00595E71" w:rsidP="00595E71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sz w:val="20"/>
                <w:szCs w:val="20"/>
              </w:rPr>
            </w:pPr>
            <w:r w:rsidRPr="00595E71">
              <w:rPr>
                <w:rFonts w:ascii="Arial" w:eastAsia="Calibri" w:hAnsi="Arial" w:cs="Arial"/>
                <w:sz w:val="20"/>
                <w:szCs w:val="20"/>
              </w:rPr>
              <w:t>Extensive experience in PL/SQL programming, including creation of stored procedures, functions and packages.</w:t>
            </w:r>
          </w:p>
          <w:p w14:paraId="5BF6769B" w14:textId="77777777" w:rsidR="00595E71" w:rsidRPr="00595E71" w:rsidRDefault="00595E71" w:rsidP="00595E71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sz w:val="20"/>
                <w:szCs w:val="20"/>
              </w:rPr>
            </w:pPr>
            <w:r w:rsidRPr="00595E71">
              <w:rPr>
                <w:rFonts w:ascii="Arial" w:eastAsia="Calibri" w:hAnsi="Arial" w:cs="Arial"/>
                <w:sz w:val="20"/>
                <w:szCs w:val="20"/>
              </w:rPr>
              <w:t>Worked extensively on all AOL features like concurrent programs, request sets, value sets and profiles options etc.</w:t>
            </w:r>
          </w:p>
          <w:p w14:paraId="1930FD64" w14:textId="77777777" w:rsidR="00DB7F39" w:rsidRPr="00595E71" w:rsidRDefault="00DB7F39" w:rsidP="00DB7F39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sz w:val="20"/>
                <w:szCs w:val="20"/>
              </w:rPr>
            </w:pPr>
            <w:r w:rsidRPr="00595E71">
              <w:rPr>
                <w:rFonts w:ascii="Arial" w:eastAsia="Calibri" w:hAnsi="Arial" w:cs="Arial"/>
                <w:sz w:val="20"/>
                <w:szCs w:val="20"/>
              </w:rPr>
              <w:t>Good technic</w:t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al experience in the </w:t>
            </w:r>
            <w:r w:rsidRPr="00595E71">
              <w:rPr>
                <w:rFonts w:ascii="Arial" w:eastAsia="Calibri" w:hAnsi="Arial" w:cs="Arial"/>
                <w:sz w:val="20"/>
                <w:szCs w:val="20"/>
              </w:rPr>
              <w:t>Payables modules and payments processing in Oracle. </w:t>
            </w:r>
          </w:p>
          <w:p w14:paraId="07759A15" w14:textId="77777777" w:rsidR="00595E71" w:rsidRPr="00967AD5" w:rsidRDefault="00DB7F39" w:rsidP="00967AD5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Worked on customer setup </w:t>
            </w:r>
            <w:proofErr w:type="spellStart"/>
            <w:r>
              <w:rPr>
                <w:rFonts w:ascii="Arial" w:eastAsia="Calibri" w:hAnsi="Arial" w:cs="Arial"/>
                <w:color w:val="000000"/>
                <w:sz w:val="20"/>
                <w:szCs w:val="20"/>
              </w:rPr>
              <w:t>finanicial</w:t>
            </w:r>
            <w:proofErr w:type="spellEnd"/>
            <w:r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 activities.</w:t>
            </w:r>
          </w:p>
          <w:p w14:paraId="45A4C64F" w14:textId="77777777" w:rsidR="00595E71" w:rsidRPr="00595E71" w:rsidRDefault="00595E71" w:rsidP="00595E71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sz w:val="20"/>
                <w:szCs w:val="20"/>
              </w:rPr>
            </w:pPr>
            <w:r w:rsidRPr="00595E71">
              <w:rPr>
                <w:rFonts w:ascii="Arial" w:eastAsia="Calibri" w:hAnsi="Arial" w:cs="Arial"/>
                <w:sz w:val="20"/>
                <w:szCs w:val="20"/>
              </w:rPr>
              <w:t>Have knowledge in R12 E-Business Suite modules like AP, AR, INV, PO, GL, Service Contract</w:t>
            </w:r>
            <w:r>
              <w:rPr>
                <w:rFonts w:ascii="Arial" w:eastAsia="Calibri" w:hAnsi="Arial" w:cs="Arial"/>
                <w:sz w:val="20"/>
                <w:szCs w:val="20"/>
              </w:rPr>
              <w:t>s, Expense Report</w:t>
            </w:r>
            <w:r w:rsidRPr="00595E71">
              <w:rPr>
                <w:rFonts w:ascii="Arial" w:eastAsia="Calibri" w:hAnsi="Arial" w:cs="Arial"/>
                <w:sz w:val="20"/>
                <w:szCs w:val="20"/>
              </w:rPr>
              <w:t xml:space="preserve"> and OM.</w:t>
            </w:r>
          </w:p>
          <w:p w14:paraId="5D58A4C1" w14:textId="77777777" w:rsidR="00595E71" w:rsidRPr="00595E71" w:rsidRDefault="00595E71" w:rsidP="00967AD5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lastRenderedPageBreak/>
              <w:t>Worked on month end closure activities for the finance.</w:t>
            </w:r>
          </w:p>
          <w:p w14:paraId="2CB57B12" w14:textId="77777777" w:rsidR="006D7705" w:rsidRPr="00595E71" w:rsidRDefault="006D7705" w:rsidP="00967AD5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595E71">
              <w:rPr>
                <w:rFonts w:ascii="Arial" w:eastAsia="Calibri" w:hAnsi="Arial" w:cs="Arial"/>
                <w:color w:val="000000"/>
                <w:sz w:val="20"/>
                <w:szCs w:val="20"/>
              </w:rPr>
              <w:t>Interaction with onsite People and Understanding the requirements.</w:t>
            </w:r>
          </w:p>
          <w:p w14:paraId="493F3E26" w14:textId="77777777" w:rsidR="006D7705" w:rsidRPr="00967AD5" w:rsidRDefault="006D7705" w:rsidP="00967AD5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967AD5">
              <w:rPr>
                <w:rFonts w:ascii="Arial" w:eastAsia="Calibri" w:hAnsi="Arial" w:cs="Arial"/>
                <w:color w:val="000000"/>
                <w:sz w:val="20"/>
                <w:szCs w:val="20"/>
              </w:rPr>
              <w:t>Registering of Report with Oracle Applications.</w:t>
            </w:r>
          </w:p>
          <w:p w14:paraId="1A402521" w14:textId="4CEF04A5" w:rsidR="006D7705" w:rsidRPr="00930CC8" w:rsidRDefault="006D7705" w:rsidP="00967AD5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967AD5">
              <w:rPr>
                <w:rFonts w:ascii="Arial" w:eastAsia="Calibri" w:hAnsi="Arial" w:cs="Arial"/>
                <w:sz w:val="20"/>
                <w:szCs w:val="20"/>
              </w:rPr>
              <w:t>Designed new XML Templates.</w:t>
            </w:r>
          </w:p>
          <w:p w14:paraId="0891FFD7" w14:textId="6410A309" w:rsidR="00930CC8" w:rsidRPr="00930CC8" w:rsidRDefault="00930CC8" w:rsidP="00967AD5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C123BD">
              <w:rPr>
                <w:rFonts w:ascii="Arial" w:eastAsia="Calibri" w:hAnsi="Arial" w:cs="Arial"/>
                <w:color w:val="000000"/>
                <w:sz w:val="20"/>
                <w:szCs w:val="20"/>
              </w:rPr>
              <w:t>Writing of test case &amp; Test component</w:t>
            </w:r>
          </w:p>
          <w:p w14:paraId="1355D5F9" w14:textId="5EFE7FC1" w:rsidR="00930CC8" w:rsidRPr="00967AD5" w:rsidRDefault="00930CC8" w:rsidP="00967AD5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C123BD">
              <w:rPr>
                <w:rFonts w:ascii="Arial" w:eastAsia="Calibri" w:hAnsi="Arial" w:cs="Arial"/>
                <w:color w:val="000000"/>
                <w:sz w:val="20"/>
                <w:szCs w:val="20"/>
              </w:rPr>
              <w:t>Proactively working with Oracle Support team to resolve application bugs.</w:t>
            </w:r>
          </w:p>
          <w:p w14:paraId="29DD16FD" w14:textId="77777777" w:rsidR="006D7705" w:rsidRPr="0051327B" w:rsidRDefault="006D7705" w:rsidP="00967AD5">
            <w:pPr>
              <w:pStyle w:val="NormalBold"/>
              <w:rPr>
                <w:rFonts w:cs="Arial"/>
              </w:rPr>
            </w:pPr>
            <w:r w:rsidRPr="0051327B">
              <w:rPr>
                <w:rFonts w:cs="Arial"/>
              </w:rPr>
              <w:t>Deliverables</w:t>
            </w:r>
          </w:p>
          <w:p w14:paraId="21C7C400" w14:textId="77777777" w:rsidR="006D7705" w:rsidRPr="0051327B" w:rsidRDefault="00691FD0" w:rsidP="00967AD5">
            <w:pPr>
              <w:pStyle w:val="Bullet-Lvl1"/>
              <w:numPr>
                <w:ilvl w:val="0"/>
                <w:numId w:val="10"/>
              </w:numPr>
              <w:spacing w:after="120"/>
              <w:rPr>
                <w:rFonts w:cs="Arial"/>
              </w:rPr>
            </w:pPr>
            <w:r w:rsidRPr="0051327B">
              <w:rPr>
                <w:rFonts w:cs="Arial"/>
              </w:rPr>
              <w:t>Worked on</w:t>
            </w:r>
            <w:r w:rsidR="006D7705" w:rsidRPr="0051327B">
              <w:rPr>
                <w:rFonts w:cs="Arial"/>
              </w:rPr>
              <w:t xml:space="preserve"> both technical and functional issues in Oracle apps R12.</w:t>
            </w:r>
          </w:p>
          <w:p w14:paraId="07B6F08C" w14:textId="77777777" w:rsidR="006D7705" w:rsidRPr="000501FD" w:rsidRDefault="006D7705" w:rsidP="000501FD">
            <w:pPr>
              <w:pStyle w:val="Bullet-Lvl1"/>
              <w:numPr>
                <w:ilvl w:val="0"/>
                <w:numId w:val="10"/>
              </w:numPr>
              <w:spacing w:after="120"/>
              <w:rPr>
                <w:rFonts w:cs="Arial"/>
              </w:rPr>
            </w:pPr>
            <w:r w:rsidRPr="0051327B">
              <w:rPr>
                <w:rFonts w:cs="Arial"/>
              </w:rPr>
              <w:t>Understand client requirement and customize objects.</w:t>
            </w:r>
          </w:p>
        </w:tc>
      </w:tr>
    </w:tbl>
    <w:tbl>
      <w:tblPr>
        <w:tblpPr w:leftFromText="180" w:rightFromText="180" w:vertAnchor="page" w:horzAnchor="margin" w:tblpY="6388"/>
        <w:tblW w:w="5000" w:type="pct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93"/>
        <w:gridCol w:w="6627"/>
      </w:tblGrid>
      <w:tr w:rsidR="004C4157" w:rsidRPr="00A40E0A" w14:paraId="420F2AF3" w14:textId="77777777" w:rsidTr="004C4157">
        <w:tc>
          <w:tcPr>
            <w:tcW w:w="2019" w:type="dxa"/>
            <w:shd w:val="clear" w:color="auto" w:fill="083A6F"/>
          </w:tcPr>
          <w:p w14:paraId="22A36A6F" w14:textId="77777777" w:rsidR="004C4157" w:rsidRPr="0051327B" w:rsidRDefault="004C4157" w:rsidP="004C4157">
            <w:pPr>
              <w:pStyle w:val="TableTextBold"/>
              <w:rPr>
                <w:rFonts w:cs="Arial"/>
                <w:szCs w:val="22"/>
                <w:lang w:val="en-GB"/>
              </w:rPr>
            </w:pPr>
            <w:r w:rsidRPr="0051327B">
              <w:rPr>
                <w:rFonts w:cs="Arial"/>
                <w:szCs w:val="22"/>
                <w:lang w:val="en-GB"/>
              </w:rPr>
              <w:lastRenderedPageBreak/>
              <w:t>C</w:t>
            </w:r>
            <w:r w:rsidR="00C805C3">
              <w:rPr>
                <w:rFonts w:cs="Arial"/>
                <w:szCs w:val="22"/>
                <w:lang w:val="en-GB"/>
              </w:rPr>
              <w:t>lient</w:t>
            </w:r>
          </w:p>
        </w:tc>
        <w:tc>
          <w:tcPr>
            <w:tcW w:w="6851" w:type="dxa"/>
            <w:shd w:val="clear" w:color="auto" w:fill="auto"/>
          </w:tcPr>
          <w:p w14:paraId="7236F984" w14:textId="77777777" w:rsidR="004C4157" w:rsidRPr="00967AD5" w:rsidRDefault="004C4157" w:rsidP="004C4157">
            <w:pPr>
              <w:pStyle w:val="TableText"/>
              <w:rPr>
                <w:szCs w:val="22"/>
                <w:lang w:val="en-GB"/>
              </w:rPr>
            </w:pPr>
            <w:r w:rsidRPr="00967AD5">
              <w:rPr>
                <w:b/>
                <w:bCs/>
                <w:szCs w:val="22"/>
                <w:lang w:val="en-GB"/>
              </w:rPr>
              <w:t>General Electric</w:t>
            </w:r>
          </w:p>
        </w:tc>
      </w:tr>
      <w:tr w:rsidR="004C4157" w:rsidRPr="00A40E0A" w14:paraId="2EC88C1C" w14:textId="77777777" w:rsidTr="004C4157">
        <w:tc>
          <w:tcPr>
            <w:tcW w:w="2019" w:type="dxa"/>
            <w:shd w:val="clear" w:color="auto" w:fill="083A6F"/>
          </w:tcPr>
          <w:p w14:paraId="5AEF78A1" w14:textId="77777777" w:rsidR="004C4157" w:rsidRPr="0051327B" w:rsidRDefault="004C4157" w:rsidP="004C4157">
            <w:pPr>
              <w:pStyle w:val="TableTextBold"/>
              <w:rPr>
                <w:rFonts w:cs="Arial"/>
                <w:szCs w:val="22"/>
                <w:lang w:val="en-GB"/>
              </w:rPr>
            </w:pPr>
            <w:r w:rsidRPr="0051327B">
              <w:rPr>
                <w:rFonts w:cs="Arial"/>
                <w:szCs w:val="22"/>
                <w:lang w:val="en-GB"/>
              </w:rPr>
              <w:t>Duration</w:t>
            </w:r>
          </w:p>
        </w:tc>
        <w:tc>
          <w:tcPr>
            <w:tcW w:w="6851" w:type="dxa"/>
            <w:shd w:val="clear" w:color="auto" w:fill="auto"/>
          </w:tcPr>
          <w:p w14:paraId="2FF395DA" w14:textId="77777777" w:rsidR="004C4157" w:rsidRPr="00967AD5" w:rsidRDefault="004C4157" w:rsidP="004C4157">
            <w:pPr>
              <w:pStyle w:val="TableText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APR 2016– AUG</w:t>
            </w:r>
            <w:r w:rsidRPr="00967AD5">
              <w:rPr>
                <w:szCs w:val="22"/>
                <w:lang w:val="en-GB"/>
              </w:rPr>
              <w:t xml:space="preserve"> 2017</w:t>
            </w:r>
          </w:p>
        </w:tc>
      </w:tr>
      <w:tr w:rsidR="004C4157" w:rsidRPr="00A40E0A" w14:paraId="52161B9E" w14:textId="77777777" w:rsidTr="004C4157">
        <w:tc>
          <w:tcPr>
            <w:tcW w:w="2019" w:type="dxa"/>
            <w:shd w:val="clear" w:color="auto" w:fill="083A6F"/>
          </w:tcPr>
          <w:p w14:paraId="5EB3E5B0" w14:textId="77777777" w:rsidR="004C4157" w:rsidRPr="0051327B" w:rsidRDefault="004C4157" w:rsidP="004C4157">
            <w:pPr>
              <w:pStyle w:val="TableTextBold"/>
              <w:rPr>
                <w:rFonts w:cs="Arial"/>
                <w:szCs w:val="22"/>
                <w:lang w:val="en-GB"/>
              </w:rPr>
            </w:pPr>
            <w:r w:rsidRPr="0051327B">
              <w:rPr>
                <w:rFonts w:cs="Arial"/>
                <w:szCs w:val="22"/>
                <w:lang w:val="en-GB"/>
              </w:rPr>
              <w:t>Position</w:t>
            </w:r>
          </w:p>
        </w:tc>
        <w:tc>
          <w:tcPr>
            <w:tcW w:w="6851" w:type="dxa"/>
            <w:shd w:val="clear" w:color="auto" w:fill="auto"/>
          </w:tcPr>
          <w:p w14:paraId="367F70C6" w14:textId="77777777" w:rsidR="004C4157" w:rsidRPr="00967AD5" w:rsidRDefault="004C4157" w:rsidP="004C4157">
            <w:pPr>
              <w:pStyle w:val="TableText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Technical</w:t>
            </w:r>
            <w:r w:rsidRPr="00967AD5">
              <w:rPr>
                <w:szCs w:val="22"/>
                <w:lang w:val="en-GB"/>
              </w:rPr>
              <w:t xml:space="preserve"> Consultant</w:t>
            </w:r>
          </w:p>
        </w:tc>
      </w:tr>
      <w:tr w:rsidR="004C4157" w:rsidRPr="00A40E0A" w14:paraId="65D68F21" w14:textId="77777777" w:rsidTr="004C4157">
        <w:tc>
          <w:tcPr>
            <w:tcW w:w="8870" w:type="dxa"/>
            <w:gridSpan w:val="2"/>
            <w:shd w:val="clear" w:color="auto" w:fill="auto"/>
          </w:tcPr>
          <w:p w14:paraId="352E6560" w14:textId="77777777" w:rsidR="004C4157" w:rsidRPr="008B1F56" w:rsidRDefault="004C4157" w:rsidP="004C4157">
            <w:pPr>
              <w:pStyle w:val="NormalBold"/>
              <w:rPr>
                <w:rFonts w:cs="Arial"/>
              </w:rPr>
            </w:pPr>
            <w:r w:rsidRPr="008B1F56">
              <w:rPr>
                <w:rFonts w:cs="Arial"/>
              </w:rPr>
              <w:t>Responsibilities</w:t>
            </w:r>
          </w:p>
          <w:p w14:paraId="4FF3D9B5" w14:textId="77777777" w:rsidR="004C4157" w:rsidRPr="00595E71" w:rsidRDefault="004C4157" w:rsidP="004C4157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sz w:val="20"/>
                <w:szCs w:val="20"/>
              </w:rPr>
            </w:pPr>
            <w:r w:rsidRPr="00595E71">
              <w:rPr>
                <w:rFonts w:ascii="Arial" w:eastAsia="Calibri" w:hAnsi="Arial" w:cs="Arial"/>
                <w:sz w:val="20"/>
                <w:szCs w:val="20"/>
              </w:rPr>
              <w:t>Worked on PLSQL and XML Publis</w:t>
            </w:r>
            <w:r>
              <w:rPr>
                <w:rFonts w:ascii="Arial" w:eastAsia="Calibri" w:hAnsi="Arial" w:cs="Arial"/>
                <w:sz w:val="20"/>
                <w:szCs w:val="20"/>
              </w:rPr>
              <w:t>her reports in R12 and RICE components.</w:t>
            </w:r>
          </w:p>
          <w:p w14:paraId="58F3D9AE" w14:textId="77777777" w:rsidR="004C4157" w:rsidRDefault="004C4157" w:rsidP="004C4157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sz w:val="20"/>
                <w:szCs w:val="20"/>
              </w:rPr>
            </w:pPr>
            <w:r w:rsidRPr="00595E71">
              <w:rPr>
                <w:rFonts w:ascii="Arial" w:eastAsia="Calibri" w:hAnsi="Arial" w:cs="Arial"/>
                <w:sz w:val="20"/>
                <w:szCs w:val="20"/>
              </w:rPr>
              <w:t>Hands</w:t>
            </w:r>
            <w:r w:rsidR="008B1F56">
              <w:rPr>
                <w:rFonts w:ascii="Arial" w:eastAsia="Calibri" w:hAnsi="Arial" w:cs="Arial"/>
                <w:sz w:val="20"/>
                <w:szCs w:val="20"/>
              </w:rPr>
              <w:t>-on experience in Data Extract</w:t>
            </w:r>
            <w:r w:rsidRPr="00595E71">
              <w:rPr>
                <w:rFonts w:ascii="Arial" w:eastAsia="Calibri" w:hAnsi="Arial" w:cs="Arial"/>
                <w:sz w:val="20"/>
                <w:szCs w:val="20"/>
              </w:rPr>
              <w:t>, Report Generation.</w:t>
            </w:r>
          </w:p>
          <w:p w14:paraId="1DF2DBC1" w14:textId="77777777" w:rsidR="004C4157" w:rsidRPr="00595E71" w:rsidRDefault="004C4157" w:rsidP="004C4157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Worked on BI reports in Oracle Fusion.</w:t>
            </w:r>
          </w:p>
          <w:p w14:paraId="08E5320A" w14:textId="77777777" w:rsidR="004C4157" w:rsidRPr="00595E71" w:rsidRDefault="004C4157" w:rsidP="004C4157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sz w:val="20"/>
                <w:szCs w:val="20"/>
              </w:rPr>
            </w:pPr>
            <w:r w:rsidRPr="00595E71">
              <w:rPr>
                <w:rFonts w:ascii="Arial" w:eastAsia="Calibri" w:hAnsi="Arial" w:cs="Arial"/>
                <w:sz w:val="20"/>
                <w:szCs w:val="20"/>
              </w:rPr>
              <w:t>Extensive experience in PL/SQL programming, including creation of stored procedures, functions and packages.</w:t>
            </w:r>
          </w:p>
          <w:p w14:paraId="5BBD6294" w14:textId="77777777" w:rsidR="004C4157" w:rsidRPr="00595E71" w:rsidRDefault="004C4157" w:rsidP="004C4157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sz w:val="20"/>
                <w:szCs w:val="20"/>
              </w:rPr>
            </w:pPr>
            <w:r w:rsidRPr="00595E71">
              <w:rPr>
                <w:rFonts w:ascii="Arial" w:eastAsia="Calibri" w:hAnsi="Arial" w:cs="Arial"/>
                <w:sz w:val="20"/>
                <w:szCs w:val="20"/>
              </w:rPr>
              <w:t>Experienced in developing and customizing Oracle Forms using Form personalization</w:t>
            </w:r>
          </w:p>
          <w:p w14:paraId="0B7BA368" w14:textId="77777777" w:rsidR="004C4157" w:rsidRPr="00595E71" w:rsidRDefault="004C4157" w:rsidP="004C4157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sz w:val="20"/>
                <w:szCs w:val="20"/>
              </w:rPr>
            </w:pPr>
            <w:r w:rsidRPr="00595E71">
              <w:rPr>
                <w:rFonts w:ascii="Arial" w:eastAsia="Calibri" w:hAnsi="Arial" w:cs="Arial"/>
                <w:sz w:val="20"/>
                <w:szCs w:val="20"/>
              </w:rPr>
              <w:t>Have knowledge in R12 E-Business Suite modules like AP, AR, INV, PO, GL and OM.</w:t>
            </w:r>
          </w:p>
          <w:p w14:paraId="213885E1" w14:textId="77777777" w:rsidR="004C4157" w:rsidRPr="00595E71" w:rsidRDefault="004C4157" w:rsidP="004C4157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sz w:val="20"/>
                <w:szCs w:val="20"/>
              </w:rPr>
            </w:pPr>
            <w:r w:rsidRPr="00595E71">
              <w:rPr>
                <w:rFonts w:ascii="Arial" w:eastAsia="Calibri" w:hAnsi="Arial" w:cs="Arial"/>
                <w:sz w:val="20"/>
                <w:szCs w:val="20"/>
              </w:rPr>
              <w:t>Worked extensively on all AOL features like concurrent programs, request sets, value sets and profiles options etc.</w:t>
            </w:r>
          </w:p>
          <w:p w14:paraId="1074CBF4" w14:textId="77777777" w:rsidR="004C4157" w:rsidRDefault="004C4157" w:rsidP="004C4157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Worked </w:t>
            </w:r>
            <w:r w:rsidR="008B1F56">
              <w:rPr>
                <w:rFonts w:ascii="Arial" w:eastAsia="Calibri" w:hAnsi="Arial" w:cs="Arial"/>
                <w:sz w:val="20"/>
                <w:szCs w:val="20"/>
              </w:rPr>
              <w:t>on feed correction forms and API.</w:t>
            </w:r>
            <w:r w:rsidRPr="00595E71">
              <w:rPr>
                <w:rFonts w:ascii="Arial" w:eastAsia="Calibri" w:hAnsi="Arial" w:cs="Arial"/>
                <w:sz w:val="20"/>
                <w:szCs w:val="20"/>
              </w:rPr>
              <w:t> </w:t>
            </w:r>
          </w:p>
          <w:p w14:paraId="6BC1007E" w14:textId="77777777" w:rsidR="006201B6" w:rsidRPr="00595E71" w:rsidRDefault="006201B6" w:rsidP="004C4157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Worked on Batch </w:t>
            </w:r>
            <w:proofErr w:type="spellStart"/>
            <w:r>
              <w:rPr>
                <w:rFonts w:ascii="Arial" w:eastAsia="Calibri" w:hAnsi="Arial" w:cs="Arial"/>
                <w:sz w:val="20"/>
                <w:szCs w:val="20"/>
              </w:rPr>
              <w:t>Montoring</w:t>
            </w:r>
            <w:proofErr w:type="spellEnd"/>
            <w:r>
              <w:rPr>
                <w:rFonts w:ascii="Arial" w:eastAsia="Calibri" w:hAnsi="Arial" w:cs="Arial"/>
                <w:sz w:val="20"/>
                <w:szCs w:val="20"/>
              </w:rPr>
              <w:t>, debugging the code and resolving the issues.</w:t>
            </w:r>
          </w:p>
          <w:p w14:paraId="663CCC18" w14:textId="77777777" w:rsidR="004C4157" w:rsidRPr="00595E71" w:rsidRDefault="004C4157" w:rsidP="004C4157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sz w:val="20"/>
                <w:szCs w:val="20"/>
              </w:rPr>
            </w:pPr>
            <w:r w:rsidRPr="00595E71">
              <w:rPr>
                <w:rFonts w:ascii="Arial" w:eastAsia="Calibri" w:hAnsi="Arial" w:cs="Arial"/>
                <w:sz w:val="20"/>
                <w:szCs w:val="20"/>
              </w:rPr>
              <w:t>Interaction with onsite People and Understanding the requirements.</w:t>
            </w:r>
          </w:p>
          <w:p w14:paraId="456EAB55" w14:textId="77777777" w:rsidR="004C4157" w:rsidRPr="00595E71" w:rsidRDefault="004C4157" w:rsidP="004C4157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sz w:val="20"/>
                <w:szCs w:val="20"/>
              </w:rPr>
            </w:pPr>
            <w:r w:rsidRPr="00595E71">
              <w:rPr>
                <w:rFonts w:ascii="Arial" w:eastAsia="Calibri" w:hAnsi="Arial" w:cs="Arial"/>
                <w:sz w:val="20"/>
                <w:szCs w:val="20"/>
              </w:rPr>
              <w:t>Designed Technical Document and Functional Document for migration.</w:t>
            </w:r>
          </w:p>
          <w:p w14:paraId="41AFA3F6" w14:textId="77777777" w:rsidR="004C4157" w:rsidRPr="00595E71" w:rsidRDefault="004C4157" w:rsidP="004C4157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sz w:val="20"/>
                <w:szCs w:val="20"/>
              </w:rPr>
            </w:pPr>
            <w:r w:rsidRPr="00967AD5">
              <w:rPr>
                <w:rFonts w:ascii="Arial" w:eastAsia="Calibri" w:hAnsi="Arial" w:cs="Arial"/>
                <w:sz w:val="20"/>
                <w:szCs w:val="20"/>
              </w:rPr>
              <w:t>Designed new XML Templates.</w:t>
            </w:r>
          </w:p>
          <w:p w14:paraId="0A31E42B" w14:textId="77777777" w:rsidR="004C4157" w:rsidRDefault="004C4157" w:rsidP="004C4157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sz w:val="20"/>
                <w:szCs w:val="20"/>
              </w:rPr>
            </w:pPr>
            <w:r w:rsidRPr="00967AD5">
              <w:rPr>
                <w:rFonts w:ascii="Arial" w:eastAsia="Calibri" w:hAnsi="Arial" w:cs="Arial"/>
                <w:sz w:val="20"/>
                <w:szCs w:val="20"/>
              </w:rPr>
              <w:t>Creating the customers, users and employees.</w:t>
            </w:r>
          </w:p>
          <w:p w14:paraId="370B0A42" w14:textId="77777777" w:rsidR="004C4157" w:rsidRPr="00595E71" w:rsidRDefault="004C4157" w:rsidP="004C4157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Worked on month end closure activities for the finance.</w:t>
            </w:r>
          </w:p>
          <w:p w14:paraId="3D954824" w14:textId="77777777" w:rsidR="004C4157" w:rsidRDefault="004C4157" w:rsidP="004C4157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Worked on </w:t>
            </w:r>
            <w:proofErr w:type="spellStart"/>
            <w:r>
              <w:rPr>
                <w:rFonts w:ascii="Arial" w:eastAsia="Calibri" w:hAnsi="Arial" w:cs="Arial"/>
                <w:sz w:val="20"/>
                <w:szCs w:val="20"/>
              </w:rPr>
              <w:t>Automic</w:t>
            </w:r>
            <w:proofErr w:type="spellEnd"/>
            <w:r>
              <w:rPr>
                <w:rFonts w:ascii="Arial" w:eastAsia="Calibri" w:hAnsi="Arial" w:cs="Arial"/>
                <w:sz w:val="20"/>
                <w:szCs w:val="20"/>
              </w:rPr>
              <w:t xml:space="preserve"> tool for scheduling the requests.</w:t>
            </w:r>
          </w:p>
          <w:p w14:paraId="22FD4F77" w14:textId="77777777" w:rsidR="004C4157" w:rsidRPr="001524AC" w:rsidRDefault="008B1F56" w:rsidP="008B1F56">
            <w:pPr>
              <w:pStyle w:val="NormalBold"/>
              <w:rPr>
                <w:rFonts w:cs="Arial"/>
              </w:rPr>
            </w:pPr>
            <w:r>
              <w:rPr>
                <w:rFonts w:cs="Arial"/>
              </w:rPr>
              <w:t xml:space="preserve">Deliverables </w:t>
            </w:r>
          </w:p>
          <w:p w14:paraId="6ADE5F85" w14:textId="77777777" w:rsidR="004C4157" w:rsidRPr="0051327B" w:rsidRDefault="004C4157" w:rsidP="004C4157">
            <w:pPr>
              <w:pStyle w:val="Bullet-Lvl1"/>
              <w:numPr>
                <w:ilvl w:val="0"/>
                <w:numId w:val="9"/>
              </w:numPr>
              <w:spacing w:after="120"/>
              <w:rPr>
                <w:rFonts w:cs="Arial"/>
              </w:rPr>
            </w:pPr>
            <w:r>
              <w:rPr>
                <w:rFonts w:cs="Arial"/>
                <w:lang w:val="en-US"/>
              </w:rPr>
              <w:t>Worked</w:t>
            </w:r>
            <w:r w:rsidRPr="0051327B">
              <w:rPr>
                <w:rFonts w:cs="Arial"/>
              </w:rPr>
              <w:t xml:space="preserve"> o</w:t>
            </w:r>
            <w:r>
              <w:rPr>
                <w:rFonts w:cs="Arial"/>
              </w:rPr>
              <w:t>n CR’s and tech</w:t>
            </w:r>
            <w:r w:rsidR="006201B6">
              <w:rPr>
                <w:rFonts w:cs="Arial"/>
              </w:rPr>
              <w:t>nical issues in Oracle apps R12 and Fusion.</w:t>
            </w:r>
          </w:p>
          <w:p w14:paraId="7003629B" w14:textId="77777777" w:rsidR="004C4157" w:rsidRPr="0051327B" w:rsidRDefault="004C4157" w:rsidP="004C4157">
            <w:pPr>
              <w:pStyle w:val="Bullet-Lvl1"/>
              <w:numPr>
                <w:ilvl w:val="0"/>
                <w:numId w:val="10"/>
              </w:numPr>
              <w:spacing w:after="120"/>
              <w:rPr>
                <w:rFonts w:cs="Arial"/>
              </w:rPr>
            </w:pPr>
            <w:r w:rsidRPr="0051327B">
              <w:rPr>
                <w:rFonts w:cs="Arial"/>
              </w:rPr>
              <w:t>Delivered the code to QA team with in delivery time.</w:t>
            </w:r>
          </w:p>
          <w:p w14:paraId="4CEAC6B9" w14:textId="77777777" w:rsidR="004C4157" w:rsidRPr="00DC2E08" w:rsidRDefault="004C4157" w:rsidP="004C4157">
            <w:pPr>
              <w:pStyle w:val="Bullet-Lvl1"/>
              <w:numPr>
                <w:ilvl w:val="0"/>
                <w:numId w:val="10"/>
              </w:numPr>
              <w:spacing w:after="120"/>
              <w:rPr>
                <w:rFonts w:cs="Arial"/>
              </w:rPr>
            </w:pPr>
            <w:r w:rsidRPr="0051327B">
              <w:rPr>
                <w:rFonts w:cs="Arial"/>
              </w:rPr>
              <w:t>Understand client requirement and customize objects.</w:t>
            </w:r>
          </w:p>
        </w:tc>
      </w:tr>
    </w:tbl>
    <w:p w14:paraId="733DE2B7" w14:textId="77777777" w:rsidR="006D7705" w:rsidRDefault="006D7705" w:rsidP="00BA604E">
      <w:pPr>
        <w:spacing w:line="360" w:lineRule="auto"/>
      </w:pPr>
    </w:p>
    <w:p w14:paraId="282F7EBE" w14:textId="77777777" w:rsidR="004C4157" w:rsidRDefault="004C4157" w:rsidP="00BA604E">
      <w:pPr>
        <w:spacing w:line="360" w:lineRule="auto"/>
      </w:pPr>
    </w:p>
    <w:p w14:paraId="411E0708" w14:textId="77777777" w:rsidR="00BA604E" w:rsidRDefault="00BA604E" w:rsidP="006D7705">
      <w:pPr>
        <w:spacing w:line="360" w:lineRule="auto"/>
        <w:ind w:left="360"/>
      </w:pPr>
    </w:p>
    <w:p w14:paraId="380086BD" w14:textId="77777777" w:rsidR="006D7705" w:rsidRDefault="006D7705" w:rsidP="006D7705"/>
    <w:p w14:paraId="073DC96B" w14:textId="77777777" w:rsidR="006D7705" w:rsidRDefault="006D7705" w:rsidP="006D7705">
      <w:pPr>
        <w:spacing w:line="360" w:lineRule="auto"/>
        <w:ind w:left="360"/>
      </w:pPr>
    </w:p>
    <w:p w14:paraId="749F11DE" w14:textId="77777777" w:rsidR="00BA604E" w:rsidRDefault="00BA604E" w:rsidP="00930CC8">
      <w:pPr>
        <w:spacing w:line="360" w:lineRule="auto"/>
      </w:pPr>
    </w:p>
    <w:p w14:paraId="157D6112" w14:textId="77777777" w:rsidR="00BA604E" w:rsidRDefault="00BA604E" w:rsidP="006D7705">
      <w:pPr>
        <w:spacing w:line="360" w:lineRule="auto"/>
        <w:ind w:left="360"/>
      </w:pPr>
    </w:p>
    <w:tbl>
      <w:tblPr>
        <w:tblW w:w="4850" w:type="pct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53"/>
        <w:gridCol w:w="6408"/>
      </w:tblGrid>
      <w:tr w:rsidR="00BA604E" w:rsidRPr="00967AD5" w14:paraId="5CC10154" w14:textId="77777777" w:rsidTr="00372671">
        <w:trPr>
          <w:jc w:val="center"/>
        </w:trPr>
        <w:tc>
          <w:tcPr>
            <w:tcW w:w="2160" w:type="dxa"/>
            <w:shd w:val="clear" w:color="auto" w:fill="083A6F"/>
          </w:tcPr>
          <w:p w14:paraId="0601A6EA" w14:textId="77777777" w:rsidR="00BA604E" w:rsidRPr="0051327B" w:rsidRDefault="00BA604E" w:rsidP="00372671">
            <w:pPr>
              <w:pStyle w:val="TableTextBold"/>
              <w:rPr>
                <w:rFonts w:cs="Arial"/>
                <w:szCs w:val="22"/>
                <w:lang w:val="en-GB"/>
              </w:rPr>
            </w:pPr>
            <w:r w:rsidRPr="0051327B">
              <w:rPr>
                <w:rFonts w:cs="Arial"/>
                <w:szCs w:val="22"/>
                <w:lang w:val="en-GB"/>
              </w:rPr>
              <w:t>C</w:t>
            </w:r>
            <w:r w:rsidR="00C805C3">
              <w:rPr>
                <w:rFonts w:cs="Arial"/>
                <w:szCs w:val="22"/>
                <w:lang w:val="en-GB"/>
              </w:rPr>
              <w:t>lient</w:t>
            </w:r>
          </w:p>
        </w:tc>
        <w:tc>
          <w:tcPr>
            <w:tcW w:w="8093" w:type="dxa"/>
            <w:shd w:val="clear" w:color="auto" w:fill="auto"/>
          </w:tcPr>
          <w:p w14:paraId="086D1B67" w14:textId="77777777" w:rsidR="00BA604E" w:rsidRPr="00967AD5" w:rsidRDefault="00BA604E" w:rsidP="00372671">
            <w:pPr>
              <w:pStyle w:val="TableText"/>
              <w:rPr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Sonoco</w:t>
            </w:r>
          </w:p>
        </w:tc>
      </w:tr>
      <w:tr w:rsidR="00BA604E" w:rsidRPr="00967AD5" w14:paraId="261466EB" w14:textId="77777777" w:rsidTr="00372671">
        <w:trPr>
          <w:jc w:val="center"/>
        </w:trPr>
        <w:tc>
          <w:tcPr>
            <w:tcW w:w="2160" w:type="dxa"/>
            <w:shd w:val="clear" w:color="auto" w:fill="083A6F"/>
          </w:tcPr>
          <w:p w14:paraId="735CD538" w14:textId="77777777" w:rsidR="00BA604E" w:rsidRPr="0051327B" w:rsidRDefault="00BA604E" w:rsidP="00372671">
            <w:pPr>
              <w:pStyle w:val="TableTextBold"/>
              <w:rPr>
                <w:rFonts w:cs="Arial"/>
                <w:szCs w:val="22"/>
                <w:lang w:val="en-GB"/>
              </w:rPr>
            </w:pPr>
            <w:r w:rsidRPr="0051327B">
              <w:rPr>
                <w:rFonts w:cs="Arial"/>
                <w:szCs w:val="22"/>
                <w:lang w:val="en-GB"/>
              </w:rPr>
              <w:lastRenderedPageBreak/>
              <w:t>Duration</w:t>
            </w:r>
          </w:p>
        </w:tc>
        <w:tc>
          <w:tcPr>
            <w:tcW w:w="8093" w:type="dxa"/>
            <w:shd w:val="clear" w:color="auto" w:fill="auto"/>
          </w:tcPr>
          <w:p w14:paraId="4B6CC027" w14:textId="77777777" w:rsidR="00BA604E" w:rsidRPr="00967AD5" w:rsidRDefault="00BA604E" w:rsidP="00372671">
            <w:pPr>
              <w:pStyle w:val="TableText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2017–DEC 2017</w:t>
            </w:r>
          </w:p>
        </w:tc>
      </w:tr>
      <w:tr w:rsidR="00BA604E" w:rsidRPr="00967AD5" w14:paraId="352CA7B5" w14:textId="77777777" w:rsidTr="00372671">
        <w:trPr>
          <w:jc w:val="center"/>
        </w:trPr>
        <w:tc>
          <w:tcPr>
            <w:tcW w:w="2160" w:type="dxa"/>
            <w:shd w:val="clear" w:color="auto" w:fill="083A6F"/>
          </w:tcPr>
          <w:p w14:paraId="77BD1B89" w14:textId="77777777" w:rsidR="00BA604E" w:rsidRPr="0051327B" w:rsidRDefault="00BA604E" w:rsidP="00372671">
            <w:pPr>
              <w:pStyle w:val="TableTextBold"/>
              <w:rPr>
                <w:rFonts w:cs="Arial"/>
                <w:szCs w:val="22"/>
                <w:lang w:val="en-GB"/>
              </w:rPr>
            </w:pPr>
            <w:r w:rsidRPr="0051327B">
              <w:rPr>
                <w:rFonts w:cs="Arial"/>
                <w:szCs w:val="22"/>
                <w:lang w:val="en-GB"/>
              </w:rPr>
              <w:t>Position</w:t>
            </w:r>
          </w:p>
        </w:tc>
        <w:tc>
          <w:tcPr>
            <w:tcW w:w="8093" w:type="dxa"/>
            <w:shd w:val="clear" w:color="auto" w:fill="auto"/>
          </w:tcPr>
          <w:p w14:paraId="2CD652A1" w14:textId="77777777" w:rsidR="00BA604E" w:rsidRPr="00967AD5" w:rsidRDefault="00BA604E" w:rsidP="00372671">
            <w:pPr>
              <w:pStyle w:val="TableText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Technical</w:t>
            </w:r>
            <w:r w:rsidRPr="00967AD5">
              <w:rPr>
                <w:szCs w:val="22"/>
                <w:lang w:val="en-GB"/>
              </w:rPr>
              <w:t xml:space="preserve"> Consultant</w:t>
            </w:r>
          </w:p>
        </w:tc>
      </w:tr>
      <w:tr w:rsidR="00BA604E" w:rsidRPr="000501FD" w14:paraId="6334B1E2" w14:textId="77777777" w:rsidTr="00372671">
        <w:trPr>
          <w:jc w:val="center"/>
        </w:trPr>
        <w:tc>
          <w:tcPr>
            <w:tcW w:w="10253" w:type="dxa"/>
            <w:gridSpan w:val="2"/>
            <w:shd w:val="clear" w:color="auto" w:fill="auto"/>
          </w:tcPr>
          <w:p w14:paraId="0D2A8D98" w14:textId="77777777" w:rsidR="00BA604E" w:rsidRPr="0051327B" w:rsidRDefault="00BA604E" w:rsidP="00372671">
            <w:pPr>
              <w:pStyle w:val="NormalBold"/>
              <w:rPr>
                <w:rFonts w:cs="Arial"/>
              </w:rPr>
            </w:pPr>
            <w:r w:rsidRPr="0051327B">
              <w:rPr>
                <w:rFonts w:cs="Arial"/>
              </w:rPr>
              <w:t>Responsibilities</w:t>
            </w:r>
          </w:p>
          <w:p w14:paraId="3486B498" w14:textId="77777777" w:rsidR="00BA604E" w:rsidRPr="00967AD5" w:rsidRDefault="00BA604E" w:rsidP="00372671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967AD5">
              <w:rPr>
                <w:rFonts w:ascii="Arial" w:eastAsia="Calibri" w:hAnsi="Arial" w:cs="Arial"/>
                <w:color w:val="000000"/>
                <w:sz w:val="20"/>
                <w:szCs w:val="20"/>
              </w:rPr>
              <w:t>Worked on PL</w:t>
            </w:r>
            <w:r w:rsidR="008B1F56">
              <w:rPr>
                <w:rFonts w:ascii="Arial" w:eastAsia="Calibri" w:hAnsi="Arial" w:cs="Arial"/>
                <w:color w:val="000000"/>
                <w:sz w:val="20"/>
                <w:szCs w:val="20"/>
              </w:rPr>
              <w:t>SQL, Oracle Reports and</w:t>
            </w:r>
            <w:r w:rsidRPr="00967AD5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 XML </w:t>
            </w:r>
            <w:r w:rsidR="008B1F56">
              <w:rPr>
                <w:rFonts w:ascii="Arial" w:eastAsia="Calibri" w:hAnsi="Arial" w:cs="Arial"/>
                <w:color w:val="000000"/>
                <w:sz w:val="20"/>
                <w:szCs w:val="20"/>
              </w:rPr>
              <w:t>Publisher reports.</w:t>
            </w:r>
          </w:p>
          <w:p w14:paraId="2ECB03C9" w14:textId="77777777" w:rsidR="00BA604E" w:rsidRDefault="00BA604E" w:rsidP="00372671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967AD5">
              <w:rPr>
                <w:rFonts w:ascii="Arial" w:eastAsia="Calibri" w:hAnsi="Arial" w:cs="Arial"/>
                <w:color w:val="000000"/>
                <w:sz w:val="20"/>
                <w:szCs w:val="20"/>
              </w:rPr>
              <w:t>Created the new concurrent programs.</w:t>
            </w:r>
          </w:p>
          <w:p w14:paraId="3D5D0452" w14:textId="77777777" w:rsidR="00BA604E" w:rsidRPr="00595E71" w:rsidRDefault="00BA604E" w:rsidP="00372671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sz w:val="20"/>
                <w:szCs w:val="20"/>
              </w:rPr>
            </w:pPr>
            <w:r w:rsidRPr="00595E71">
              <w:rPr>
                <w:rFonts w:ascii="Arial" w:eastAsia="Calibri" w:hAnsi="Arial" w:cs="Arial"/>
                <w:sz w:val="20"/>
                <w:szCs w:val="20"/>
              </w:rPr>
              <w:t>Extensive experience in PL/SQL programming, including creation of stored procedures, functions and packages.</w:t>
            </w:r>
          </w:p>
          <w:p w14:paraId="347B9083" w14:textId="77777777" w:rsidR="00BA604E" w:rsidRPr="00595E71" w:rsidRDefault="00BA604E" w:rsidP="00372671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sz w:val="20"/>
                <w:szCs w:val="20"/>
              </w:rPr>
            </w:pPr>
            <w:r w:rsidRPr="00595E71">
              <w:rPr>
                <w:rFonts w:ascii="Arial" w:eastAsia="Calibri" w:hAnsi="Arial" w:cs="Arial"/>
                <w:sz w:val="20"/>
                <w:szCs w:val="20"/>
              </w:rPr>
              <w:t>Worked extensively on all AOL features like concurrent programs, request sets, value sets and profiles options etc.</w:t>
            </w:r>
          </w:p>
          <w:p w14:paraId="0363B973" w14:textId="77777777" w:rsidR="00BA604E" w:rsidRPr="00BA604E" w:rsidRDefault="00BA604E" w:rsidP="00BA604E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BA604E">
              <w:rPr>
                <w:rFonts w:ascii="Arial" w:eastAsia="Calibri" w:hAnsi="Arial" w:cs="Arial"/>
                <w:sz w:val="20"/>
                <w:szCs w:val="20"/>
              </w:rPr>
              <w:t xml:space="preserve">Good technical experience in the </w:t>
            </w:r>
            <w:r>
              <w:rPr>
                <w:rFonts w:ascii="Arial" w:eastAsia="Calibri" w:hAnsi="Arial" w:cs="Arial"/>
                <w:sz w:val="20"/>
                <w:szCs w:val="20"/>
              </w:rPr>
              <w:t>inventory and OM</w:t>
            </w:r>
            <w:r w:rsidR="006201B6">
              <w:rPr>
                <w:rFonts w:ascii="Arial" w:eastAsia="Calibri" w:hAnsi="Arial" w:cs="Arial"/>
                <w:sz w:val="20"/>
                <w:szCs w:val="20"/>
              </w:rPr>
              <w:t>.</w:t>
            </w:r>
          </w:p>
          <w:p w14:paraId="23CE2BAC" w14:textId="77777777" w:rsidR="00BA604E" w:rsidRPr="00595E71" w:rsidRDefault="00BA604E" w:rsidP="00372671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sz w:val="20"/>
                <w:szCs w:val="20"/>
              </w:rPr>
            </w:pPr>
            <w:r w:rsidRPr="00595E71">
              <w:rPr>
                <w:rFonts w:ascii="Arial" w:eastAsia="Calibri" w:hAnsi="Arial" w:cs="Arial"/>
                <w:sz w:val="20"/>
                <w:szCs w:val="20"/>
              </w:rPr>
              <w:t>Have knowledge in R12 E-Business Suite modules like AP, A</w:t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R, INV, </w:t>
            </w:r>
            <w:r w:rsidR="008B1F56">
              <w:rPr>
                <w:rFonts w:ascii="Arial" w:eastAsia="Calibri" w:hAnsi="Arial" w:cs="Arial"/>
                <w:sz w:val="20"/>
                <w:szCs w:val="20"/>
              </w:rPr>
              <w:t>PO, GL, BOM and WIP</w:t>
            </w:r>
            <w:r w:rsidRPr="00595E71">
              <w:rPr>
                <w:rFonts w:ascii="Arial" w:eastAsia="Calibri" w:hAnsi="Arial" w:cs="Arial"/>
                <w:sz w:val="20"/>
                <w:szCs w:val="20"/>
              </w:rPr>
              <w:t>.</w:t>
            </w:r>
          </w:p>
          <w:p w14:paraId="376E367C" w14:textId="77777777" w:rsidR="00BA604E" w:rsidRPr="00595E71" w:rsidRDefault="00BA604E" w:rsidP="00372671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595E71">
              <w:rPr>
                <w:rFonts w:ascii="Arial" w:eastAsia="Calibri" w:hAnsi="Arial" w:cs="Arial"/>
                <w:color w:val="000000"/>
                <w:sz w:val="20"/>
                <w:szCs w:val="20"/>
              </w:rPr>
              <w:t>Interaction with onsite People and Understanding the requirements.</w:t>
            </w:r>
          </w:p>
          <w:p w14:paraId="1A2CF416" w14:textId="77777777" w:rsidR="00BA604E" w:rsidRPr="00967AD5" w:rsidRDefault="00BA604E" w:rsidP="00372671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967AD5">
              <w:rPr>
                <w:rFonts w:ascii="Arial" w:eastAsia="Calibri" w:hAnsi="Arial" w:cs="Arial"/>
                <w:sz w:val="20"/>
                <w:szCs w:val="20"/>
              </w:rPr>
              <w:t>Designed new XML Templates.</w:t>
            </w:r>
          </w:p>
          <w:p w14:paraId="499CBCF1" w14:textId="77777777" w:rsidR="00BA604E" w:rsidRPr="0051327B" w:rsidRDefault="00BA604E" w:rsidP="00372671">
            <w:pPr>
              <w:pStyle w:val="NormalBold"/>
              <w:rPr>
                <w:rFonts w:cs="Arial"/>
              </w:rPr>
            </w:pPr>
            <w:r w:rsidRPr="0051327B">
              <w:rPr>
                <w:rFonts w:cs="Arial"/>
              </w:rPr>
              <w:t>Deliverables</w:t>
            </w:r>
          </w:p>
          <w:p w14:paraId="1D09584C" w14:textId="035A6D04" w:rsidR="00BA604E" w:rsidRPr="0051327B" w:rsidRDefault="00BA604E" w:rsidP="00372671">
            <w:pPr>
              <w:pStyle w:val="Bullet-Lvl1"/>
              <w:numPr>
                <w:ilvl w:val="0"/>
                <w:numId w:val="10"/>
              </w:numPr>
              <w:spacing w:after="120"/>
              <w:rPr>
                <w:rFonts w:cs="Arial"/>
              </w:rPr>
            </w:pPr>
            <w:r w:rsidRPr="0051327B">
              <w:rPr>
                <w:rFonts w:cs="Arial"/>
              </w:rPr>
              <w:t>Worked on</w:t>
            </w:r>
            <w:r>
              <w:rPr>
                <w:rFonts w:cs="Arial"/>
              </w:rPr>
              <w:t xml:space="preserve"> CR’s </w:t>
            </w:r>
            <w:r w:rsidR="00930CC8">
              <w:rPr>
                <w:rFonts w:cs="Arial"/>
              </w:rPr>
              <w:t>and technical</w:t>
            </w:r>
            <w:r>
              <w:rPr>
                <w:rFonts w:cs="Arial"/>
              </w:rPr>
              <w:t xml:space="preserve"> issues</w:t>
            </w:r>
            <w:r w:rsidRPr="0051327B">
              <w:rPr>
                <w:rFonts w:cs="Arial"/>
              </w:rPr>
              <w:t xml:space="preserve"> in Oracle apps R12.</w:t>
            </w:r>
          </w:p>
          <w:p w14:paraId="0A8D20EC" w14:textId="77777777" w:rsidR="00BA604E" w:rsidRPr="000501FD" w:rsidRDefault="00BA604E" w:rsidP="00372671">
            <w:pPr>
              <w:pStyle w:val="Bullet-Lvl1"/>
              <w:numPr>
                <w:ilvl w:val="0"/>
                <w:numId w:val="10"/>
              </w:numPr>
              <w:spacing w:after="120"/>
              <w:rPr>
                <w:rFonts w:cs="Arial"/>
              </w:rPr>
            </w:pPr>
            <w:r w:rsidRPr="0051327B">
              <w:rPr>
                <w:rFonts w:cs="Arial"/>
              </w:rPr>
              <w:t>Understand client requirement and customize objects.</w:t>
            </w:r>
          </w:p>
        </w:tc>
      </w:tr>
    </w:tbl>
    <w:p w14:paraId="7799151F" w14:textId="77777777" w:rsidR="00696235" w:rsidRDefault="00696235" w:rsidP="00BA604E">
      <w:pPr>
        <w:spacing w:line="360" w:lineRule="auto"/>
      </w:pPr>
    </w:p>
    <w:p w14:paraId="46CC474A" w14:textId="77777777" w:rsidR="0008436C" w:rsidRDefault="0008436C" w:rsidP="0008436C">
      <w:pPr>
        <w:spacing w:line="360" w:lineRule="auto"/>
        <w:ind w:left="360"/>
      </w:pPr>
    </w:p>
    <w:tbl>
      <w:tblPr>
        <w:tblW w:w="4809" w:type="pct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885"/>
        <w:gridCol w:w="6406"/>
      </w:tblGrid>
      <w:tr w:rsidR="0008436C" w:rsidRPr="00A40E0A" w14:paraId="7820D9EF" w14:textId="77777777" w:rsidTr="00AF1DCD">
        <w:trPr>
          <w:jc w:val="center"/>
        </w:trPr>
        <w:tc>
          <w:tcPr>
            <w:tcW w:w="1908" w:type="dxa"/>
            <w:shd w:val="clear" w:color="auto" w:fill="083A6F"/>
          </w:tcPr>
          <w:p w14:paraId="25D7B3A2" w14:textId="77777777" w:rsidR="0008436C" w:rsidRPr="0051327B" w:rsidRDefault="0008436C" w:rsidP="00AF1DCD">
            <w:pPr>
              <w:pStyle w:val="TableTextBold"/>
              <w:rPr>
                <w:rFonts w:cs="Arial"/>
                <w:szCs w:val="22"/>
                <w:lang w:val="en-GB"/>
              </w:rPr>
            </w:pPr>
            <w:r w:rsidRPr="0051327B">
              <w:rPr>
                <w:rFonts w:cs="Arial"/>
                <w:szCs w:val="22"/>
                <w:lang w:val="en-GB"/>
              </w:rPr>
              <w:t>C</w:t>
            </w:r>
            <w:r>
              <w:rPr>
                <w:rFonts w:cs="Arial"/>
                <w:szCs w:val="22"/>
                <w:lang w:val="en-GB"/>
              </w:rPr>
              <w:t>lient</w:t>
            </w:r>
          </w:p>
        </w:tc>
        <w:tc>
          <w:tcPr>
            <w:tcW w:w="6624" w:type="dxa"/>
            <w:shd w:val="clear" w:color="auto" w:fill="auto"/>
          </w:tcPr>
          <w:p w14:paraId="5F1307D8" w14:textId="77777777" w:rsidR="0008436C" w:rsidRPr="00967AD5" w:rsidRDefault="0008436C" w:rsidP="00AF1DCD">
            <w:pPr>
              <w:pStyle w:val="TableText"/>
              <w:rPr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CMACGM</w:t>
            </w:r>
          </w:p>
        </w:tc>
      </w:tr>
      <w:tr w:rsidR="0008436C" w:rsidRPr="00A40E0A" w14:paraId="598A6161" w14:textId="77777777" w:rsidTr="00AF1DCD">
        <w:trPr>
          <w:jc w:val="center"/>
        </w:trPr>
        <w:tc>
          <w:tcPr>
            <w:tcW w:w="1908" w:type="dxa"/>
            <w:shd w:val="clear" w:color="auto" w:fill="083A6F"/>
          </w:tcPr>
          <w:p w14:paraId="1F559851" w14:textId="77777777" w:rsidR="0008436C" w:rsidRPr="0051327B" w:rsidRDefault="0008436C" w:rsidP="00AF1DCD">
            <w:pPr>
              <w:pStyle w:val="TableTextBold"/>
              <w:rPr>
                <w:rFonts w:cs="Arial"/>
                <w:szCs w:val="22"/>
                <w:lang w:val="en-GB"/>
              </w:rPr>
            </w:pPr>
            <w:r w:rsidRPr="0051327B">
              <w:rPr>
                <w:rFonts w:cs="Arial"/>
                <w:szCs w:val="22"/>
                <w:lang w:val="en-GB"/>
              </w:rPr>
              <w:t>Duration</w:t>
            </w:r>
          </w:p>
        </w:tc>
        <w:tc>
          <w:tcPr>
            <w:tcW w:w="6624" w:type="dxa"/>
            <w:shd w:val="clear" w:color="auto" w:fill="auto"/>
          </w:tcPr>
          <w:p w14:paraId="31C123E2" w14:textId="77777777" w:rsidR="0008436C" w:rsidRPr="00967AD5" w:rsidRDefault="0008436C" w:rsidP="00AF1DCD">
            <w:pPr>
              <w:pStyle w:val="TableText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JAN 2018 - Present</w:t>
            </w:r>
          </w:p>
        </w:tc>
      </w:tr>
      <w:tr w:rsidR="0008436C" w:rsidRPr="00A40E0A" w14:paraId="243BF99C" w14:textId="77777777" w:rsidTr="00AF1DCD">
        <w:trPr>
          <w:jc w:val="center"/>
        </w:trPr>
        <w:tc>
          <w:tcPr>
            <w:tcW w:w="1908" w:type="dxa"/>
            <w:shd w:val="clear" w:color="auto" w:fill="083A6F"/>
          </w:tcPr>
          <w:p w14:paraId="2CC69CA2" w14:textId="77777777" w:rsidR="0008436C" w:rsidRPr="0051327B" w:rsidRDefault="0008436C" w:rsidP="00AF1DCD">
            <w:pPr>
              <w:pStyle w:val="TableTextBold"/>
              <w:rPr>
                <w:rFonts w:cs="Arial"/>
                <w:szCs w:val="22"/>
                <w:lang w:val="en-GB"/>
              </w:rPr>
            </w:pPr>
            <w:r w:rsidRPr="0051327B">
              <w:rPr>
                <w:rFonts w:cs="Arial"/>
                <w:szCs w:val="22"/>
                <w:lang w:val="en-GB"/>
              </w:rPr>
              <w:t>Position</w:t>
            </w:r>
          </w:p>
        </w:tc>
        <w:tc>
          <w:tcPr>
            <w:tcW w:w="6624" w:type="dxa"/>
            <w:shd w:val="clear" w:color="auto" w:fill="auto"/>
          </w:tcPr>
          <w:p w14:paraId="5A73B6E3" w14:textId="77777777" w:rsidR="0008436C" w:rsidRPr="00967AD5" w:rsidRDefault="0008436C" w:rsidP="00AF1DCD">
            <w:pPr>
              <w:pStyle w:val="TableText"/>
              <w:rPr>
                <w:szCs w:val="22"/>
                <w:lang w:val="en-GB"/>
              </w:rPr>
            </w:pPr>
            <w:r w:rsidRPr="00967AD5">
              <w:rPr>
                <w:szCs w:val="22"/>
                <w:lang w:val="en-GB"/>
              </w:rPr>
              <w:t>Techno Functional Consultant</w:t>
            </w:r>
          </w:p>
        </w:tc>
      </w:tr>
      <w:tr w:rsidR="0008436C" w:rsidRPr="00AC122A" w14:paraId="69CDFB5A" w14:textId="77777777" w:rsidTr="00AF1DCD">
        <w:trPr>
          <w:jc w:val="center"/>
        </w:trPr>
        <w:tc>
          <w:tcPr>
            <w:tcW w:w="8532" w:type="dxa"/>
            <w:gridSpan w:val="2"/>
            <w:shd w:val="clear" w:color="auto" w:fill="auto"/>
          </w:tcPr>
          <w:p w14:paraId="2BE392AA" w14:textId="77777777" w:rsidR="0008436C" w:rsidRPr="0051327B" w:rsidRDefault="0008436C" w:rsidP="00AF1DCD">
            <w:pPr>
              <w:pStyle w:val="NormalBold"/>
              <w:rPr>
                <w:rFonts w:cs="Arial"/>
              </w:rPr>
            </w:pPr>
            <w:r w:rsidRPr="0051327B">
              <w:rPr>
                <w:rFonts w:cs="Arial"/>
              </w:rPr>
              <w:t>Responsibilities</w:t>
            </w:r>
          </w:p>
          <w:p w14:paraId="547E580D" w14:textId="2D38D5B7" w:rsidR="0008436C" w:rsidRPr="00967AD5" w:rsidRDefault="0008436C" w:rsidP="00AF1DCD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Worked on </w:t>
            </w:r>
            <w:r w:rsidR="00AF410D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Interfaces </w:t>
            </w:r>
            <w:r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and </w:t>
            </w:r>
            <w:r w:rsidRPr="00967AD5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XML </w:t>
            </w:r>
            <w:r>
              <w:rPr>
                <w:rFonts w:ascii="Arial" w:eastAsia="Calibri" w:hAnsi="Arial" w:cs="Arial"/>
                <w:color w:val="000000"/>
                <w:sz w:val="20"/>
                <w:szCs w:val="20"/>
              </w:rPr>
              <w:t>Publisher reports.</w:t>
            </w:r>
          </w:p>
          <w:p w14:paraId="0E04D1D4" w14:textId="77777777" w:rsidR="0008436C" w:rsidRDefault="0008436C" w:rsidP="00AF1DCD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967AD5">
              <w:rPr>
                <w:rFonts w:ascii="Arial" w:eastAsia="Calibri" w:hAnsi="Arial" w:cs="Arial"/>
                <w:color w:val="000000"/>
                <w:sz w:val="20"/>
                <w:szCs w:val="20"/>
              </w:rPr>
              <w:t>Created the new concurrent programs.</w:t>
            </w:r>
          </w:p>
          <w:p w14:paraId="69F26317" w14:textId="77777777" w:rsidR="0008436C" w:rsidRPr="00595E71" w:rsidRDefault="0008436C" w:rsidP="00AF1DCD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sz w:val="20"/>
                <w:szCs w:val="20"/>
              </w:rPr>
            </w:pPr>
            <w:r w:rsidRPr="00595E71">
              <w:rPr>
                <w:rFonts w:ascii="Arial" w:eastAsia="Calibri" w:hAnsi="Arial" w:cs="Arial"/>
                <w:sz w:val="20"/>
                <w:szCs w:val="20"/>
              </w:rPr>
              <w:t>Extensive experience in PL/SQL programming, including creation of stored procedures, functions and packages.</w:t>
            </w:r>
          </w:p>
          <w:p w14:paraId="12D06896" w14:textId="77777777" w:rsidR="0008436C" w:rsidRPr="00595E71" w:rsidRDefault="0008436C" w:rsidP="00AF1DCD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sz w:val="20"/>
                <w:szCs w:val="20"/>
              </w:rPr>
            </w:pPr>
            <w:r w:rsidRPr="00595E71">
              <w:rPr>
                <w:rFonts w:ascii="Arial" w:eastAsia="Calibri" w:hAnsi="Arial" w:cs="Arial"/>
                <w:sz w:val="20"/>
                <w:szCs w:val="20"/>
              </w:rPr>
              <w:t>Worked extensively on all AOL features like concurrent programs, request sets, value sets and profiles options etc.</w:t>
            </w:r>
          </w:p>
          <w:p w14:paraId="6049064D" w14:textId="609AA6AD" w:rsidR="0008436C" w:rsidRPr="00595E71" w:rsidRDefault="0008436C" w:rsidP="00AF1DCD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sz w:val="20"/>
                <w:szCs w:val="20"/>
              </w:rPr>
            </w:pPr>
            <w:r w:rsidRPr="00595E71">
              <w:rPr>
                <w:rFonts w:ascii="Arial" w:eastAsia="Calibri" w:hAnsi="Arial" w:cs="Arial"/>
                <w:sz w:val="20"/>
                <w:szCs w:val="20"/>
              </w:rPr>
              <w:t>Good technic</w:t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al experience in the </w:t>
            </w:r>
            <w:r w:rsidR="004D553C">
              <w:rPr>
                <w:rFonts w:ascii="Arial" w:eastAsia="Calibri" w:hAnsi="Arial" w:cs="Arial"/>
                <w:sz w:val="20"/>
                <w:szCs w:val="20"/>
              </w:rPr>
              <w:t>GL Modules with customized requirements.</w:t>
            </w:r>
          </w:p>
          <w:p w14:paraId="6C83A092" w14:textId="77777777" w:rsidR="0008436C" w:rsidRPr="00595E71" w:rsidRDefault="0008436C" w:rsidP="00AF1DCD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Worked on month end closure activities for the finance.</w:t>
            </w:r>
          </w:p>
          <w:p w14:paraId="10B3F0C3" w14:textId="77777777" w:rsidR="0008436C" w:rsidRPr="00595E71" w:rsidRDefault="0008436C" w:rsidP="00AF1DCD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595E71">
              <w:rPr>
                <w:rFonts w:ascii="Arial" w:eastAsia="Calibri" w:hAnsi="Arial" w:cs="Arial"/>
                <w:color w:val="000000"/>
                <w:sz w:val="20"/>
                <w:szCs w:val="20"/>
              </w:rPr>
              <w:t>Interaction with onsite People and Understanding the requirements.</w:t>
            </w:r>
          </w:p>
          <w:p w14:paraId="622815B8" w14:textId="64780832" w:rsidR="0008436C" w:rsidRPr="00930CC8" w:rsidRDefault="0008436C" w:rsidP="00AF1DCD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967AD5">
              <w:rPr>
                <w:rFonts w:ascii="Arial" w:eastAsia="Calibri" w:hAnsi="Arial" w:cs="Arial"/>
                <w:sz w:val="20"/>
                <w:szCs w:val="20"/>
              </w:rPr>
              <w:t>Designed new XML Templates.</w:t>
            </w:r>
          </w:p>
          <w:p w14:paraId="6BDF5462" w14:textId="046C7E89" w:rsidR="00930CC8" w:rsidRPr="00C123BD" w:rsidRDefault="00930CC8" w:rsidP="00AF1DCD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sz w:val="20"/>
                <w:szCs w:val="20"/>
              </w:rPr>
            </w:pPr>
            <w:r w:rsidRPr="00C123BD">
              <w:rPr>
                <w:rFonts w:ascii="Arial" w:eastAsia="Calibri" w:hAnsi="Arial" w:cs="Arial"/>
                <w:sz w:val="20"/>
                <w:szCs w:val="20"/>
              </w:rPr>
              <w:t>Proactively working with Oracle Support team to resolve application bugs.</w:t>
            </w:r>
          </w:p>
          <w:p w14:paraId="513F12C7" w14:textId="7BC0414B" w:rsidR="00930CC8" w:rsidRPr="00C123BD" w:rsidRDefault="00930CC8" w:rsidP="00AF1DCD">
            <w:pPr>
              <w:pStyle w:val="NormalWeb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spacing w:before="0" w:after="0"/>
              <w:ind w:left="851" w:right="810" w:hanging="567"/>
              <w:jc w:val="both"/>
              <w:textAlignment w:val="baseline"/>
              <w:rPr>
                <w:rFonts w:ascii="Arial" w:eastAsia="Calibri" w:hAnsi="Arial" w:cs="Arial"/>
                <w:sz w:val="20"/>
                <w:szCs w:val="20"/>
              </w:rPr>
            </w:pPr>
            <w:r w:rsidRPr="00C123BD">
              <w:rPr>
                <w:rFonts w:ascii="Arial" w:eastAsia="Calibri" w:hAnsi="Arial" w:cs="Arial"/>
                <w:sz w:val="20"/>
                <w:szCs w:val="20"/>
              </w:rPr>
              <w:t>Writing of test case &amp; Test component</w:t>
            </w:r>
          </w:p>
          <w:p w14:paraId="36D62C7B" w14:textId="77777777" w:rsidR="0008436C" w:rsidRPr="0051327B" w:rsidRDefault="0008436C" w:rsidP="00AF1DCD">
            <w:pPr>
              <w:pStyle w:val="NormalBold"/>
              <w:rPr>
                <w:rFonts w:cs="Arial"/>
              </w:rPr>
            </w:pPr>
            <w:r w:rsidRPr="0051327B">
              <w:rPr>
                <w:rFonts w:cs="Arial"/>
              </w:rPr>
              <w:t>Deliverables</w:t>
            </w:r>
          </w:p>
          <w:p w14:paraId="51752F18" w14:textId="77777777" w:rsidR="0008436C" w:rsidRPr="0051327B" w:rsidRDefault="0008436C" w:rsidP="00AF1DCD">
            <w:pPr>
              <w:pStyle w:val="Bullet-Lvl1"/>
              <w:numPr>
                <w:ilvl w:val="0"/>
                <w:numId w:val="10"/>
              </w:numPr>
              <w:spacing w:after="120"/>
              <w:rPr>
                <w:rFonts w:cs="Arial"/>
              </w:rPr>
            </w:pPr>
            <w:r w:rsidRPr="0051327B">
              <w:rPr>
                <w:rFonts w:cs="Arial"/>
              </w:rPr>
              <w:t>Worked on both technical and functional issues in Oracle apps R12.</w:t>
            </w:r>
          </w:p>
          <w:p w14:paraId="179C7F57" w14:textId="77777777" w:rsidR="0008436C" w:rsidRPr="000501FD" w:rsidRDefault="0008436C" w:rsidP="00AF1DCD">
            <w:pPr>
              <w:pStyle w:val="Bullet-Lvl1"/>
              <w:numPr>
                <w:ilvl w:val="0"/>
                <w:numId w:val="10"/>
              </w:numPr>
              <w:spacing w:after="120"/>
              <w:rPr>
                <w:rFonts w:cs="Arial"/>
              </w:rPr>
            </w:pPr>
            <w:r w:rsidRPr="0051327B">
              <w:rPr>
                <w:rFonts w:cs="Arial"/>
              </w:rPr>
              <w:t>Understand client requirement and customize objects.</w:t>
            </w:r>
          </w:p>
        </w:tc>
      </w:tr>
    </w:tbl>
    <w:p w14:paraId="1E30A83B" w14:textId="77777777" w:rsidR="0008436C" w:rsidRDefault="0008436C" w:rsidP="00BA604E">
      <w:pPr>
        <w:spacing w:line="360" w:lineRule="auto"/>
      </w:pPr>
    </w:p>
    <w:p w14:paraId="4BB28E90" w14:textId="27F9197C" w:rsidR="00BA604E" w:rsidRDefault="00BA604E" w:rsidP="00B75884">
      <w:pPr>
        <w:spacing w:line="360" w:lineRule="auto"/>
      </w:pPr>
    </w:p>
    <w:p w14:paraId="1A536D56" w14:textId="77777777" w:rsidR="004D553C" w:rsidRDefault="004D553C" w:rsidP="00B75884">
      <w:pPr>
        <w:spacing w:line="360" w:lineRule="auto"/>
      </w:pPr>
    </w:p>
    <w:p w14:paraId="1C140DD2" w14:textId="77777777" w:rsidR="00084B56" w:rsidRDefault="0008436C" w:rsidP="00084B56">
      <w:pPr>
        <w:rPr>
          <w:b/>
          <w:bCs/>
          <w:i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935" distR="114935" simplePos="0" relativeHeight="251662336" behindDoc="0" locked="0" layoutInCell="1" allowOverlap="1" wp14:anchorId="6B503447" wp14:editId="7EF2896A">
                <wp:simplePos x="0" y="0"/>
                <wp:positionH relativeFrom="column">
                  <wp:posOffset>-114300</wp:posOffset>
                </wp:positionH>
                <wp:positionV relativeFrom="paragraph">
                  <wp:posOffset>38735</wp:posOffset>
                </wp:positionV>
                <wp:extent cx="5941695" cy="322580"/>
                <wp:effectExtent l="0" t="4445" r="1905" b="0"/>
                <wp:wrapNone/>
                <wp:docPr id="6" name="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41695" cy="3225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B77905" w14:textId="77777777" w:rsidR="00084B56" w:rsidRDefault="00084B56" w:rsidP="00084B56">
                            <w:r>
                              <w:t xml:space="preserve">Work Experience </w:t>
                            </w:r>
                          </w:p>
                          <w:p w14:paraId="40AA9A6B" w14:textId="77777777" w:rsidR="00084B56" w:rsidRDefault="00084B56" w:rsidP="00084B56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503447" id=" 11" o:spid="_x0000_s1030" type="#_x0000_t202" style="position:absolute;margin-left:-9pt;margin-top:3.05pt;width:467.85pt;height:25.4pt;z-index:25166233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" fillcolor="silver" stroked="f">
                <v:path arrowok="t"/>
                <v:textbox inset="0,0,0,0">
                  <w:txbxContent>
                    <w:p w14:paraId="53B77905" w14:textId="77777777" w:rsidR="00084B56" w:rsidRDefault="00084B56" w:rsidP="00084B56">
                      <w:r>
                        <w:t xml:space="preserve">Work Experience </w:t>
                      </w:r>
                    </w:p>
                    <w:p w14:paraId="40AA9A6B" w14:textId="77777777" w:rsidR="00084B56" w:rsidRDefault="00084B56" w:rsidP="00084B56"/>
                  </w:txbxContent>
                </v:textbox>
              </v:shape>
            </w:pict>
          </mc:Fallback>
        </mc:AlternateContent>
      </w:r>
      <w:r w:rsidR="00084B56">
        <w:rPr>
          <w:sz w:val="28"/>
        </w:rPr>
        <w:t xml:space="preserve">                                      </w:t>
      </w:r>
    </w:p>
    <w:p w14:paraId="4862ED28" w14:textId="77777777" w:rsidR="00084B56" w:rsidRDefault="00084B56" w:rsidP="00084B56">
      <w:pPr>
        <w:spacing w:line="360" w:lineRule="auto"/>
        <w:ind w:left="720"/>
        <w:jc w:val="both"/>
        <w:rPr>
          <w:b/>
          <w:bCs/>
          <w:iCs/>
        </w:rPr>
      </w:pPr>
    </w:p>
    <w:p w14:paraId="1630F665" w14:textId="77777777" w:rsidR="00084B56" w:rsidRDefault="00084B56" w:rsidP="00084B56">
      <w:pPr>
        <w:spacing w:line="360" w:lineRule="auto"/>
        <w:ind w:left="360"/>
      </w:pPr>
      <w:r>
        <w:t>Software Engineer – HCL Technologi</w:t>
      </w:r>
      <w:r w:rsidR="00D82CA1">
        <w:t>es, Chennai  (Nov 2014 – Dec 2017</w:t>
      </w:r>
      <w:r>
        <w:t>)</w:t>
      </w:r>
    </w:p>
    <w:p w14:paraId="6F693284" w14:textId="77777777" w:rsidR="00696235" w:rsidRDefault="00696235" w:rsidP="00084B56">
      <w:pPr>
        <w:spacing w:line="360" w:lineRule="auto"/>
        <w:ind w:left="360"/>
      </w:pPr>
      <w:r>
        <w:t>Technology Analyst – Infosys Technologies, Chennai (Jan 2018 – Present)</w:t>
      </w:r>
    </w:p>
    <w:p w14:paraId="31C3EA24" w14:textId="77777777" w:rsidR="00084B56" w:rsidRDefault="00084B56" w:rsidP="006D7705">
      <w:pPr>
        <w:spacing w:line="360" w:lineRule="auto"/>
        <w:ind w:left="360"/>
      </w:pPr>
    </w:p>
    <w:p w14:paraId="43FA280B" w14:textId="77777777" w:rsidR="006434B6" w:rsidRDefault="0008436C">
      <w:pPr>
        <w:spacing w:line="360" w:lineRule="auto"/>
        <w:ind w:left="720"/>
        <w:rPr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 wp14:anchorId="398EB100" wp14:editId="322932D4">
                <wp:simplePos x="0" y="0"/>
                <wp:positionH relativeFrom="column">
                  <wp:posOffset>-228600</wp:posOffset>
                </wp:positionH>
                <wp:positionV relativeFrom="paragraph">
                  <wp:posOffset>116840</wp:posOffset>
                </wp:positionV>
                <wp:extent cx="6057265" cy="227965"/>
                <wp:effectExtent l="0" t="4445" r="635" b="0"/>
                <wp:wrapNone/>
                <wp:docPr id="5" name="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57265" cy="22796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97879D" w14:textId="77777777" w:rsidR="006434B6" w:rsidRDefault="006434B6">
                            <w:pPr>
                              <w:pStyle w:val="EndnoteText"/>
                              <w:pBdr>
                                <w:bottom w:val="single" w:sz="6" w:space="1" w:color="000000"/>
                              </w:pBdr>
                              <w:jc w:val="both"/>
                              <w:rPr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BEHAVIOURAL SKILLS </w:t>
                            </w:r>
                          </w:p>
                          <w:p w14:paraId="533A74DD" w14:textId="77777777" w:rsidR="006434B6" w:rsidRDefault="006434B6">
                            <w:pPr>
                              <w:pStyle w:val="Heading1"/>
                              <w:rPr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8EB100" id=" 8" o:spid="_x0000_s1031" type="#_x0000_t202" style="position:absolute;left:0;text-align:left;margin-left:-18pt;margin-top:9.2pt;width:476.95pt;height:17.95pt;z-index:25165926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" fillcolor="silver" stroked="f">
                <v:path arrowok="t"/>
                <v:textbox inset="0,0,0,0">
                  <w:txbxContent>
                    <w:p w14:paraId="5F97879D" w14:textId="77777777" w:rsidR="006434B6" w:rsidRDefault="006434B6">
                      <w:pPr>
                        <w:pStyle w:val="EndnoteText"/>
                        <w:pBdr>
                          <w:bottom w:val="single" w:sz="6" w:space="1" w:color="000000"/>
                        </w:pBdr>
                        <w:jc w:val="both"/>
                        <w:rPr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color w:val="000000"/>
                        </w:rPr>
                        <w:t xml:space="preserve">BEHAVIOURAL SKILLS </w:t>
                      </w:r>
                    </w:p>
                    <w:p w14:paraId="533A74DD" w14:textId="77777777" w:rsidR="006434B6" w:rsidRDefault="006434B6">
                      <w:pPr>
                        <w:pStyle w:val="Heading1"/>
                        <w:rPr>
                          <w:i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EDEF3FA" w14:textId="77777777" w:rsidR="006434B6" w:rsidRDefault="006434B6">
      <w:pPr>
        <w:spacing w:line="360" w:lineRule="auto"/>
        <w:ind w:left="720"/>
      </w:pPr>
    </w:p>
    <w:p w14:paraId="7A42B0AF" w14:textId="77777777" w:rsidR="006434B6" w:rsidRDefault="006434B6">
      <w:pPr>
        <w:pStyle w:val="EndnoteText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communication skills.</w:t>
      </w:r>
    </w:p>
    <w:p w14:paraId="6B8114F2" w14:textId="77777777" w:rsidR="006434B6" w:rsidRDefault="006434B6">
      <w:pPr>
        <w:pStyle w:val="EndnoteText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Ability to understand quickly and expertise in problem solving.</w:t>
      </w:r>
    </w:p>
    <w:p w14:paraId="520D6CFE" w14:textId="77777777" w:rsidR="006434B6" w:rsidRDefault="006434B6">
      <w:pPr>
        <w:pStyle w:val="EndnoteText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team player with concern for quality at all levels and ability to perform under stress. Good interpersonal skills, commitment, result oriented, hard working with a quest and zeal to learn new technologies and undertake challenging tasks.</w:t>
      </w:r>
    </w:p>
    <w:p w14:paraId="681B2776" w14:textId="77777777" w:rsidR="006434B6" w:rsidRPr="00DB7F39" w:rsidRDefault="006434B6">
      <w:pPr>
        <w:pStyle w:val="EndnoteText"/>
        <w:numPr>
          <w:ilvl w:val="0"/>
          <w:numId w:val="5"/>
        </w:numPr>
        <w:ind w:left="360"/>
      </w:pPr>
      <w:r>
        <w:rPr>
          <w:rFonts w:ascii="Times New Roman" w:hAnsi="Times New Roman" w:cs="Times New Roman"/>
        </w:rPr>
        <w:t xml:space="preserve">Time Management </w:t>
      </w:r>
      <w:r w:rsidR="00DC2E08">
        <w:rPr>
          <w:rFonts w:ascii="Times New Roman" w:hAnsi="Times New Roman" w:cs="Times New Roman"/>
        </w:rPr>
        <w:t>Skills</w:t>
      </w:r>
    </w:p>
    <w:p w14:paraId="74C5B5E0" w14:textId="77777777" w:rsidR="00DB7F39" w:rsidRDefault="00DB7F39" w:rsidP="00DB7F39">
      <w:pPr>
        <w:pStyle w:val="EndnoteText"/>
        <w:ind w:left="360"/>
      </w:pPr>
    </w:p>
    <w:p w14:paraId="5FDF54AC" w14:textId="77777777" w:rsidR="006434B6" w:rsidRDefault="006434B6">
      <w:pPr>
        <w:spacing w:line="360" w:lineRule="auto"/>
      </w:pPr>
    </w:p>
    <w:p w14:paraId="15C045E5" w14:textId="77777777" w:rsidR="006434B6" w:rsidRDefault="006434B6">
      <w:pPr>
        <w:spacing w:line="360" w:lineRule="auto"/>
      </w:pPr>
      <w:r>
        <w:t xml:space="preserve">   </w:t>
      </w:r>
      <w:r w:rsidR="0008436C">
        <w:rPr>
          <w:noProof/>
        </w:rPr>
        <mc:AlternateContent>
          <mc:Choice Requires="wps">
            <w:drawing>
              <wp:anchor distT="0" distB="0" distL="114935" distR="114935" simplePos="0" relativeHeight="251655168" behindDoc="0" locked="0" layoutInCell="1" allowOverlap="1" wp14:anchorId="718FC315" wp14:editId="333BF531">
                <wp:simplePos x="0" y="0"/>
                <wp:positionH relativeFrom="column">
                  <wp:posOffset>-114300</wp:posOffset>
                </wp:positionH>
                <wp:positionV relativeFrom="paragraph">
                  <wp:posOffset>71755</wp:posOffset>
                </wp:positionV>
                <wp:extent cx="6057265" cy="270510"/>
                <wp:effectExtent l="0" t="0" r="635" b="0"/>
                <wp:wrapNone/>
                <wp:docPr id="4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57265" cy="27051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7942A0" w14:textId="77777777" w:rsidR="006434B6" w:rsidRDefault="006434B6">
                            <w:pPr>
                              <w:pStyle w:val="Heading1"/>
                            </w:pPr>
                            <w:r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OTHERACHEIVEMENTS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8FC315" id=" 4" o:spid="_x0000_s1032" type="#_x0000_t202" style="position:absolute;margin-left:-9pt;margin-top:5.65pt;width:476.95pt;height:21.3pt;z-index:25165516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" fillcolor="silver" stroked="f">
                <v:path arrowok="t"/>
                <v:textbox inset="0,0,0,0">
                  <w:txbxContent>
                    <w:p w14:paraId="5D7942A0" w14:textId="77777777" w:rsidR="006434B6" w:rsidRDefault="006434B6">
                      <w:pPr>
                        <w:pStyle w:val="Heading1"/>
                      </w:pPr>
                      <w:r>
                        <w:rPr>
                          <w:i/>
                          <w:iCs/>
                          <w:sz w:val="22"/>
                          <w:szCs w:val="22"/>
                        </w:rPr>
                        <w:t xml:space="preserve"> OTHERACHEIVEMENTS</w:t>
                      </w:r>
                    </w:p>
                  </w:txbxContent>
                </v:textbox>
              </v:shape>
            </w:pict>
          </mc:Fallback>
        </mc:AlternateContent>
      </w:r>
    </w:p>
    <w:p w14:paraId="0C461BE4" w14:textId="77777777" w:rsidR="006434B6" w:rsidRDefault="006434B6">
      <w:pPr>
        <w:spacing w:line="360" w:lineRule="auto"/>
      </w:pPr>
    </w:p>
    <w:p w14:paraId="78A8A80E" w14:textId="77777777" w:rsidR="006434B6" w:rsidRDefault="006434B6">
      <w:pPr>
        <w:widowControl w:val="0"/>
        <w:autoSpaceDE w:val="0"/>
        <w:spacing w:after="200"/>
      </w:pPr>
      <w:r>
        <w:t xml:space="preserve">Participated in </w:t>
      </w:r>
      <w:r w:rsidR="00DB7F39">
        <w:t>“Big data Hadoop” workshop</w:t>
      </w:r>
      <w:r w:rsidR="006D7705">
        <w:t xml:space="preserve"> held at Anna University, Guindy </w:t>
      </w:r>
      <w:r>
        <w:t>campus.</w:t>
      </w:r>
    </w:p>
    <w:p w14:paraId="7944240F" w14:textId="77777777" w:rsidR="006434B6" w:rsidRDefault="006434B6">
      <w:r>
        <w:t>Participated in symposium events –.</w:t>
      </w:r>
      <w:r w:rsidR="006D7705">
        <w:t>Sri Krishna college of Engineering</w:t>
      </w:r>
    </w:p>
    <w:p w14:paraId="462840C5" w14:textId="77777777" w:rsidR="006D7705" w:rsidRDefault="006D7705"/>
    <w:p w14:paraId="1149A002" w14:textId="77777777" w:rsidR="006D7705" w:rsidRDefault="006D7705"/>
    <w:p w14:paraId="508C296B" w14:textId="77777777" w:rsidR="006D7705" w:rsidRDefault="006D7705"/>
    <w:p w14:paraId="2C1DCCA8" w14:textId="77777777" w:rsidR="006D7705" w:rsidRDefault="006D7705"/>
    <w:p w14:paraId="0E411A42" w14:textId="77777777" w:rsidR="006434B6" w:rsidRDefault="0008436C">
      <w:pPr>
        <w:rPr>
          <w:b/>
          <w:bCs/>
          <w:iCs/>
          <w:sz w:val="28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56192" behindDoc="0" locked="0" layoutInCell="1" allowOverlap="1" wp14:anchorId="1E3A1652" wp14:editId="35770023">
                <wp:simplePos x="0" y="0"/>
                <wp:positionH relativeFrom="column">
                  <wp:posOffset>-228600</wp:posOffset>
                </wp:positionH>
                <wp:positionV relativeFrom="paragraph">
                  <wp:posOffset>116840</wp:posOffset>
                </wp:positionV>
                <wp:extent cx="6057265" cy="227965"/>
                <wp:effectExtent l="0" t="0" r="635" b="3810"/>
                <wp:wrapNone/>
                <wp:docPr id="3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57265" cy="22796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D274DB" w14:textId="77777777" w:rsidR="006434B6" w:rsidRDefault="006434B6">
                            <w:pPr>
                              <w:pStyle w:val="Heading1"/>
                            </w:pPr>
                            <w:r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PERSONAL INFORMATION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3A1652" id=" 5" o:spid="_x0000_s1033" type="#_x0000_t202" style="position:absolute;margin-left:-18pt;margin-top:9.2pt;width:476.95pt;height:17.95pt;z-index:25165619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" fillcolor="silver" stroked="f">
                <v:path arrowok="t"/>
                <v:textbox inset="0,0,0,0">
                  <w:txbxContent>
                    <w:p w14:paraId="1BD274DB" w14:textId="77777777" w:rsidR="006434B6" w:rsidRDefault="006434B6">
                      <w:pPr>
                        <w:pStyle w:val="Heading1"/>
                      </w:pPr>
                      <w:r>
                        <w:rPr>
                          <w:i/>
                          <w:iCs/>
                          <w:sz w:val="22"/>
                          <w:szCs w:val="22"/>
                        </w:rPr>
                        <w:t>PERSONAL 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58240" behindDoc="0" locked="0" layoutInCell="1" allowOverlap="1" wp14:anchorId="314D08F8" wp14:editId="735DEC28">
                <wp:simplePos x="0" y="0"/>
                <wp:positionH relativeFrom="column">
                  <wp:posOffset>-228600</wp:posOffset>
                </wp:positionH>
                <wp:positionV relativeFrom="paragraph">
                  <wp:posOffset>116840</wp:posOffset>
                </wp:positionV>
                <wp:extent cx="6057265" cy="227965"/>
                <wp:effectExtent l="0" t="0" r="635" b="3810"/>
                <wp:wrapNone/>
                <wp:docPr id="2" name="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57265" cy="22796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47A3A9" w14:textId="77777777" w:rsidR="006434B6" w:rsidRDefault="006434B6">
                            <w:pPr>
                              <w:pStyle w:val="Heading1"/>
                            </w:pPr>
                            <w:r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PERSONAL INFORMATION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4D08F8" id=" 7" o:spid="_x0000_s1034" type="#_x0000_t202" style="position:absolute;margin-left:-18pt;margin-top:9.2pt;width:476.95pt;height:17.95pt;z-index: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" fillcolor="silver" stroked="f">
                <v:path arrowok="t"/>
                <v:textbox inset="0,0,0,0">
                  <w:txbxContent>
                    <w:p w14:paraId="0147A3A9" w14:textId="77777777" w:rsidR="006434B6" w:rsidRDefault="006434B6">
                      <w:pPr>
                        <w:pStyle w:val="Heading1"/>
                      </w:pPr>
                      <w:r>
                        <w:rPr>
                          <w:i/>
                          <w:iCs/>
                          <w:sz w:val="22"/>
                          <w:szCs w:val="22"/>
                        </w:rPr>
                        <w:t>PERSONAL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7299058E" w14:textId="77777777" w:rsidR="006434B6" w:rsidRDefault="006434B6">
      <w:pPr>
        <w:spacing w:line="360" w:lineRule="auto"/>
      </w:pPr>
    </w:p>
    <w:p w14:paraId="7376FF89" w14:textId="77777777" w:rsidR="006434B6" w:rsidRDefault="006434B6">
      <w:pPr>
        <w:numPr>
          <w:ilvl w:val="0"/>
          <w:numId w:val="2"/>
        </w:numPr>
        <w:spacing w:line="360" w:lineRule="auto"/>
      </w:pPr>
      <w:r>
        <w:t>Father name</w:t>
      </w:r>
      <w:r>
        <w:tab/>
      </w:r>
      <w:r>
        <w:tab/>
        <w:t>:   Rajendran T</w:t>
      </w:r>
    </w:p>
    <w:p w14:paraId="37361ACA" w14:textId="77777777" w:rsidR="006434B6" w:rsidRDefault="006434B6">
      <w:pPr>
        <w:numPr>
          <w:ilvl w:val="0"/>
          <w:numId w:val="2"/>
        </w:numPr>
        <w:spacing w:line="360" w:lineRule="auto"/>
      </w:pPr>
      <w:r>
        <w:t>Nationality</w:t>
      </w:r>
      <w:r>
        <w:tab/>
      </w:r>
      <w:r>
        <w:tab/>
        <w:t xml:space="preserve">:   Indian    </w:t>
      </w:r>
    </w:p>
    <w:p w14:paraId="31AE8024" w14:textId="77777777" w:rsidR="006434B6" w:rsidRDefault="006D7705" w:rsidP="009843DF">
      <w:pPr>
        <w:numPr>
          <w:ilvl w:val="0"/>
          <w:numId w:val="4"/>
        </w:numPr>
        <w:spacing w:line="360" w:lineRule="auto"/>
      </w:pPr>
      <w:r>
        <w:t>Marital Status</w:t>
      </w:r>
      <w:r>
        <w:tab/>
      </w:r>
      <w:r>
        <w:tab/>
        <w:t>:   Single</w:t>
      </w:r>
    </w:p>
    <w:p w14:paraId="0E76A6DE" w14:textId="77777777" w:rsidR="006D7057" w:rsidRDefault="006D7057" w:rsidP="00C3346D">
      <w:pPr>
        <w:numPr>
          <w:ilvl w:val="0"/>
          <w:numId w:val="4"/>
        </w:numPr>
        <w:spacing w:line="360" w:lineRule="auto"/>
      </w:pPr>
      <w:r>
        <w:t>Languages</w:t>
      </w:r>
      <w:r>
        <w:tab/>
      </w:r>
      <w:r>
        <w:tab/>
        <w:t xml:space="preserve">:   </w:t>
      </w:r>
      <w:r w:rsidR="006434B6">
        <w:t xml:space="preserve">English, Tamil.  </w:t>
      </w:r>
    </w:p>
    <w:p w14:paraId="78EC588E" w14:textId="77777777" w:rsidR="006434B6" w:rsidRDefault="006434B6">
      <w:pPr>
        <w:numPr>
          <w:ilvl w:val="0"/>
          <w:numId w:val="4"/>
        </w:numPr>
        <w:spacing w:line="360" w:lineRule="auto"/>
        <w:rPr>
          <w:b/>
          <w:sz w:val="28"/>
          <w:szCs w:val="28"/>
        </w:rPr>
      </w:pPr>
      <w:r>
        <w:t>DOB</w:t>
      </w:r>
      <w:r w:rsidR="006D7057">
        <w:t xml:space="preserve">                            :  </w:t>
      </w:r>
      <w:r w:rsidR="006D7705">
        <w:t xml:space="preserve"> 17/08/1992</w:t>
      </w:r>
    </w:p>
    <w:p w14:paraId="1E0E2B7C" w14:textId="77777777" w:rsidR="006434B6" w:rsidRDefault="006434B6">
      <w:pPr>
        <w:spacing w:line="360" w:lineRule="auto"/>
        <w:ind w:left="720"/>
      </w:pPr>
      <w:r>
        <w:rPr>
          <w:b/>
          <w:sz w:val="28"/>
          <w:szCs w:val="28"/>
        </w:rPr>
        <w:t xml:space="preserve">        </w:t>
      </w:r>
      <w:r>
        <w:t xml:space="preserve"> </w:t>
      </w:r>
      <w:r w:rsidR="0008436C">
        <w:rPr>
          <w:noProof/>
        </w:rPr>
        <mc:AlternateContent>
          <mc:Choice Requires="wps">
            <w:drawing>
              <wp:anchor distT="0" distB="0" distL="114935" distR="114935" simplePos="0" relativeHeight="251657216" behindDoc="0" locked="0" layoutInCell="1" allowOverlap="1" wp14:anchorId="7539A11B" wp14:editId="3EE67C46">
                <wp:simplePos x="0" y="0"/>
                <wp:positionH relativeFrom="column">
                  <wp:posOffset>-114300</wp:posOffset>
                </wp:positionH>
                <wp:positionV relativeFrom="paragraph">
                  <wp:posOffset>158750</wp:posOffset>
                </wp:positionV>
                <wp:extent cx="5942965" cy="227965"/>
                <wp:effectExtent l="0" t="0" r="635" b="635"/>
                <wp:wrapNone/>
                <wp:docPr id="1" name="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42965" cy="22796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3C33EA" w14:textId="77777777" w:rsidR="006434B6" w:rsidRDefault="006434B6">
                            <w:pPr>
                              <w:pStyle w:val="Heading1"/>
                            </w:pPr>
                            <w:r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 DECLARATION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39A11B" id=" 6" o:spid="_x0000_s1035" type="#_x0000_t202" style="position:absolute;left:0;text-align:left;margin-left:-9pt;margin-top:12.5pt;width:467.95pt;height:17.95pt;z-index: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" fillcolor="silver" stroked="f">
                <v:path arrowok="t"/>
                <v:textbox inset="0,0,0,0">
                  <w:txbxContent>
                    <w:p w14:paraId="1D3C33EA" w14:textId="77777777" w:rsidR="006434B6" w:rsidRDefault="006434B6">
                      <w:pPr>
                        <w:pStyle w:val="Heading1"/>
                      </w:pPr>
                      <w:r>
                        <w:rPr>
                          <w:i/>
                          <w:iCs/>
                          <w:sz w:val="22"/>
                          <w:szCs w:val="22"/>
                        </w:rPr>
                        <w:t xml:space="preserve">  DECLARATION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20A6FD1B" w14:textId="77777777" w:rsidR="006434B6" w:rsidRDefault="006434B6"/>
    <w:p w14:paraId="7FA8D796" w14:textId="3F14F404" w:rsidR="004C4157" w:rsidRDefault="006434B6" w:rsidP="00930CC8">
      <w:pPr>
        <w:tabs>
          <w:tab w:val="left" w:pos="6345"/>
        </w:tabs>
        <w:jc w:val="both"/>
      </w:pPr>
      <w:r>
        <w:t>I do here by declare that the particulars of information and facts stated here in above are true, correct and complete to the best of my knowledge and belief.</w:t>
      </w:r>
    </w:p>
    <w:p w14:paraId="0B638417" w14:textId="77777777" w:rsidR="004C4157" w:rsidRDefault="004C4157"/>
    <w:p w14:paraId="03CF1DBB" w14:textId="77777777" w:rsidR="006434B6" w:rsidRDefault="006D7057">
      <w:r>
        <w:t>PLACE: Chennai</w:t>
      </w:r>
    </w:p>
    <w:p w14:paraId="3BB44B54" w14:textId="77777777" w:rsidR="006434B6" w:rsidRDefault="006434B6">
      <w:r>
        <w:t>DATE:</w:t>
      </w:r>
      <w:r w:rsidR="006D7705">
        <w:t xml:space="preserve"> </w:t>
      </w:r>
      <w:r w:rsidR="006D7705">
        <w:tab/>
      </w:r>
      <w:r w:rsidR="006D7705">
        <w:tab/>
      </w:r>
      <w:r w:rsidR="006D7705">
        <w:tab/>
      </w:r>
      <w:r w:rsidR="006D7705">
        <w:tab/>
      </w:r>
      <w:r w:rsidR="006D7705">
        <w:tab/>
      </w:r>
      <w:r w:rsidR="006D7705">
        <w:tab/>
        <w:t xml:space="preserve">              Sathishkumar</w:t>
      </w:r>
      <w:r>
        <w:t xml:space="preserve"> Rajendran</w:t>
      </w:r>
    </w:p>
    <w:p w14:paraId="0EBA986E" w14:textId="77777777" w:rsidR="006434B6" w:rsidRDefault="006434B6"/>
    <w:p w14:paraId="27766F4E" w14:textId="77777777" w:rsidR="006434B6" w:rsidRDefault="006434B6">
      <w:pPr>
        <w:jc w:val="right"/>
      </w:pPr>
      <w:r>
        <w:t xml:space="preserve">                                                                                                        </w:t>
      </w:r>
    </w:p>
    <w:sectPr w:rsidR="006434B6" w:rsidSect="008A776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00" w:right="1800" w:bottom="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1680F1" w14:textId="77777777" w:rsidR="008661A3" w:rsidRDefault="008661A3" w:rsidP="00FE5F28">
      <w:r>
        <w:separator/>
      </w:r>
    </w:p>
  </w:endnote>
  <w:endnote w:type="continuationSeparator" w:id="0">
    <w:p w14:paraId="3B831496" w14:textId="77777777" w:rsidR="008661A3" w:rsidRDefault="008661A3" w:rsidP="00FE5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2C2983" w14:textId="77777777" w:rsidR="00696235" w:rsidRDefault="006962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ACE72C" w14:textId="77777777" w:rsidR="00B171B8" w:rsidRPr="00696235" w:rsidRDefault="00B171B8" w:rsidP="006962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E28C75" w14:textId="77777777" w:rsidR="00FE5F28" w:rsidRPr="00B171B8" w:rsidRDefault="00B171B8" w:rsidP="00B171B8">
    <w:pPr>
      <w:pStyle w:val="Footer"/>
      <w:jc w:val="center"/>
      <w:rPr>
        <w:rFonts w:ascii="Arial" w:hAnsi="Arial" w:cs="Arial"/>
        <w:b/>
        <w:sz w:val="20"/>
      </w:rPr>
    </w:pPr>
    <w:r w:rsidRPr="00B171B8">
      <w:rPr>
        <w:rFonts w:ascii="Arial" w:hAnsi="Arial" w:cs="Arial"/>
        <w:b/>
        <w:sz w:val="20"/>
      </w:rPr>
      <w:t>HCL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79766A" w14:textId="77777777" w:rsidR="008661A3" w:rsidRDefault="008661A3" w:rsidP="00FE5F28">
      <w:r>
        <w:separator/>
      </w:r>
    </w:p>
  </w:footnote>
  <w:footnote w:type="continuationSeparator" w:id="0">
    <w:p w14:paraId="0C018B10" w14:textId="77777777" w:rsidR="008661A3" w:rsidRDefault="008661A3" w:rsidP="00FE5F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D83A65" w14:textId="77777777" w:rsidR="00696235" w:rsidRDefault="006962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B2EFF0" w14:textId="77777777" w:rsidR="00696235" w:rsidRDefault="0069623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5BB7E4" w14:textId="77777777" w:rsidR="00696235" w:rsidRDefault="006962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2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"/>
      <w:lvlJc w:val="left"/>
      <w:pPr>
        <w:tabs>
          <w:tab w:val="num" w:pos="0"/>
        </w:tabs>
        <w:ind w:left="420" w:hanging="420"/>
      </w:pPr>
      <w:rPr>
        <w:rFonts w:ascii="Wingdings" w:hAnsi="Wingdings" w:cs="Wingdings"/>
      </w:rPr>
    </w:lvl>
  </w:abstractNum>
  <w:abstractNum w:abstractNumId="3" w15:restartNumberingAfterBreak="0">
    <w:nsid w:val="00000004"/>
    <w:multiLevelType w:val="multilevel"/>
    <w:tmpl w:val="00000004"/>
    <w:name w:val="WW8Num3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5"/>
    <w:multiLevelType w:val="multilevel"/>
    <w:tmpl w:val="00000005"/>
    <w:name w:val="WW8Num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5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  <w:sz w:val="22"/>
        <w:szCs w:val="22"/>
      </w:rPr>
    </w:lvl>
  </w:abstractNum>
  <w:abstractNum w:abstractNumId="6" w15:restartNumberingAfterBreak="0">
    <w:nsid w:val="00000007"/>
    <w:multiLevelType w:val="multilevel"/>
    <w:tmpl w:val="00000007"/>
    <w:name w:val="WW8Num6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  <w:sz w:val="22"/>
        <w:szCs w:val="22"/>
      </w:rPr>
    </w:lvl>
  </w:abstractNum>
  <w:abstractNum w:abstractNumId="7" w15:restartNumberingAfterBreak="0">
    <w:nsid w:val="152326AE"/>
    <w:multiLevelType w:val="hybridMultilevel"/>
    <w:tmpl w:val="38C8A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194D8F"/>
    <w:multiLevelType w:val="hybridMultilevel"/>
    <w:tmpl w:val="3620D56E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 w15:restartNumberingAfterBreak="0">
    <w:nsid w:val="5E354F7B"/>
    <w:multiLevelType w:val="hybridMultilevel"/>
    <w:tmpl w:val="C2363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2F0409"/>
    <w:multiLevelType w:val="hybridMultilevel"/>
    <w:tmpl w:val="3CC824C2"/>
    <w:lvl w:ilvl="0" w:tplc="9EDE30FA">
      <w:start w:val="1"/>
      <w:numFmt w:val="bullet"/>
      <w:pStyle w:val="Bullet-Lvl1"/>
      <w:lvlText w:val=""/>
      <w:lvlJc w:val="left"/>
      <w:pPr>
        <w:ind w:left="720" w:hanging="360"/>
      </w:pPr>
      <w:rPr>
        <w:rFonts w:ascii="Symbol" w:hAnsi="Symbol" w:hint="default"/>
        <w:color w:val="083A6F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121619"/>
    <w:multiLevelType w:val="multilevel"/>
    <w:tmpl w:val="875A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10"/>
  </w:num>
  <w:num w:numId="9">
    <w:abstractNumId w:val="11"/>
  </w:num>
  <w:num w:numId="10">
    <w:abstractNumId w:val="7"/>
  </w:num>
  <w:num w:numId="11">
    <w:abstractNumId w:val="8"/>
  </w:num>
  <w:num w:numId="12">
    <w:abstractNumId w:val="10"/>
  </w:num>
  <w:num w:numId="13">
    <w:abstractNumId w:val="10"/>
  </w:num>
  <w:num w:numId="14">
    <w:abstractNumId w:val="10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3DF"/>
    <w:rsid w:val="00011919"/>
    <w:rsid w:val="0001261A"/>
    <w:rsid w:val="000501FD"/>
    <w:rsid w:val="0008436C"/>
    <w:rsid w:val="00084B56"/>
    <w:rsid w:val="000C77E4"/>
    <w:rsid w:val="000D0342"/>
    <w:rsid w:val="000E0BFD"/>
    <w:rsid w:val="001524AC"/>
    <w:rsid w:val="001877D8"/>
    <w:rsid w:val="001B7DDE"/>
    <w:rsid w:val="001C2C21"/>
    <w:rsid w:val="00201A7F"/>
    <w:rsid w:val="00225585"/>
    <w:rsid w:val="002B1FE4"/>
    <w:rsid w:val="002B5AC2"/>
    <w:rsid w:val="0032345C"/>
    <w:rsid w:val="00376C96"/>
    <w:rsid w:val="003E120F"/>
    <w:rsid w:val="00406051"/>
    <w:rsid w:val="00434094"/>
    <w:rsid w:val="00463A87"/>
    <w:rsid w:val="0047001E"/>
    <w:rsid w:val="004A229C"/>
    <w:rsid w:val="004C4157"/>
    <w:rsid w:val="004D553C"/>
    <w:rsid w:val="0051327B"/>
    <w:rsid w:val="00513A71"/>
    <w:rsid w:val="00532981"/>
    <w:rsid w:val="00595E71"/>
    <w:rsid w:val="005A19B5"/>
    <w:rsid w:val="006201B6"/>
    <w:rsid w:val="006434B6"/>
    <w:rsid w:val="006717AD"/>
    <w:rsid w:val="00691FD0"/>
    <w:rsid w:val="00696235"/>
    <w:rsid w:val="006D7057"/>
    <w:rsid w:val="006D7705"/>
    <w:rsid w:val="006E6F47"/>
    <w:rsid w:val="007B5C23"/>
    <w:rsid w:val="00804FA7"/>
    <w:rsid w:val="00854651"/>
    <w:rsid w:val="00863556"/>
    <w:rsid w:val="008661A3"/>
    <w:rsid w:val="00875854"/>
    <w:rsid w:val="008A776E"/>
    <w:rsid w:val="008B1F56"/>
    <w:rsid w:val="00912B6A"/>
    <w:rsid w:val="00930CC8"/>
    <w:rsid w:val="009561D3"/>
    <w:rsid w:val="00967AD5"/>
    <w:rsid w:val="00967B99"/>
    <w:rsid w:val="009843DF"/>
    <w:rsid w:val="009B191E"/>
    <w:rsid w:val="00A40A2A"/>
    <w:rsid w:val="00A9167D"/>
    <w:rsid w:val="00A9414D"/>
    <w:rsid w:val="00A957CB"/>
    <w:rsid w:val="00AB716E"/>
    <w:rsid w:val="00AC122A"/>
    <w:rsid w:val="00AD7A34"/>
    <w:rsid w:val="00AF410D"/>
    <w:rsid w:val="00B171B8"/>
    <w:rsid w:val="00B368C8"/>
    <w:rsid w:val="00B46C77"/>
    <w:rsid w:val="00B74D2F"/>
    <w:rsid w:val="00B75884"/>
    <w:rsid w:val="00BA604E"/>
    <w:rsid w:val="00BF3CFB"/>
    <w:rsid w:val="00C123BD"/>
    <w:rsid w:val="00C3346D"/>
    <w:rsid w:val="00C55642"/>
    <w:rsid w:val="00C805C3"/>
    <w:rsid w:val="00D160F6"/>
    <w:rsid w:val="00D26F2D"/>
    <w:rsid w:val="00D62D17"/>
    <w:rsid w:val="00D82CA1"/>
    <w:rsid w:val="00DB19E1"/>
    <w:rsid w:val="00DB7F39"/>
    <w:rsid w:val="00DC2E08"/>
    <w:rsid w:val="00E63778"/>
    <w:rsid w:val="00E8485A"/>
    <w:rsid w:val="00EC07DB"/>
    <w:rsid w:val="00EC7BF0"/>
    <w:rsid w:val="00FE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58EE57DE"/>
  <w15:docId w15:val="{37279C85-D330-453F-9A2F-1925303EA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A776E"/>
    <w:pPr>
      <w:suppressAutoHyphens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8A776E"/>
    <w:pPr>
      <w:keepNext/>
      <w:numPr>
        <w:numId w:val="1"/>
      </w:numPr>
      <w:outlineLvl w:val="0"/>
    </w:pPr>
    <w:rPr>
      <w:b/>
      <w:bCs/>
      <w:sz w:val="26"/>
    </w:rPr>
  </w:style>
  <w:style w:type="paragraph" w:styleId="Heading2">
    <w:name w:val="heading 2"/>
    <w:basedOn w:val="Normal"/>
    <w:next w:val="Normal"/>
    <w:qFormat/>
    <w:rsid w:val="008A776E"/>
    <w:pPr>
      <w:keepNext/>
      <w:numPr>
        <w:ilvl w:val="1"/>
        <w:numId w:val="1"/>
      </w:numPr>
      <w:ind w:left="2160" w:firstLine="0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8A776E"/>
    <w:pPr>
      <w:keepNext/>
      <w:numPr>
        <w:ilvl w:val="2"/>
        <w:numId w:val="1"/>
      </w:numPr>
      <w:outlineLvl w:val="2"/>
    </w:pPr>
    <w:rPr>
      <w:b/>
      <w:bCs/>
      <w:sz w:val="28"/>
    </w:rPr>
  </w:style>
  <w:style w:type="paragraph" w:styleId="Heading4">
    <w:name w:val="heading 4"/>
    <w:basedOn w:val="Normal"/>
    <w:next w:val="Normal"/>
    <w:qFormat/>
    <w:rsid w:val="008A776E"/>
    <w:pPr>
      <w:keepNext/>
      <w:numPr>
        <w:ilvl w:val="3"/>
        <w:numId w:val="1"/>
      </w:numPr>
      <w:outlineLvl w:val="3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8A776E"/>
    <w:rPr>
      <w:rFonts w:ascii="Wingdings" w:hAnsi="Wingdings" w:cs="Wingdings"/>
    </w:rPr>
  </w:style>
  <w:style w:type="character" w:customStyle="1" w:styleId="WW8Num1z1">
    <w:name w:val="WW8Num1z1"/>
    <w:rsid w:val="008A776E"/>
    <w:rPr>
      <w:rFonts w:ascii="Courier New" w:hAnsi="Courier New" w:cs="Courier New"/>
    </w:rPr>
  </w:style>
  <w:style w:type="character" w:customStyle="1" w:styleId="WW8Num1z3">
    <w:name w:val="WW8Num1z3"/>
    <w:rsid w:val="008A776E"/>
    <w:rPr>
      <w:rFonts w:ascii="Symbol" w:hAnsi="Symbol" w:cs="Symbol"/>
    </w:rPr>
  </w:style>
  <w:style w:type="character" w:customStyle="1" w:styleId="WW8Num2z0">
    <w:name w:val="WW8Num2z0"/>
    <w:rsid w:val="008A776E"/>
    <w:rPr>
      <w:rFonts w:ascii="Wingdings" w:hAnsi="Wingdings" w:cs="Wingdings"/>
    </w:rPr>
  </w:style>
  <w:style w:type="character" w:customStyle="1" w:styleId="WW8Num3z0">
    <w:name w:val="WW8Num3z0"/>
    <w:rsid w:val="008A776E"/>
    <w:rPr>
      <w:rFonts w:ascii="Wingdings" w:hAnsi="Wingdings" w:cs="Wingdings"/>
    </w:rPr>
  </w:style>
  <w:style w:type="character" w:customStyle="1" w:styleId="WW8Num3z1">
    <w:name w:val="WW8Num3z1"/>
    <w:rsid w:val="008A776E"/>
    <w:rPr>
      <w:rFonts w:ascii="Courier New" w:hAnsi="Courier New" w:cs="Courier New"/>
    </w:rPr>
  </w:style>
  <w:style w:type="character" w:customStyle="1" w:styleId="WW8Num3z3">
    <w:name w:val="WW8Num3z3"/>
    <w:rsid w:val="008A776E"/>
    <w:rPr>
      <w:rFonts w:ascii="Symbol" w:hAnsi="Symbol" w:cs="Symbol"/>
    </w:rPr>
  </w:style>
  <w:style w:type="character" w:customStyle="1" w:styleId="WW8Num4z0">
    <w:name w:val="WW8Num4z0"/>
    <w:rsid w:val="008A776E"/>
    <w:rPr>
      <w:rFonts w:ascii="Wingdings" w:hAnsi="Wingdings" w:cs="Wingdings"/>
    </w:rPr>
  </w:style>
  <w:style w:type="character" w:customStyle="1" w:styleId="WW8Num4z1">
    <w:name w:val="WW8Num4z1"/>
    <w:rsid w:val="008A776E"/>
  </w:style>
  <w:style w:type="character" w:customStyle="1" w:styleId="WW8Num4z2">
    <w:name w:val="WW8Num4z2"/>
    <w:rsid w:val="008A776E"/>
  </w:style>
  <w:style w:type="character" w:customStyle="1" w:styleId="WW8Num4z3">
    <w:name w:val="WW8Num4z3"/>
    <w:rsid w:val="008A776E"/>
  </w:style>
  <w:style w:type="character" w:customStyle="1" w:styleId="WW8Num4z4">
    <w:name w:val="WW8Num4z4"/>
    <w:rsid w:val="008A776E"/>
  </w:style>
  <w:style w:type="character" w:customStyle="1" w:styleId="WW8Num4z5">
    <w:name w:val="WW8Num4z5"/>
    <w:rsid w:val="008A776E"/>
  </w:style>
  <w:style w:type="character" w:customStyle="1" w:styleId="WW8Num4z6">
    <w:name w:val="WW8Num4z6"/>
    <w:rsid w:val="008A776E"/>
  </w:style>
  <w:style w:type="character" w:customStyle="1" w:styleId="WW8Num4z7">
    <w:name w:val="WW8Num4z7"/>
    <w:rsid w:val="008A776E"/>
  </w:style>
  <w:style w:type="character" w:customStyle="1" w:styleId="WW8Num4z8">
    <w:name w:val="WW8Num4z8"/>
    <w:rsid w:val="008A776E"/>
  </w:style>
  <w:style w:type="character" w:customStyle="1" w:styleId="WW8Num5z0">
    <w:name w:val="WW8Num5z0"/>
    <w:rsid w:val="008A776E"/>
    <w:rPr>
      <w:rFonts w:ascii="Wingdings" w:hAnsi="Wingdings" w:cs="Wingdings"/>
      <w:sz w:val="22"/>
      <w:szCs w:val="22"/>
    </w:rPr>
  </w:style>
  <w:style w:type="character" w:customStyle="1" w:styleId="WW8Num5z1">
    <w:name w:val="WW8Num5z1"/>
    <w:rsid w:val="008A776E"/>
    <w:rPr>
      <w:rFonts w:ascii="Courier New" w:hAnsi="Courier New" w:cs="Courier New"/>
    </w:rPr>
  </w:style>
  <w:style w:type="character" w:customStyle="1" w:styleId="WW8Num5z3">
    <w:name w:val="WW8Num5z3"/>
    <w:rsid w:val="008A776E"/>
    <w:rPr>
      <w:rFonts w:ascii="Symbol" w:hAnsi="Symbol" w:cs="Symbol"/>
    </w:rPr>
  </w:style>
  <w:style w:type="character" w:customStyle="1" w:styleId="WW8Num6z0">
    <w:name w:val="WW8Num6z0"/>
    <w:rsid w:val="008A776E"/>
    <w:rPr>
      <w:rFonts w:ascii="Wingdings" w:hAnsi="Wingdings" w:cs="Wingdings"/>
      <w:color w:val="auto"/>
      <w:sz w:val="22"/>
      <w:szCs w:val="22"/>
    </w:rPr>
  </w:style>
  <w:style w:type="character" w:customStyle="1" w:styleId="WW8Num6z1">
    <w:name w:val="WW8Num6z1"/>
    <w:rsid w:val="008A776E"/>
    <w:rPr>
      <w:rFonts w:ascii="Courier New" w:hAnsi="Courier New" w:cs="Courier New"/>
    </w:rPr>
  </w:style>
  <w:style w:type="character" w:customStyle="1" w:styleId="WW8Num6z3">
    <w:name w:val="WW8Num6z3"/>
    <w:rsid w:val="008A776E"/>
    <w:rPr>
      <w:rFonts w:ascii="Symbol" w:hAnsi="Symbol" w:cs="Symbol"/>
    </w:rPr>
  </w:style>
  <w:style w:type="character" w:styleId="Hyperlink">
    <w:name w:val="Hyperlink"/>
    <w:rsid w:val="008A776E"/>
    <w:rPr>
      <w:color w:val="0000FF"/>
    </w:rPr>
  </w:style>
  <w:style w:type="character" w:styleId="FollowedHyperlink">
    <w:name w:val="FollowedHyperlink"/>
    <w:rsid w:val="008A776E"/>
    <w:rPr>
      <w:color w:val="800080"/>
    </w:rPr>
  </w:style>
  <w:style w:type="character" w:customStyle="1" w:styleId="Heading1Char">
    <w:name w:val="Heading 1 Char"/>
    <w:rsid w:val="008A776E"/>
    <w:rPr>
      <w:b/>
      <w:bCs/>
      <w:sz w:val="26"/>
      <w:szCs w:val="24"/>
    </w:rPr>
  </w:style>
  <w:style w:type="character" w:customStyle="1" w:styleId="EndnoteTextChar">
    <w:name w:val="Endnote Text Char"/>
    <w:rsid w:val="008A776E"/>
    <w:rPr>
      <w:rFonts w:ascii="Courier New" w:hAnsi="Courier New" w:cs="Courier New"/>
      <w:sz w:val="24"/>
      <w:szCs w:val="24"/>
      <w:lang w:val="en-GB"/>
    </w:rPr>
  </w:style>
  <w:style w:type="character" w:customStyle="1" w:styleId="pseditboxdisponly1">
    <w:name w:val="pseditbox_disponly1"/>
    <w:rsid w:val="008A776E"/>
    <w:rPr>
      <w:b w:val="0"/>
      <w:bCs w:val="0"/>
      <w:i w:val="0"/>
      <w:iCs w:val="0"/>
      <w:color w:val="000000"/>
      <w:szCs w:val="18"/>
    </w:rPr>
  </w:style>
  <w:style w:type="paragraph" w:customStyle="1" w:styleId="Heading">
    <w:name w:val="Heading"/>
    <w:basedOn w:val="Normal"/>
    <w:next w:val="BodyText"/>
    <w:rsid w:val="008A776E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BodyText">
    <w:name w:val="Body Text"/>
    <w:basedOn w:val="Normal"/>
    <w:rsid w:val="008A776E"/>
    <w:pPr>
      <w:jc w:val="both"/>
    </w:pPr>
    <w:rPr>
      <w:sz w:val="28"/>
    </w:rPr>
  </w:style>
  <w:style w:type="paragraph" w:styleId="List">
    <w:name w:val="List"/>
    <w:basedOn w:val="BodyText"/>
    <w:rsid w:val="008A776E"/>
    <w:rPr>
      <w:rFonts w:cs="FreeSans"/>
    </w:rPr>
  </w:style>
  <w:style w:type="paragraph" w:styleId="Caption">
    <w:name w:val="caption"/>
    <w:basedOn w:val="Normal"/>
    <w:qFormat/>
    <w:rsid w:val="008A776E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rsid w:val="008A776E"/>
    <w:pPr>
      <w:suppressLineNumbers/>
    </w:pPr>
    <w:rPr>
      <w:rFonts w:cs="FreeSans"/>
    </w:rPr>
  </w:style>
  <w:style w:type="paragraph" w:styleId="BodyText2">
    <w:name w:val="Body Text 2"/>
    <w:basedOn w:val="Normal"/>
    <w:rsid w:val="008A776E"/>
    <w:rPr>
      <w:i/>
      <w:iCs/>
      <w:sz w:val="28"/>
    </w:rPr>
  </w:style>
  <w:style w:type="paragraph" w:styleId="EndnoteText">
    <w:name w:val="endnote text"/>
    <w:basedOn w:val="Normal"/>
    <w:rsid w:val="008A776E"/>
    <w:pPr>
      <w:widowControl w:val="0"/>
    </w:pPr>
    <w:rPr>
      <w:rFonts w:ascii="Courier New" w:hAnsi="Courier New" w:cs="Courier New"/>
      <w:lang w:val="en-GB"/>
    </w:rPr>
  </w:style>
  <w:style w:type="paragraph" w:styleId="NormalWeb">
    <w:name w:val="Normal (Web)"/>
    <w:basedOn w:val="Normal"/>
    <w:uiPriority w:val="99"/>
    <w:rsid w:val="008A776E"/>
    <w:pPr>
      <w:spacing w:before="280" w:after="280"/>
    </w:pPr>
  </w:style>
  <w:style w:type="paragraph" w:styleId="ListParagraph">
    <w:name w:val="List Paragraph"/>
    <w:basedOn w:val="Normal"/>
    <w:qFormat/>
    <w:rsid w:val="008A776E"/>
    <w:pPr>
      <w:ind w:left="720"/>
    </w:pPr>
  </w:style>
  <w:style w:type="paragraph" w:customStyle="1" w:styleId="FrameContents">
    <w:name w:val="Frame Contents"/>
    <w:basedOn w:val="Normal"/>
    <w:rsid w:val="008A776E"/>
  </w:style>
  <w:style w:type="paragraph" w:styleId="Header">
    <w:name w:val="header"/>
    <w:basedOn w:val="Normal"/>
    <w:link w:val="HeaderChar"/>
    <w:uiPriority w:val="99"/>
    <w:unhideWhenUsed/>
    <w:rsid w:val="00FE5F28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FE5F28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FE5F2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FE5F28"/>
    <w:rPr>
      <w:sz w:val="24"/>
      <w:szCs w:val="24"/>
      <w:lang w:val="en-US" w:eastAsia="en-US"/>
    </w:rPr>
  </w:style>
  <w:style w:type="table" w:customStyle="1" w:styleId="HCLAXON-withoutheaderrow">
    <w:name w:val="HCL AXON - without header row"/>
    <w:basedOn w:val="TableNormal"/>
    <w:uiPriority w:val="99"/>
    <w:qFormat/>
    <w:rsid w:val="006D7705"/>
    <w:pPr>
      <w:spacing w:before="120" w:after="120"/>
    </w:pPr>
    <w:rPr>
      <w:rFonts w:ascii="Arial" w:eastAsia="Calibri" w:hAnsi="Arial"/>
      <w:szCs w:val="22"/>
      <w:lang w:val="en-MY"/>
    </w:rPr>
    <w:tblPr>
      <w:tblBorders>
        <w:top w:val="single" w:sz="8" w:space="0" w:color="808080"/>
        <w:left w:val="single" w:sz="8" w:space="0" w:color="808080"/>
        <w:bottom w:val="single" w:sz="8" w:space="0" w:color="808080"/>
        <w:right w:val="single" w:sz="8" w:space="0" w:color="808080"/>
        <w:insideH w:val="single" w:sz="8" w:space="0" w:color="808080"/>
        <w:insideV w:val="single" w:sz="8" w:space="0" w:color="808080"/>
      </w:tblBorders>
    </w:tblPr>
  </w:style>
  <w:style w:type="paragraph" w:customStyle="1" w:styleId="TableText">
    <w:name w:val="Table Text"/>
    <w:link w:val="TableTextChar"/>
    <w:qFormat/>
    <w:rsid w:val="006D7705"/>
    <w:pPr>
      <w:spacing w:before="60" w:after="60"/>
      <w:jc w:val="both"/>
    </w:pPr>
    <w:rPr>
      <w:rFonts w:ascii="Arial" w:eastAsia="Calibri" w:hAnsi="Arial" w:cs="Arial"/>
      <w:lang w:val="en-MY"/>
    </w:rPr>
  </w:style>
  <w:style w:type="paragraph" w:customStyle="1" w:styleId="TableTextBold">
    <w:name w:val="Table Text Bold"/>
    <w:basedOn w:val="TableText"/>
    <w:link w:val="TableTextBoldChar"/>
    <w:qFormat/>
    <w:rsid w:val="006D7705"/>
    <w:rPr>
      <w:rFonts w:cs="Times New Roman"/>
      <w:b/>
    </w:rPr>
  </w:style>
  <w:style w:type="character" w:customStyle="1" w:styleId="TableTextChar">
    <w:name w:val="Table Text Char"/>
    <w:link w:val="TableText"/>
    <w:rsid w:val="006D7705"/>
    <w:rPr>
      <w:rFonts w:ascii="Arial" w:eastAsia="Calibri" w:hAnsi="Arial" w:cs="Arial"/>
      <w:lang w:val="en-MY" w:eastAsia="en-US" w:bidi="ar-SA"/>
    </w:rPr>
  </w:style>
  <w:style w:type="character" w:customStyle="1" w:styleId="TableTextBoldChar">
    <w:name w:val="Table Text Bold Char"/>
    <w:link w:val="TableTextBold"/>
    <w:rsid w:val="006D7705"/>
    <w:rPr>
      <w:rFonts w:ascii="Arial" w:eastAsia="Calibri" w:hAnsi="Arial" w:cs="Arial"/>
      <w:b/>
      <w:lang w:val="en-MY" w:eastAsia="en-US"/>
    </w:rPr>
  </w:style>
  <w:style w:type="paragraph" w:customStyle="1" w:styleId="NormalBold">
    <w:name w:val="Normal Bold"/>
    <w:basedOn w:val="Normal"/>
    <w:link w:val="NormalBoldChar"/>
    <w:qFormat/>
    <w:rsid w:val="006D7705"/>
    <w:pPr>
      <w:suppressAutoHyphens w:val="0"/>
      <w:spacing w:before="240" w:after="120"/>
      <w:jc w:val="both"/>
    </w:pPr>
    <w:rPr>
      <w:rFonts w:ascii="Arial" w:eastAsia="Calibri" w:hAnsi="Arial"/>
      <w:b/>
      <w:sz w:val="20"/>
      <w:szCs w:val="20"/>
      <w:lang w:val="en-GB"/>
    </w:rPr>
  </w:style>
  <w:style w:type="character" w:customStyle="1" w:styleId="NormalBoldChar">
    <w:name w:val="Normal Bold Char"/>
    <w:link w:val="NormalBold"/>
    <w:rsid w:val="006D7705"/>
    <w:rPr>
      <w:rFonts w:ascii="Arial" w:eastAsia="Calibri" w:hAnsi="Arial" w:cs="Arial"/>
      <w:b/>
      <w:lang w:val="en-GB" w:eastAsia="en-US"/>
    </w:rPr>
  </w:style>
  <w:style w:type="paragraph" w:customStyle="1" w:styleId="Bullet-Lvl1">
    <w:name w:val="Bullet - Lvl 1"/>
    <w:basedOn w:val="Normal"/>
    <w:link w:val="Bullet-Lvl1Char"/>
    <w:qFormat/>
    <w:rsid w:val="006D7705"/>
    <w:pPr>
      <w:numPr>
        <w:numId w:val="8"/>
      </w:numPr>
      <w:tabs>
        <w:tab w:val="left" w:pos="576"/>
      </w:tabs>
      <w:suppressAutoHyphens w:val="0"/>
      <w:spacing w:before="120"/>
      <w:contextualSpacing/>
      <w:jc w:val="both"/>
    </w:pPr>
    <w:rPr>
      <w:rFonts w:ascii="Arial" w:eastAsia="Calibri" w:hAnsi="Arial"/>
      <w:sz w:val="20"/>
      <w:szCs w:val="20"/>
      <w:lang w:val="en-GB"/>
    </w:rPr>
  </w:style>
  <w:style w:type="character" w:customStyle="1" w:styleId="Bullet-Lvl1Char">
    <w:name w:val="Bullet - Lvl 1 Char"/>
    <w:link w:val="Bullet-Lvl1"/>
    <w:rsid w:val="006D7705"/>
    <w:rPr>
      <w:rFonts w:ascii="Arial" w:eastAsia="Calibri" w:hAnsi="Arial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37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sathish9217kumar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6357</CharactersWithSpaces>
  <SharedDoc>false</SharedDoc>
  <HLinks>
    <vt:vector size="6" baseType="variant">
      <vt:variant>
        <vt:i4>7340101</vt:i4>
      </vt:variant>
      <vt:variant>
        <vt:i4>0</vt:i4>
      </vt:variant>
      <vt:variant>
        <vt:i4>0</vt:i4>
      </vt:variant>
      <vt:variant>
        <vt:i4>5</vt:i4>
      </vt:variant>
      <vt:variant>
        <vt:lpwstr>mailto:sathish9217kumar@gmail.com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hari</dc:creator>
  <cp:lastModifiedBy>David , Annie</cp:lastModifiedBy>
  <cp:revision>2</cp:revision>
  <cp:lastPrinted>1899-12-31T18:30:00Z</cp:lastPrinted>
  <dcterms:created xsi:type="dcterms:W3CDTF">2020-03-09T10:38:00Z</dcterms:created>
  <dcterms:modified xsi:type="dcterms:W3CDTF">2020-03-09T10:38:00Z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  <property fmtid="{D5CDD505-2E9C-101B-9397-08002B2CF9AE}" pid="3" name="MSIP_Label_be4b3411-284d-4d31-bd4f-bc13ef7f1fd6_Enabled">
    <vt:lpwstr>True</vt:lpwstr>
  </property>
  <property fmtid="{D5CDD505-2E9C-101B-9397-08002B2CF9AE}" pid="4" name="MSIP_Label_be4b3411-284d-4d31-bd4f-bc13ef7f1fd6_SiteId">
    <vt:lpwstr>63ce7d59-2f3e-42cd-a8cc-be764cff5eb6</vt:lpwstr>
  </property>
  <property fmtid="{D5CDD505-2E9C-101B-9397-08002B2CF9AE}" pid="5" name="MSIP_Label_be4b3411-284d-4d31-bd4f-bc13ef7f1fd6_Owner">
    <vt:lpwstr>sathishkumar.r22@ad.infosys.com</vt:lpwstr>
  </property>
  <property fmtid="{D5CDD505-2E9C-101B-9397-08002B2CF9AE}" pid="6" name="MSIP_Label_be4b3411-284d-4d31-bd4f-bc13ef7f1fd6_SetDate">
    <vt:lpwstr>2019-07-31T05:14:13.7245141Z</vt:lpwstr>
  </property>
  <property fmtid="{D5CDD505-2E9C-101B-9397-08002B2CF9AE}" pid="7" name="MSIP_Label_be4b3411-284d-4d31-bd4f-bc13ef7f1fd6_Name">
    <vt:lpwstr>Internal</vt:lpwstr>
  </property>
  <property fmtid="{D5CDD505-2E9C-101B-9397-08002B2CF9AE}" pid="8" name="MSIP_Label_be4b3411-284d-4d31-bd4f-bc13ef7f1fd6_Application">
    <vt:lpwstr>Microsoft Azure Information Protection</vt:lpwstr>
  </property>
  <property fmtid="{D5CDD505-2E9C-101B-9397-08002B2CF9AE}" pid="9" name="MSIP_Label_be4b3411-284d-4d31-bd4f-bc13ef7f1fd6_ActionId">
    <vt:lpwstr>4e4c31fb-de90-452f-be77-26fd05d0bf4d</vt:lpwstr>
  </property>
  <property fmtid="{D5CDD505-2E9C-101B-9397-08002B2CF9AE}" pid="10" name="MSIP_Label_be4b3411-284d-4d31-bd4f-bc13ef7f1fd6_Extended_MSFT_Method">
    <vt:lpwstr>Automatic</vt:lpwstr>
  </property>
  <property fmtid="{D5CDD505-2E9C-101B-9397-08002B2CF9AE}" pid="11" name="MSIP_Label_a0819fa7-4367-4500-ba88-dd630d977609_Enabled">
    <vt:lpwstr>True</vt:lpwstr>
  </property>
  <property fmtid="{D5CDD505-2E9C-101B-9397-08002B2CF9AE}" pid="12" name="MSIP_Label_a0819fa7-4367-4500-ba88-dd630d977609_SiteId">
    <vt:lpwstr>63ce7d59-2f3e-42cd-a8cc-be764cff5eb6</vt:lpwstr>
  </property>
  <property fmtid="{D5CDD505-2E9C-101B-9397-08002B2CF9AE}" pid="13" name="MSIP_Label_a0819fa7-4367-4500-ba88-dd630d977609_Owner">
    <vt:lpwstr>sathishkumar.r22@ad.infosys.com</vt:lpwstr>
  </property>
  <property fmtid="{D5CDD505-2E9C-101B-9397-08002B2CF9AE}" pid="14" name="MSIP_Label_a0819fa7-4367-4500-ba88-dd630d977609_SetDate">
    <vt:lpwstr>2019-07-31T05:14:13.7245141Z</vt:lpwstr>
  </property>
  <property fmtid="{D5CDD505-2E9C-101B-9397-08002B2CF9AE}" pid="15" name="MSIP_Label_a0819fa7-4367-4500-ba88-dd630d977609_Name">
    <vt:lpwstr>Companywide usage</vt:lpwstr>
  </property>
  <property fmtid="{D5CDD505-2E9C-101B-9397-08002B2CF9AE}" pid="16" name="MSIP_Label_a0819fa7-4367-4500-ba88-dd630d977609_Application">
    <vt:lpwstr>Microsoft Azure Information Protection</vt:lpwstr>
  </property>
  <property fmtid="{D5CDD505-2E9C-101B-9397-08002B2CF9AE}" pid="17" name="MSIP_Label_a0819fa7-4367-4500-ba88-dd630d977609_ActionId">
    <vt:lpwstr>4e4c31fb-de90-452f-be77-26fd05d0bf4d</vt:lpwstr>
  </property>
  <property fmtid="{D5CDD505-2E9C-101B-9397-08002B2CF9AE}" pid="18" name="MSIP_Label_a0819fa7-4367-4500-ba88-dd630d977609_Parent">
    <vt:lpwstr>be4b3411-284d-4d31-bd4f-bc13ef7f1fd6</vt:lpwstr>
  </property>
  <property fmtid="{D5CDD505-2E9C-101B-9397-08002B2CF9AE}" pid="19" name="MSIP_Label_a0819fa7-4367-4500-ba88-dd630d977609_Extended_MSFT_Method">
    <vt:lpwstr>Automatic</vt:lpwstr>
  </property>
  <property fmtid="{D5CDD505-2E9C-101B-9397-08002B2CF9AE}" pid="20" name="Sensitivity">
    <vt:lpwstr>Internal Companywide usage</vt:lpwstr>
  </property>
</Properties>
</file>