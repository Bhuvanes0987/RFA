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047" w:rsidRPr="00326796" w:rsidRDefault="00051C8C" w:rsidP="003F1047">
      <w:bookmarkStart w:id="0" w:name="_GoBack"/>
      <w:bookmarkEnd w:id="0"/>
      <w:r>
        <w:rPr>
          <w:b/>
          <w:bCs/>
        </w:rPr>
        <w:t>MARIMUTHU</w:t>
      </w:r>
      <w:r w:rsidR="008E62AF">
        <w:rPr>
          <w:b/>
          <w:bCs/>
        </w:rPr>
        <w:t>.</w:t>
      </w:r>
      <w:r>
        <w:rPr>
          <w:b/>
          <w:bCs/>
        </w:rPr>
        <w:t>M</w:t>
      </w:r>
      <w:r w:rsidRPr="00326796">
        <w:rPr>
          <w:b/>
          <w:bCs/>
        </w:rPr>
        <w:tab/>
      </w:r>
      <w:r w:rsidR="00E058E9" w:rsidRPr="00326796">
        <w:tab/>
      </w:r>
      <w:r w:rsidR="00E058E9" w:rsidRPr="00326796">
        <w:tab/>
      </w:r>
      <w:r w:rsidR="00E058E9" w:rsidRPr="00326796">
        <w:tab/>
      </w:r>
      <w:r w:rsidR="00C07CF7">
        <w:t xml:space="preserve">            </w:t>
      </w:r>
      <w:r w:rsidR="00AD6881">
        <w:tab/>
      </w:r>
      <w:r w:rsidR="00E334A1" w:rsidRPr="00326796">
        <w:rPr>
          <w:b/>
        </w:rPr>
        <w:t>Mobile:</w:t>
      </w:r>
      <w:r w:rsidR="00E334A1" w:rsidRPr="00326796">
        <w:t xml:space="preserve"> +</w:t>
      </w:r>
      <w:r w:rsidR="001F7A98" w:rsidRPr="00326796">
        <w:t>91</w:t>
      </w:r>
      <w:r w:rsidR="00897088">
        <w:t>-</w:t>
      </w:r>
      <w:r>
        <w:t>9688438959</w:t>
      </w:r>
      <w:r w:rsidR="00E334A1">
        <w:t>/+91-8939853096</w:t>
      </w:r>
    </w:p>
    <w:p w:rsidR="00B74CA5" w:rsidRPr="00326796" w:rsidRDefault="00051C8C" w:rsidP="00AD6881">
      <w:pPr>
        <w:pStyle w:val="Title"/>
        <w:tabs>
          <w:tab w:val="clear" w:pos="720"/>
        </w:tabs>
        <w:ind w:left="5760"/>
        <w:jc w:val="left"/>
        <w:rPr>
          <w:rFonts w:ascii="Times New Roman" w:hAnsi="Times New Roman" w:cs="Times New Roman"/>
          <w:sz w:val="24"/>
        </w:rPr>
      </w:pPr>
      <w:r w:rsidRPr="00326796">
        <w:rPr>
          <w:rFonts w:ascii="Times New Roman" w:hAnsi="Times New Roman" w:cs="Times New Roman"/>
          <w:b/>
          <w:bCs w:val="0"/>
          <w:sz w:val="24"/>
        </w:rPr>
        <w:t>Email</w:t>
      </w:r>
      <w:r w:rsidR="00E058E9" w:rsidRPr="00326796">
        <w:rPr>
          <w:rFonts w:ascii="Times New Roman" w:hAnsi="Times New Roman" w:cs="Times New Roman"/>
          <w:b/>
          <w:bCs w:val="0"/>
          <w:sz w:val="24"/>
        </w:rPr>
        <w:t>:</w:t>
      </w:r>
      <w:hyperlink r:id="rId8" w:history="1">
        <w:r w:rsidR="00DC6D13" w:rsidRPr="00DC6A3F">
          <w:rPr>
            <w:rStyle w:val="Hyperlink"/>
            <w:rFonts w:ascii="Times New Roman" w:hAnsi="Times New Roman" w:cs="Times New Roman"/>
            <w:bCs w:val="0"/>
            <w:sz w:val="24"/>
          </w:rPr>
          <w:t>marimuthumurugan08@gmail.com</w:t>
        </w:r>
      </w:hyperlink>
    </w:p>
    <w:p w:rsidR="00B74CA5" w:rsidRPr="00326796" w:rsidRDefault="00051C8C">
      <w:pPr>
        <w:tabs>
          <w:tab w:val="left" w:pos="720"/>
        </w:tabs>
        <w:jc w:val="both"/>
        <w:rPr>
          <w:color w:val="0000FF"/>
          <w:u w:val="single"/>
        </w:rPr>
      </w:pPr>
      <w:r>
        <w:rPr>
          <w:noProof/>
          <w:color w:val="000080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111124</wp:posOffset>
                </wp:positionV>
                <wp:extent cx="6505575" cy="0"/>
                <wp:effectExtent l="0" t="19050" r="47625" b="3810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5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60288" from="0,8.75pt" to="512.25pt,8.75pt" strokeweight="4.5pt">
                <v:stroke linestyle="thinThick"/>
              </v:line>
            </w:pict>
          </mc:Fallback>
        </mc:AlternateContent>
      </w:r>
      <w:r w:rsidR="00E058E9" w:rsidRPr="00326796">
        <w:tab/>
      </w:r>
      <w:r w:rsidR="00E058E9" w:rsidRPr="00326796">
        <w:tab/>
      </w:r>
      <w:r w:rsidR="00E058E9" w:rsidRPr="00326796">
        <w:tab/>
      </w:r>
      <w:r w:rsidR="00E058E9" w:rsidRPr="00326796">
        <w:tab/>
      </w:r>
      <w:r w:rsidR="00E058E9" w:rsidRPr="00326796">
        <w:tab/>
      </w:r>
      <w:r w:rsidR="00E058E9" w:rsidRPr="00326796">
        <w:tab/>
      </w:r>
      <w:r w:rsidR="00E058E9" w:rsidRPr="00326796">
        <w:tab/>
      </w:r>
    </w:p>
    <w:p w:rsidR="00B74CA5" w:rsidRPr="00326796" w:rsidRDefault="00B74CA5">
      <w:pPr>
        <w:pStyle w:val="BodyText2"/>
        <w:ind w:firstLine="720"/>
        <w:jc w:val="both"/>
        <w:rPr>
          <w:rFonts w:ascii="Times New Roman" w:hAnsi="Times New Roman" w:cs="Times New Roman"/>
          <w:b/>
          <w:color w:val="000080"/>
          <w:sz w:val="24"/>
        </w:rPr>
      </w:pPr>
    </w:p>
    <w:p w:rsidR="008E53ED" w:rsidRPr="008E53ED" w:rsidRDefault="00051C8C">
      <w:pPr>
        <w:spacing w:line="360" w:lineRule="auto"/>
        <w:jc w:val="both"/>
      </w:pPr>
      <w:r w:rsidRPr="00326796">
        <w:rPr>
          <w:b/>
        </w:rPr>
        <w:t>Experience</w:t>
      </w:r>
      <w:r w:rsidR="00E058E9" w:rsidRPr="00326796">
        <w:rPr>
          <w:b/>
        </w:rPr>
        <w:t xml:space="preserve"> Summary:</w:t>
      </w:r>
    </w:p>
    <w:p w:rsidR="008E53ED" w:rsidRDefault="00051C8C" w:rsidP="008E53ED">
      <w:pPr>
        <w:pStyle w:val="PlainText"/>
        <w:numPr>
          <w:ilvl w:val="0"/>
          <w:numId w:val="22"/>
        </w:numPr>
        <w:tabs>
          <w:tab w:val="left" w:pos="720"/>
        </w:tabs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E53ED">
        <w:rPr>
          <w:rFonts w:ascii="Times New Roman" w:hAnsi="Times New Roman"/>
          <w:sz w:val="24"/>
          <w:szCs w:val="24"/>
        </w:rPr>
        <w:t xml:space="preserve">IT Professional having </w:t>
      </w:r>
      <w:r w:rsidRPr="000D2F78">
        <w:rPr>
          <w:rFonts w:ascii="Times New Roman" w:hAnsi="Times New Roman"/>
          <w:b/>
          <w:sz w:val="24"/>
          <w:szCs w:val="24"/>
        </w:rPr>
        <w:t>4</w:t>
      </w:r>
      <w:r w:rsidR="0058529A">
        <w:rPr>
          <w:rFonts w:ascii="Times New Roman" w:hAnsi="Times New Roman"/>
          <w:b/>
          <w:sz w:val="24"/>
          <w:szCs w:val="24"/>
        </w:rPr>
        <w:t>.6</w:t>
      </w:r>
      <w:r w:rsidRPr="000D2F78">
        <w:rPr>
          <w:rFonts w:ascii="Times New Roman" w:hAnsi="Times New Roman"/>
          <w:b/>
          <w:sz w:val="24"/>
          <w:szCs w:val="24"/>
        </w:rPr>
        <w:t xml:space="preserve"> years</w:t>
      </w:r>
      <w:r w:rsidRPr="008E53ED">
        <w:rPr>
          <w:rFonts w:ascii="Times New Roman" w:hAnsi="Times New Roman"/>
          <w:sz w:val="24"/>
          <w:szCs w:val="24"/>
        </w:rPr>
        <w:t xml:space="preserve"> of experie</w:t>
      </w:r>
      <w:r>
        <w:rPr>
          <w:rFonts w:ascii="Times New Roman" w:hAnsi="Times New Roman"/>
          <w:sz w:val="24"/>
          <w:szCs w:val="24"/>
        </w:rPr>
        <w:t>nce</w:t>
      </w:r>
      <w:r w:rsidR="00985E8D">
        <w:rPr>
          <w:rFonts w:ascii="Times New Roman" w:hAnsi="Times New Roman"/>
          <w:sz w:val="24"/>
          <w:szCs w:val="24"/>
        </w:rPr>
        <w:t xml:space="preserve"> in Oracle Application Techno functional</w:t>
      </w:r>
      <w:r>
        <w:rPr>
          <w:rFonts w:ascii="Times New Roman" w:hAnsi="Times New Roman"/>
          <w:sz w:val="24"/>
          <w:szCs w:val="24"/>
        </w:rPr>
        <w:t>.</w:t>
      </w:r>
    </w:p>
    <w:p w:rsidR="008E53ED" w:rsidRPr="00440457" w:rsidRDefault="00051C8C" w:rsidP="008E53ED">
      <w:pPr>
        <w:pStyle w:val="PlainText"/>
        <w:numPr>
          <w:ilvl w:val="0"/>
          <w:numId w:val="22"/>
        </w:numPr>
        <w:tabs>
          <w:tab w:val="left" w:pos="720"/>
        </w:tabs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8E53ED">
        <w:rPr>
          <w:rFonts w:ascii="Times New Roman" w:hAnsi="Times New Roman"/>
          <w:sz w:val="24"/>
          <w:szCs w:val="24"/>
        </w:rPr>
        <w:t xml:space="preserve">Experienced in </w:t>
      </w:r>
      <w:r w:rsidRPr="008E53ED">
        <w:rPr>
          <w:rFonts w:ascii="Times New Roman" w:hAnsi="Times New Roman"/>
          <w:b/>
          <w:sz w:val="24"/>
          <w:szCs w:val="24"/>
        </w:rPr>
        <w:t>Oracle Forms, Oracle Reports, Oracle XML Reports, Oracle Discoverer, Oracle BI Reports, Oracle Interfaces/Conversions, Oracle Workf</w:t>
      </w:r>
      <w:r w:rsidR="006B7C9B">
        <w:rPr>
          <w:rFonts w:ascii="Times New Roman" w:hAnsi="Times New Roman"/>
          <w:b/>
          <w:sz w:val="24"/>
          <w:szCs w:val="24"/>
        </w:rPr>
        <w:t>low, Oracle AME, Oracle Alerts.</w:t>
      </w:r>
    </w:p>
    <w:p w:rsidR="00440457" w:rsidRPr="00440457" w:rsidRDefault="00051C8C" w:rsidP="00440457">
      <w:pPr>
        <w:pStyle w:val="PlainText"/>
        <w:numPr>
          <w:ilvl w:val="0"/>
          <w:numId w:val="22"/>
        </w:numPr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440457">
        <w:rPr>
          <w:rFonts w:ascii="Times New Roman" w:hAnsi="Times New Roman"/>
          <w:sz w:val="24"/>
          <w:szCs w:val="24"/>
        </w:rPr>
        <w:t xml:space="preserve">Extensively worked on </w:t>
      </w:r>
      <w:r w:rsidRPr="00440457">
        <w:rPr>
          <w:rFonts w:ascii="Times New Roman" w:hAnsi="Times New Roman"/>
          <w:b/>
          <w:sz w:val="24"/>
          <w:szCs w:val="24"/>
        </w:rPr>
        <w:t>HRMS, IN</w:t>
      </w:r>
      <w:r>
        <w:rPr>
          <w:rFonts w:ascii="Times New Roman" w:hAnsi="Times New Roman"/>
          <w:b/>
          <w:sz w:val="24"/>
          <w:szCs w:val="24"/>
        </w:rPr>
        <w:t>V, WIP</w:t>
      </w:r>
      <w:r>
        <w:rPr>
          <w:rFonts w:ascii="Times New Roman" w:hAnsi="Times New Roman"/>
          <w:b/>
          <w:sz w:val="24"/>
          <w:szCs w:val="24"/>
        </w:rPr>
        <w:t xml:space="preserve">, BOM, PO, AP, OM, AR, FA </w:t>
      </w:r>
      <w:r w:rsidRPr="00440457">
        <w:rPr>
          <w:rFonts w:ascii="Times New Roman" w:hAnsi="Times New Roman"/>
          <w:sz w:val="24"/>
          <w:szCs w:val="24"/>
        </w:rPr>
        <w:t>and</w:t>
      </w:r>
      <w:r w:rsidRPr="00440457">
        <w:rPr>
          <w:rFonts w:ascii="Times New Roman" w:hAnsi="Times New Roman"/>
          <w:b/>
          <w:sz w:val="24"/>
          <w:szCs w:val="24"/>
        </w:rPr>
        <w:t xml:space="preserve"> GL</w:t>
      </w:r>
      <w:r>
        <w:rPr>
          <w:rFonts w:ascii="Times New Roman" w:hAnsi="Times New Roman"/>
          <w:sz w:val="24"/>
          <w:szCs w:val="24"/>
        </w:rPr>
        <w:t xml:space="preserve"> </w:t>
      </w:r>
      <w:r w:rsidRPr="00440457">
        <w:rPr>
          <w:rFonts w:ascii="Times New Roman" w:hAnsi="Times New Roman"/>
          <w:sz w:val="24"/>
          <w:szCs w:val="24"/>
        </w:rPr>
        <w:t>Modules.</w:t>
      </w:r>
    </w:p>
    <w:p w:rsidR="006B7C9B" w:rsidRPr="005A16F9" w:rsidRDefault="00051C8C" w:rsidP="006B7C9B">
      <w:pPr>
        <w:pStyle w:val="BodyText2"/>
        <w:numPr>
          <w:ilvl w:val="0"/>
          <w:numId w:val="22"/>
        </w:numPr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Experienced in </w:t>
      </w:r>
      <w:r w:rsidRPr="006B7C9B">
        <w:rPr>
          <w:rFonts w:ascii="Times New Roman" w:hAnsi="Times New Roman" w:cs="Times New Roman"/>
          <w:b/>
          <w:color w:val="000000"/>
          <w:sz w:val="24"/>
        </w:rPr>
        <w:t>Data loader</w:t>
      </w:r>
      <w:r>
        <w:rPr>
          <w:rFonts w:ascii="Times New Roman" w:hAnsi="Times New Roman" w:cs="Times New Roman"/>
          <w:color w:val="000000"/>
          <w:sz w:val="24"/>
        </w:rPr>
        <w:t>.</w:t>
      </w:r>
    </w:p>
    <w:p w:rsidR="006B7C9B" w:rsidRDefault="00051C8C" w:rsidP="006B7C9B">
      <w:pPr>
        <w:pStyle w:val="BodyText2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Experienced in </w:t>
      </w:r>
      <w:r w:rsidRPr="006B7C9B">
        <w:rPr>
          <w:rFonts w:ascii="Times New Roman" w:hAnsi="Times New Roman" w:cs="Times New Roman"/>
          <w:b/>
          <w:sz w:val="24"/>
        </w:rPr>
        <w:t>Barcode Printing in XML Reports</w:t>
      </w:r>
      <w:r>
        <w:rPr>
          <w:rFonts w:ascii="Times New Roman" w:hAnsi="Times New Roman" w:cs="Times New Roman"/>
          <w:sz w:val="24"/>
        </w:rPr>
        <w:t>.</w:t>
      </w:r>
    </w:p>
    <w:p w:rsidR="006B7C9B" w:rsidRPr="006B7C9B" w:rsidRDefault="00051C8C" w:rsidP="005D5141">
      <w:pPr>
        <w:pStyle w:val="BodyText2"/>
        <w:numPr>
          <w:ilvl w:val="0"/>
          <w:numId w:val="22"/>
        </w:numPr>
        <w:tabs>
          <w:tab w:val="left" w:pos="720"/>
        </w:tabs>
        <w:suppressAutoHyphens/>
        <w:jc w:val="both"/>
        <w:rPr>
          <w:rFonts w:ascii="Times New Roman" w:hAnsi="Times New Roman"/>
          <w:sz w:val="24"/>
        </w:rPr>
      </w:pPr>
      <w:r w:rsidRPr="006B7C9B">
        <w:rPr>
          <w:rFonts w:ascii="Times New Roman" w:hAnsi="Times New Roman" w:cs="Times New Roman"/>
          <w:sz w:val="24"/>
        </w:rPr>
        <w:t xml:space="preserve">Extensive experience in </w:t>
      </w:r>
      <w:r w:rsidRPr="006B7C9B">
        <w:rPr>
          <w:rFonts w:ascii="Times New Roman" w:hAnsi="Times New Roman" w:cs="Times New Roman"/>
          <w:b/>
          <w:sz w:val="24"/>
        </w:rPr>
        <w:t>GST Implementation.</w:t>
      </w:r>
      <w:r w:rsidRPr="006B7C9B">
        <w:rPr>
          <w:rFonts w:ascii="Times New Roman" w:hAnsi="Times New Roman" w:cs="Times New Roman"/>
          <w:sz w:val="24"/>
        </w:rPr>
        <w:t xml:space="preserve"> </w:t>
      </w:r>
    </w:p>
    <w:p w:rsidR="006B7C9B" w:rsidRDefault="00051C8C" w:rsidP="008E53ED">
      <w:pPr>
        <w:pStyle w:val="PlainText"/>
        <w:numPr>
          <w:ilvl w:val="0"/>
          <w:numId w:val="22"/>
        </w:numPr>
        <w:tabs>
          <w:tab w:val="left" w:pos="720"/>
        </w:tabs>
        <w:suppressAutoHyphens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Very well experience in </w:t>
      </w:r>
      <w:r w:rsidRPr="002E5A68">
        <w:rPr>
          <w:rFonts w:ascii="Times New Roman" w:hAnsi="Times New Roman"/>
          <w:b/>
          <w:sz w:val="24"/>
          <w:szCs w:val="24"/>
        </w:rPr>
        <w:t>Business user’s interactions.</w:t>
      </w:r>
    </w:p>
    <w:p w:rsidR="006B7C9B" w:rsidRDefault="00051C8C" w:rsidP="008E53ED">
      <w:pPr>
        <w:pStyle w:val="PlainText"/>
        <w:numPr>
          <w:ilvl w:val="0"/>
          <w:numId w:val="22"/>
        </w:numPr>
        <w:tabs>
          <w:tab w:val="left" w:pos="720"/>
        </w:tabs>
        <w:suppressAutoHyphens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Experienced in </w:t>
      </w:r>
      <w:r w:rsidRPr="002E5A68">
        <w:rPr>
          <w:rFonts w:ascii="Times New Roman" w:hAnsi="Times New Roman"/>
          <w:b/>
          <w:sz w:val="24"/>
          <w:szCs w:val="24"/>
        </w:rPr>
        <w:t xml:space="preserve">multiple </w:t>
      </w:r>
      <w:r w:rsidRPr="002E5A68">
        <w:rPr>
          <w:rFonts w:ascii="Times New Roman" w:hAnsi="Times New Roman"/>
          <w:b/>
          <w:sz w:val="24"/>
          <w:szCs w:val="24"/>
        </w:rPr>
        <w:t>locations business user’s interaction and support.</w:t>
      </w:r>
    </w:p>
    <w:p w:rsidR="006B7C9B" w:rsidRPr="006B7C9B" w:rsidRDefault="00051C8C" w:rsidP="00607ECC">
      <w:pPr>
        <w:pStyle w:val="PlainText"/>
        <w:numPr>
          <w:ilvl w:val="0"/>
          <w:numId w:val="22"/>
        </w:numPr>
        <w:tabs>
          <w:tab w:val="left" w:pos="720"/>
        </w:tabs>
        <w:suppressAutoHyphens/>
        <w:spacing w:line="360" w:lineRule="auto"/>
        <w:rPr>
          <w:rFonts w:ascii="Times New Roman" w:hAnsi="Times New Roman"/>
          <w:sz w:val="24"/>
          <w:szCs w:val="24"/>
        </w:rPr>
      </w:pPr>
      <w:r w:rsidRPr="006B7C9B">
        <w:rPr>
          <w:rFonts w:ascii="Times New Roman" w:hAnsi="Times New Roman"/>
          <w:sz w:val="24"/>
          <w:szCs w:val="24"/>
        </w:rPr>
        <w:t xml:space="preserve">Exposure in </w:t>
      </w:r>
      <w:r w:rsidRPr="006B7C9B">
        <w:rPr>
          <w:rFonts w:ascii="Times New Roman" w:hAnsi="Times New Roman"/>
          <w:b/>
          <w:sz w:val="24"/>
          <w:szCs w:val="24"/>
        </w:rPr>
        <w:t>Oracle Application Frame Work (OAF)</w:t>
      </w:r>
    </w:p>
    <w:p w:rsidR="006B7C9B" w:rsidRPr="005A16F9" w:rsidRDefault="00051C8C" w:rsidP="006B7C9B">
      <w:pPr>
        <w:pStyle w:val="BodyText2"/>
        <w:numPr>
          <w:ilvl w:val="0"/>
          <w:numId w:val="22"/>
        </w:numPr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Well versed with </w:t>
      </w:r>
      <w:r w:rsidRPr="005D488E">
        <w:rPr>
          <w:rFonts w:ascii="Times New Roman" w:hAnsi="Times New Roman" w:cs="Times New Roman"/>
          <w:color w:val="000000"/>
          <w:sz w:val="24"/>
        </w:rPr>
        <w:t>TOAD, WINSCP and Putty</w:t>
      </w:r>
    </w:p>
    <w:p w:rsidR="006B7C9B" w:rsidRPr="005A16F9" w:rsidRDefault="00051C8C" w:rsidP="006B7C9B">
      <w:pPr>
        <w:pStyle w:val="BodyText2"/>
        <w:numPr>
          <w:ilvl w:val="0"/>
          <w:numId w:val="22"/>
        </w:numPr>
        <w:jc w:val="both"/>
        <w:rPr>
          <w:rFonts w:ascii="Times New Roman" w:hAnsi="Times New Roman" w:cs="Times New Roman"/>
          <w:color w:val="000000"/>
          <w:sz w:val="24"/>
        </w:rPr>
      </w:pPr>
      <w:r w:rsidRPr="005A16F9">
        <w:rPr>
          <w:rFonts w:ascii="Times New Roman" w:hAnsi="Times New Roman" w:cs="Times New Roman"/>
          <w:color w:val="000000"/>
          <w:sz w:val="24"/>
        </w:rPr>
        <w:t xml:space="preserve">Good in </w:t>
      </w:r>
      <w:r w:rsidRPr="005D488E">
        <w:rPr>
          <w:rFonts w:ascii="Times New Roman" w:hAnsi="Times New Roman" w:cs="Times New Roman"/>
          <w:color w:val="000000"/>
          <w:sz w:val="24"/>
        </w:rPr>
        <w:t>installation and Configuration of oracle developer</w:t>
      </w:r>
      <w:r w:rsidRPr="005A16F9">
        <w:rPr>
          <w:rFonts w:ascii="Times New Roman" w:hAnsi="Times New Roman" w:cs="Times New Roman"/>
          <w:color w:val="000000"/>
          <w:sz w:val="24"/>
        </w:rPr>
        <w:t xml:space="preserve"> suites (6i and 10g).</w:t>
      </w:r>
    </w:p>
    <w:p w:rsidR="008E53ED" w:rsidRPr="00326796" w:rsidRDefault="00051C8C" w:rsidP="0018032E">
      <w:pPr>
        <w:pStyle w:val="BodyText2"/>
        <w:numPr>
          <w:ilvl w:val="0"/>
          <w:numId w:val="22"/>
        </w:numPr>
        <w:tabs>
          <w:tab w:val="left" w:pos="720"/>
        </w:tabs>
        <w:suppressAutoHyphens/>
        <w:jc w:val="both"/>
      </w:pPr>
      <w:r w:rsidRPr="006B7C9B">
        <w:rPr>
          <w:rFonts w:ascii="Times New Roman" w:hAnsi="Times New Roman" w:cs="Times New Roman"/>
          <w:color w:val="000000"/>
          <w:sz w:val="24"/>
        </w:rPr>
        <w:t xml:space="preserve">Proficiency in Oracle </w:t>
      </w:r>
      <w:r w:rsidRPr="006B7C9B">
        <w:rPr>
          <w:rFonts w:ascii="Times New Roman" w:hAnsi="Times New Roman" w:cs="Times New Roman"/>
          <w:color w:val="000000"/>
          <w:sz w:val="24"/>
        </w:rPr>
        <w:t>Application architecture with exposure to solution design and coding</w:t>
      </w:r>
      <w:r w:rsidRPr="006B7C9B">
        <w:rPr>
          <w:rFonts w:ascii="Times New Roman" w:hAnsi="Times New Roman" w:cs="Times New Roman"/>
          <w:sz w:val="24"/>
        </w:rPr>
        <w:t>.</w:t>
      </w:r>
    </w:p>
    <w:p w:rsidR="005D488E" w:rsidRPr="003C4180" w:rsidRDefault="00051C8C" w:rsidP="005D488E">
      <w:pPr>
        <w:widowControl w:val="0"/>
        <w:numPr>
          <w:ilvl w:val="0"/>
          <w:numId w:val="18"/>
        </w:numPr>
        <w:suppressAutoHyphens/>
        <w:autoSpaceDE w:val="0"/>
        <w:autoSpaceDN w:val="0"/>
        <w:adjustRightInd w:val="0"/>
        <w:spacing w:line="360" w:lineRule="auto"/>
        <w:jc w:val="both"/>
        <w:rPr>
          <w:bCs/>
        </w:rPr>
      </w:pPr>
      <w:r w:rsidRPr="005D488E">
        <w:t>Highly organized, enthusiastic, strong analytical skills, able to prioritize work effectively.</w:t>
      </w:r>
    </w:p>
    <w:p w:rsidR="00567494" w:rsidRPr="00567494" w:rsidRDefault="00051C8C" w:rsidP="00AC7380">
      <w:pPr>
        <w:widowControl w:val="0"/>
        <w:numPr>
          <w:ilvl w:val="0"/>
          <w:numId w:val="12"/>
        </w:numPr>
        <w:suppressAutoHyphens/>
        <w:spacing w:line="360" w:lineRule="auto"/>
        <w:jc w:val="both"/>
        <w:rPr>
          <w:bCs/>
        </w:rPr>
      </w:pPr>
      <w:r w:rsidRPr="00567494">
        <w:rPr>
          <w:bCs/>
        </w:rPr>
        <w:t xml:space="preserve">Experience in oracle D2k forms and reports using oracle form builder and oracle report </w:t>
      </w:r>
      <w:r w:rsidR="00D97D50" w:rsidRPr="00567494">
        <w:rPr>
          <w:bCs/>
        </w:rPr>
        <w:t>builder. (</w:t>
      </w:r>
      <w:r w:rsidRPr="00567494">
        <w:rPr>
          <w:bCs/>
        </w:rPr>
        <w:t>6i and 10g).</w:t>
      </w:r>
    </w:p>
    <w:p w:rsidR="00E11FD6" w:rsidRDefault="00051C8C" w:rsidP="00E11FD6">
      <w:pPr>
        <w:widowControl w:val="0"/>
        <w:numPr>
          <w:ilvl w:val="0"/>
          <w:numId w:val="12"/>
        </w:numPr>
        <w:suppressAutoHyphens/>
        <w:spacing w:line="360" w:lineRule="auto"/>
        <w:jc w:val="both"/>
        <w:rPr>
          <w:bCs/>
        </w:rPr>
      </w:pPr>
      <w:r w:rsidRPr="00567494">
        <w:rPr>
          <w:bCs/>
        </w:rPr>
        <w:t xml:space="preserve">Good team player with excellent analytical, technical, interpersonal and communication skills. </w:t>
      </w:r>
    </w:p>
    <w:p w:rsidR="006B7C9B" w:rsidRPr="00B3353F" w:rsidRDefault="006B7C9B" w:rsidP="006B7C9B">
      <w:pPr>
        <w:widowControl w:val="0"/>
        <w:suppressAutoHyphens/>
        <w:spacing w:line="360" w:lineRule="auto"/>
        <w:jc w:val="both"/>
        <w:rPr>
          <w:bCs/>
        </w:rPr>
      </w:pPr>
    </w:p>
    <w:p w:rsidR="004F7638" w:rsidRPr="00326796" w:rsidRDefault="00051C8C" w:rsidP="004F7638">
      <w:pPr>
        <w:spacing w:line="360" w:lineRule="auto"/>
        <w:jc w:val="both"/>
        <w:rPr>
          <w:b/>
        </w:rPr>
      </w:pPr>
      <w:r w:rsidRPr="00326796">
        <w:rPr>
          <w:b/>
        </w:rPr>
        <w:t>Professional Experience:</w:t>
      </w:r>
    </w:p>
    <w:p w:rsidR="005B2B30" w:rsidRDefault="00051C8C" w:rsidP="00E91AA1">
      <w:pPr>
        <w:spacing w:line="360" w:lineRule="auto"/>
        <w:rPr>
          <w:bCs/>
        </w:rPr>
      </w:pPr>
      <w:r>
        <w:rPr>
          <w:bCs/>
        </w:rPr>
        <w:t>Working</w:t>
      </w:r>
      <w:r w:rsidRPr="005D488E">
        <w:rPr>
          <w:bCs/>
        </w:rPr>
        <w:t xml:space="preserve"> as a</w:t>
      </w:r>
      <w:r w:rsidR="00E91AA1">
        <w:rPr>
          <w:bCs/>
        </w:rPr>
        <w:t>n</w:t>
      </w:r>
      <w:r w:rsidR="00B3353F">
        <w:rPr>
          <w:bCs/>
        </w:rPr>
        <w:t xml:space="preserve"> </w:t>
      </w:r>
      <w:r w:rsidRPr="006B7C9B">
        <w:rPr>
          <w:b/>
          <w:bCs/>
        </w:rPr>
        <w:t xml:space="preserve">Oracle </w:t>
      </w:r>
      <w:r w:rsidR="006B7C9B" w:rsidRPr="006B7C9B">
        <w:rPr>
          <w:b/>
          <w:bCs/>
        </w:rPr>
        <w:t xml:space="preserve">Application </w:t>
      </w:r>
      <w:r w:rsidRPr="006B7C9B">
        <w:rPr>
          <w:b/>
          <w:bCs/>
        </w:rPr>
        <w:t>Technical Consultant</w:t>
      </w:r>
      <w:r>
        <w:rPr>
          <w:bCs/>
        </w:rPr>
        <w:t xml:space="preserve"> in</w:t>
      </w:r>
      <w:r w:rsidR="007333C8">
        <w:rPr>
          <w:bCs/>
        </w:rPr>
        <w:t xml:space="preserve"> </w:t>
      </w:r>
      <w:r w:rsidR="00E91AA1">
        <w:rPr>
          <w:b/>
        </w:rPr>
        <w:t>Pon-Pure Chemical Private Limited, Chennai</w:t>
      </w:r>
      <w:r w:rsidR="006B7C9B">
        <w:rPr>
          <w:b/>
        </w:rPr>
        <w:t xml:space="preserve"> </w:t>
      </w:r>
      <w:r w:rsidR="006B7C9B">
        <w:rPr>
          <w:bCs/>
        </w:rPr>
        <w:t>from</w:t>
      </w:r>
      <w:r w:rsidR="00E91AA1">
        <w:rPr>
          <w:bCs/>
        </w:rPr>
        <w:t xml:space="preserve"> </w:t>
      </w:r>
      <w:r w:rsidR="000D7E69">
        <w:rPr>
          <w:bCs/>
        </w:rPr>
        <w:t>Sep</w:t>
      </w:r>
      <w:r>
        <w:rPr>
          <w:bCs/>
        </w:rPr>
        <w:t xml:space="preserve"> 201</w:t>
      </w:r>
      <w:r w:rsidR="00E91AA1">
        <w:rPr>
          <w:bCs/>
        </w:rPr>
        <w:t>4</w:t>
      </w:r>
      <w:r>
        <w:rPr>
          <w:bCs/>
        </w:rPr>
        <w:t xml:space="preserve"> To </w:t>
      </w:r>
      <w:r w:rsidR="00AE74C5">
        <w:rPr>
          <w:bCs/>
        </w:rPr>
        <w:t>till</w:t>
      </w:r>
      <w:r>
        <w:rPr>
          <w:bCs/>
        </w:rPr>
        <w:t xml:space="preserve"> Date.</w:t>
      </w:r>
    </w:p>
    <w:p w:rsidR="00AE74C5" w:rsidRDefault="00AE74C5" w:rsidP="00E91AA1">
      <w:pPr>
        <w:spacing w:line="360" w:lineRule="auto"/>
        <w:rPr>
          <w:bCs/>
        </w:rPr>
      </w:pPr>
    </w:p>
    <w:p w:rsidR="00D258A0" w:rsidRDefault="00D258A0" w:rsidP="00E91AA1">
      <w:pPr>
        <w:spacing w:line="360" w:lineRule="auto"/>
        <w:rPr>
          <w:bCs/>
        </w:rPr>
      </w:pPr>
    </w:p>
    <w:p w:rsidR="00D258A0" w:rsidRDefault="00D258A0" w:rsidP="00E91AA1">
      <w:pPr>
        <w:spacing w:line="360" w:lineRule="auto"/>
        <w:rPr>
          <w:bCs/>
        </w:rPr>
      </w:pPr>
    </w:p>
    <w:p w:rsidR="009E276F" w:rsidRDefault="009E276F" w:rsidP="00E91AA1">
      <w:pPr>
        <w:spacing w:line="360" w:lineRule="auto"/>
        <w:rPr>
          <w:bCs/>
        </w:rPr>
      </w:pPr>
    </w:p>
    <w:p w:rsidR="009E276F" w:rsidRDefault="009E276F" w:rsidP="00E91AA1">
      <w:pPr>
        <w:spacing w:line="360" w:lineRule="auto"/>
        <w:rPr>
          <w:bCs/>
        </w:rPr>
      </w:pPr>
    </w:p>
    <w:p w:rsidR="000D2F78" w:rsidRDefault="000D2F78" w:rsidP="00E91AA1">
      <w:pPr>
        <w:spacing w:line="360" w:lineRule="auto"/>
        <w:rPr>
          <w:bCs/>
        </w:rPr>
      </w:pPr>
    </w:p>
    <w:p w:rsidR="00BC1D8F" w:rsidRPr="0056209E" w:rsidRDefault="00051C8C" w:rsidP="00BC1D8F">
      <w:pPr>
        <w:tabs>
          <w:tab w:val="left" w:pos="1800"/>
        </w:tabs>
        <w:jc w:val="both"/>
        <w:rPr>
          <w:rFonts w:eastAsia="Arial Unicode MS"/>
          <w:b/>
          <w:bCs/>
          <w:shd w:val="clear" w:color="auto" w:fill="C0C0C0"/>
        </w:rPr>
      </w:pPr>
      <w:r w:rsidRPr="0056209E">
        <w:rPr>
          <w:rFonts w:eastAsia="Arial Unicode MS"/>
          <w:b/>
          <w:bCs/>
          <w:shd w:val="clear" w:color="auto" w:fill="C0C0C0"/>
        </w:rPr>
        <w:t>Project Details:</w:t>
      </w:r>
    </w:p>
    <w:p w:rsidR="00BC1D8F" w:rsidRDefault="00BC1D8F" w:rsidP="00BC1D8F">
      <w:pPr>
        <w:tabs>
          <w:tab w:val="left" w:pos="1800"/>
        </w:tabs>
        <w:jc w:val="both"/>
        <w:rPr>
          <w:rFonts w:eastAsia="Arial Unicode MS"/>
          <w:b/>
          <w:bCs/>
          <w:u w:val="single"/>
          <w:shd w:val="clear" w:color="auto" w:fill="C0C0C0"/>
        </w:rPr>
      </w:pPr>
    </w:p>
    <w:p w:rsidR="009239E7" w:rsidRPr="005E6A8A" w:rsidRDefault="00051C8C" w:rsidP="009239E7">
      <w:pPr>
        <w:ind w:left="360"/>
        <w:jc w:val="both"/>
        <w:rPr>
          <w:b/>
          <w:bCs/>
          <w:color w:val="000000"/>
        </w:rPr>
      </w:pPr>
      <w:r w:rsidRPr="005E6A8A">
        <w:rPr>
          <w:b/>
          <w:bCs/>
          <w:color w:val="000000"/>
        </w:rPr>
        <w:t xml:space="preserve">Client: </w:t>
      </w:r>
      <w:r w:rsidR="005F30B7">
        <w:rPr>
          <w:b/>
          <w:bCs/>
          <w:color w:val="000000"/>
        </w:rPr>
        <w:t>Pon Pure Chem (P) Ltd</w:t>
      </w:r>
      <w:r>
        <w:rPr>
          <w:b/>
          <w:bCs/>
          <w:color w:val="000000"/>
        </w:rPr>
        <w:t>,</w:t>
      </w:r>
      <w:r w:rsidR="005F30B7">
        <w:rPr>
          <w:b/>
          <w:bCs/>
          <w:color w:val="000000"/>
        </w:rPr>
        <w:t xml:space="preserve"> </w:t>
      </w:r>
      <w:r w:rsidR="00AE74C5">
        <w:rPr>
          <w:b/>
          <w:bCs/>
          <w:color w:val="000000"/>
        </w:rPr>
        <w:t>Chennai, India</w:t>
      </w:r>
    </w:p>
    <w:p w:rsidR="009239E7" w:rsidRPr="005E6A8A" w:rsidRDefault="00051C8C" w:rsidP="009239E7">
      <w:pPr>
        <w:ind w:left="360"/>
        <w:jc w:val="both"/>
        <w:rPr>
          <w:color w:val="000000"/>
        </w:rPr>
      </w:pPr>
      <w:r w:rsidRPr="005E6A8A">
        <w:rPr>
          <w:color w:val="000000"/>
        </w:rPr>
        <w:t>Role: Technical Consultant– Oracle Applications.</w:t>
      </w:r>
    </w:p>
    <w:p w:rsidR="00213779" w:rsidRDefault="00051C8C" w:rsidP="00E76E48">
      <w:pPr>
        <w:ind w:left="360"/>
        <w:jc w:val="both"/>
        <w:rPr>
          <w:color w:val="000000"/>
        </w:rPr>
      </w:pPr>
      <w:r w:rsidRPr="005E6A8A">
        <w:rPr>
          <w:color w:val="000000"/>
        </w:rPr>
        <w:t>Version: Oracle Application R12.</w:t>
      </w:r>
    </w:p>
    <w:p w:rsidR="00E76E48" w:rsidRDefault="00E76E48" w:rsidP="00E76E48">
      <w:pPr>
        <w:ind w:left="360"/>
        <w:jc w:val="both"/>
        <w:rPr>
          <w:bCs/>
          <w:u w:val="single"/>
        </w:rPr>
      </w:pPr>
    </w:p>
    <w:p w:rsidR="00213779" w:rsidRPr="00C10B0F" w:rsidRDefault="00051C8C" w:rsidP="00213779">
      <w:pPr>
        <w:pStyle w:val="BodyText"/>
        <w:tabs>
          <w:tab w:val="left" w:pos="1020"/>
        </w:tabs>
        <w:spacing w:line="480" w:lineRule="auto"/>
        <w:jc w:val="left"/>
        <w:rPr>
          <w:bCs/>
          <w:szCs w:val="24"/>
          <w:u w:val="single"/>
        </w:rPr>
      </w:pPr>
      <w:r>
        <w:rPr>
          <w:bCs/>
          <w:szCs w:val="24"/>
          <w:u w:val="single"/>
        </w:rPr>
        <w:t>Responsibilities:</w:t>
      </w:r>
    </w:p>
    <w:p w:rsidR="00BC1D8F" w:rsidRDefault="00051C8C" w:rsidP="00213779">
      <w:pPr>
        <w:numPr>
          <w:ilvl w:val="0"/>
          <w:numId w:val="13"/>
        </w:numPr>
        <w:tabs>
          <w:tab w:val="left" w:pos="2160"/>
        </w:tabs>
        <w:suppressAutoHyphens/>
        <w:spacing w:line="276" w:lineRule="auto"/>
        <w:ind w:left="714" w:hanging="357"/>
        <w:jc w:val="both"/>
        <w:rPr>
          <w:color w:val="000000"/>
        </w:rPr>
      </w:pPr>
      <w:r>
        <w:rPr>
          <w:color w:val="000000"/>
        </w:rPr>
        <w:t>Report</w:t>
      </w:r>
      <w:r w:rsidR="005F30B7">
        <w:rPr>
          <w:color w:val="000000"/>
        </w:rPr>
        <w:t xml:space="preserve"> Development</w:t>
      </w:r>
    </w:p>
    <w:p w:rsidR="00A04A6D" w:rsidRDefault="00051C8C" w:rsidP="00213779">
      <w:pPr>
        <w:numPr>
          <w:ilvl w:val="0"/>
          <w:numId w:val="13"/>
        </w:numPr>
        <w:tabs>
          <w:tab w:val="left" w:pos="2160"/>
        </w:tabs>
        <w:suppressAutoHyphens/>
        <w:spacing w:line="276" w:lineRule="auto"/>
        <w:ind w:left="714" w:hanging="357"/>
        <w:jc w:val="both"/>
        <w:rPr>
          <w:color w:val="000000"/>
        </w:rPr>
      </w:pPr>
      <w:r>
        <w:rPr>
          <w:color w:val="000000"/>
        </w:rPr>
        <w:t>XML Reports.</w:t>
      </w:r>
    </w:p>
    <w:p w:rsidR="00440457" w:rsidRPr="00440457" w:rsidRDefault="00051C8C" w:rsidP="00440457">
      <w:pPr>
        <w:numPr>
          <w:ilvl w:val="0"/>
          <w:numId w:val="13"/>
        </w:numPr>
        <w:tabs>
          <w:tab w:val="left" w:pos="2160"/>
        </w:tabs>
        <w:suppressAutoHyphens/>
        <w:spacing w:line="276" w:lineRule="auto"/>
        <w:jc w:val="both"/>
        <w:rPr>
          <w:color w:val="000000"/>
        </w:rPr>
      </w:pPr>
      <w:r w:rsidRPr="00440457">
        <w:rPr>
          <w:color w:val="000000"/>
        </w:rPr>
        <w:t xml:space="preserve">Developed Payroll Fast </w:t>
      </w:r>
      <w:r w:rsidRPr="00440457">
        <w:rPr>
          <w:color w:val="000000"/>
        </w:rPr>
        <w:t>Formula for Payroll Calculation.</w:t>
      </w:r>
    </w:p>
    <w:p w:rsidR="00440457" w:rsidRDefault="00051C8C" w:rsidP="00440457">
      <w:pPr>
        <w:numPr>
          <w:ilvl w:val="0"/>
          <w:numId w:val="13"/>
        </w:numPr>
        <w:tabs>
          <w:tab w:val="left" w:pos="2160"/>
        </w:tabs>
        <w:suppressAutoHyphens/>
        <w:spacing w:line="276" w:lineRule="auto"/>
        <w:jc w:val="both"/>
        <w:rPr>
          <w:color w:val="000000"/>
        </w:rPr>
      </w:pPr>
      <w:r w:rsidRPr="00440457">
        <w:rPr>
          <w:color w:val="000000"/>
        </w:rPr>
        <w:t>D</w:t>
      </w:r>
      <w:r>
        <w:rPr>
          <w:color w:val="000000"/>
        </w:rPr>
        <w:t>eveloped Payroll custom reports.</w:t>
      </w:r>
    </w:p>
    <w:p w:rsidR="00D9599F" w:rsidRDefault="00051C8C" w:rsidP="00213779">
      <w:pPr>
        <w:numPr>
          <w:ilvl w:val="0"/>
          <w:numId w:val="13"/>
        </w:numPr>
        <w:tabs>
          <w:tab w:val="left" w:pos="2160"/>
        </w:tabs>
        <w:suppressAutoHyphens/>
        <w:spacing w:line="276" w:lineRule="auto"/>
        <w:ind w:left="714" w:hanging="357"/>
        <w:jc w:val="both"/>
        <w:rPr>
          <w:color w:val="000000"/>
        </w:rPr>
      </w:pPr>
      <w:r>
        <w:rPr>
          <w:color w:val="000000"/>
        </w:rPr>
        <w:t>Forms Customization.</w:t>
      </w:r>
    </w:p>
    <w:p w:rsidR="00D9599F" w:rsidRDefault="00051C8C" w:rsidP="00213779">
      <w:pPr>
        <w:numPr>
          <w:ilvl w:val="0"/>
          <w:numId w:val="13"/>
        </w:numPr>
        <w:tabs>
          <w:tab w:val="left" w:pos="2160"/>
        </w:tabs>
        <w:suppressAutoHyphens/>
        <w:spacing w:line="276" w:lineRule="auto"/>
        <w:ind w:left="714" w:hanging="357"/>
        <w:jc w:val="both"/>
        <w:rPr>
          <w:color w:val="000000"/>
        </w:rPr>
      </w:pPr>
      <w:r>
        <w:rPr>
          <w:color w:val="000000"/>
        </w:rPr>
        <w:t>Forms Personalization.</w:t>
      </w:r>
    </w:p>
    <w:p w:rsidR="00BC1D8F" w:rsidRDefault="00051C8C" w:rsidP="00213779">
      <w:pPr>
        <w:numPr>
          <w:ilvl w:val="0"/>
          <w:numId w:val="13"/>
        </w:numPr>
        <w:tabs>
          <w:tab w:val="left" w:pos="2160"/>
        </w:tabs>
        <w:suppressAutoHyphens/>
        <w:spacing w:line="276" w:lineRule="auto"/>
        <w:ind w:left="714" w:hanging="357"/>
        <w:jc w:val="both"/>
        <w:rPr>
          <w:color w:val="000000"/>
        </w:rPr>
      </w:pPr>
      <w:r>
        <w:rPr>
          <w:color w:val="000000"/>
        </w:rPr>
        <w:t>Preparation of Technical specifications from the functional specifications</w:t>
      </w:r>
      <w:r w:rsidR="00A04A6D">
        <w:rPr>
          <w:color w:val="000000"/>
        </w:rPr>
        <w:t>.</w:t>
      </w:r>
    </w:p>
    <w:p w:rsidR="00933BD4" w:rsidRPr="00F61EA7" w:rsidRDefault="00051C8C" w:rsidP="00213779">
      <w:pPr>
        <w:numPr>
          <w:ilvl w:val="0"/>
          <w:numId w:val="13"/>
        </w:numPr>
        <w:tabs>
          <w:tab w:val="left" w:pos="1020"/>
          <w:tab w:val="left" w:pos="2160"/>
        </w:tabs>
        <w:suppressAutoHyphens/>
        <w:spacing w:line="276" w:lineRule="auto"/>
        <w:ind w:left="714" w:hanging="357"/>
        <w:jc w:val="both"/>
        <w:rPr>
          <w:b/>
          <w:bCs/>
          <w:u w:val="single"/>
        </w:rPr>
      </w:pPr>
      <w:r>
        <w:rPr>
          <w:color w:val="000000"/>
        </w:rPr>
        <w:t>Transaction Invoice Reports</w:t>
      </w:r>
      <w:r w:rsidR="00F61EA7">
        <w:rPr>
          <w:color w:val="000000"/>
        </w:rPr>
        <w:t xml:space="preserve"> Development</w:t>
      </w:r>
      <w:r w:rsidR="00A04A6D" w:rsidRPr="00933BD4">
        <w:rPr>
          <w:color w:val="000000"/>
        </w:rPr>
        <w:t>.</w:t>
      </w:r>
    </w:p>
    <w:p w:rsidR="00F61EA7" w:rsidRPr="000215A8" w:rsidRDefault="00051C8C" w:rsidP="00213779">
      <w:pPr>
        <w:numPr>
          <w:ilvl w:val="0"/>
          <w:numId w:val="13"/>
        </w:numPr>
        <w:tabs>
          <w:tab w:val="left" w:pos="1020"/>
          <w:tab w:val="left" w:pos="2160"/>
        </w:tabs>
        <w:suppressAutoHyphens/>
        <w:spacing w:line="276" w:lineRule="auto"/>
        <w:ind w:left="714" w:hanging="357"/>
        <w:jc w:val="both"/>
        <w:rPr>
          <w:b/>
          <w:bCs/>
          <w:u w:val="single"/>
        </w:rPr>
      </w:pPr>
      <w:r>
        <w:rPr>
          <w:color w:val="000000"/>
        </w:rPr>
        <w:t xml:space="preserve">API and Oracle </w:t>
      </w:r>
      <w:r>
        <w:rPr>
          <w:color w:val="000000"/>
        </w:rPr>
        <w:t>Interface Development.</w:t>
      </w:r>
    </w:p>
    <w:p w:rsidR="000215A8" w:rsidRPr="000215A8" w:rsidRDefault="00051C8C" w:rsidP="00213779">
      <w:pPr>
        <w:numPr>
          <w:ilvl w:val="0"/>
          <w:numId w:val="13"/>
        </w:numPr>
        <w:tabs>
          <w:tab w:val="left" w:pos="1020"/>
          <w:tab w:val="left" w:pos="2160"/>
        </w:tabs>
        <w:suppressAutoHyphens/>
        <w:spacing w:line="276" w:lineRule="auto"/>
        <w:ind w:left="714" w:hanging="357"/>
        <w:jc w:val="both"/>
        <w:rPr>
          <w:b/>
          <w:bCs/>
          <w:u w:val="single"/>
        </w:rPr>
      </w:pPr>
      <w:r>
        <w:rPr>
          <w:color w:val="000000"/>
        </w:rPr>
        <w:t>Barcode Printing in rtf Report.</w:t>
      </w:r>
    </w:p>
    <w:p w:rsidR="00F6066F" w:rsidRPr="00985E8D" w:rsidRDefault="00051C8C" w:rsidP="005B7FDF">
      <w:pPr>
        <w:numPr>
          <w:ilvl w:val="0"/>
          <w:numId w:val="13"/>
        </w:numPr>
        <w:tabs>
          <w:tab w:val="left" w:pos="1020"/>
          <w:tab w:val="left" w:pos="2160"/>
        </w:tabs>
        <w:suppressAutoHyphens/>
        <w:spacing w:line="276" w:lineRule="auto"/>
        <w:ind w:left="714" w:hanging="357"/>
        <w:jc w:val="both"/>
        <w:rPr>
          <w:b/>
          <w:bCs/>
          <w:u w:val="single"/>
        </w:rPr>
      </w:pPr>
      <w:r w:rsidRPr="00E76E48">
        <w:rPr>
          <w:color w:val="000000"/>
        </w:rPr>
        <w:t>Bank Statement interface</w:t>
      </w:r>
    </w:p>
    <w:p w:rsidR="00985E8D" w:rsidRPr="00985E8D" w:rsidRDefault="00051C8C" w:rsidP="005B7FDF">
      <w:pPr>
        <w:numPr>
          <w:ilvl w:val="0"/>
          <w:numId w:val="13"/>
        </w:numPr>
        <w:tabs>
          <w:tab w:val="left" w:pos="1020"/>
          <w:tab w:val="left" w:pos="2160"/>
        </w:tabs>
        <w:suppressAutoHyphens/>
        <w:spacing w:line="276" w:lineRule="auto"/>
        <w:ind w:left="714" w:hanging="357"/>
        <w:jc w:val="both"/>
        <w:rPr>
          <w:b/>
          <w:bCs/>
          <w:u w:val="single"/>
        </w:rPr>
      </w:pPr>
      <w:r>
        <w:rPr>
          <w:color w:val="000000"/>
        </w:rPr>
        <w:t>Inventory Org Setup</w:t>
      </w:r>
    </w:p>
    <w:p w:rsidR="00985E8D" w:rsidRPr="00985E8D" w:rsidRDefault="00051C8C" w:rsidP="005B7FDF">
      <w:pPr>
        <w:numPr>
          <w:ilvl w:val="0"/>
          <w:numId w:val="13"/>
        </w:numPr>
        <w:tabs>
          <w:tab w:val="left" w:pos="1020"/>
          <w:tab w:val="left" w:pos="2160"/>
        </w:tabs>
        <w:suppressAutoHyphens/>
        <w:spacing w:line="276" w:lineRule="auto"/>
        <w:ind w:left="714" w:hanging="357"/>
        <w:jc w:val="both"/>
        <w:rPr>
          <w:b/>
          <w:bCs/>
          <w:u w:val="single"/>
        </w:rPr>
      </w:pPr>
      <w:r>
        <w:rPr>
          <w:color w:val="000000"/>
        </w:rPr>
        <w:t>P2P and O2C flow</w:t>
      </w:r>
    </w:p>
    <w:p w:rsidR="00985E8D" w:rsidRPr="00134C77" w:rsidRDefault="00051C8C" w:rsidP="005B7FDF">
      <w:pPr>
        <w:numPr>
          <w:ilvl w:val="0"/>
          <w:numId w:val="13"/>
        </w:numPr>
        <w:tabs>
          <w:tab w:val="left" w:pos="1020"/>
          <w:tab w:val="left" w:pos="2160"/>
        </w:tabs>
        <w:suppressAutoHyphens/>
        <w:spacing w:line="276" w:lineRule="auto"/>
        <w:ind w:left="714" w:hanging="357"/>
        <w:jc w:val="both"/>
        <w:rPr>
          <w:b/>
          <w:bCs/>
          <w:u w:val="single"/>
        </w:rPr>
      </w:pPr>
      <w:r>
        <w:rPr>
          <w:color w:val="000000"/>
        </w:rPr>
        <w:t>Bank Setup</w:t>
      </w:r>
    </w:p>
    <w:p w:rsidR="00134C77" w:rsidRPr="008F325F" w:rsidRDefault="00051C8C" w:rsidP="005B7FDF">
      <w:pPr>
        <w:numPr>
          <w:ilvl w:val="0"/>
          <w:numId w:val="13"/>
        </w:numPr>
        <w:tabs>
          <w:tab w:val="left" w:pos="1020"/>
          <w:tab w:val="left" w:pos="2160"/>
        </w:tabs>
        <w:suppressAutoHyphens/>
        <w:spacing w:line="276" w:lineRule="auto"/>
        <w:ind w:left="714" w:hanging="357"/>
        <w:jc w:val="both"/>
        <w:rPr>
          <w:b/>
          <w:bCs/>
          <w:u w:val="single"/>
        </w:rPr>
      </w:pPr>
      <w:r>
        <w:t>GST implementation</w:t>
      </w:r>
    </w:p>
    <w:p w:rsidR="008F325F" w:rsidRPr="00326796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>
        <w:t>Create the Regime Setup</w:t>
      </w:r>
    </w:p>
    <w:p w:rsidR="008F325F" w:rsidRPr="00326796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>
        <w:t xml:space="preserve">Create the </w:t>
      </w:r>
      <w:r w:rsidR="008D1383">
        <w:t>Tax Type and Tax Rate</w:t>
      </w:r>
    </w:p>
    <w:p w:rsidR="008D1383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>
        <w:t>Create the Tax Category</w:t>
      </w:r>
    </w:p>
    <w:p w:rsidR="008D1383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>
        <w:t>Create the Tax Rule</w:t>
      </w:r>
    </w:p>
    <w:p w:rsidR="008F325F" w:rsidRPr="00326796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>
        <w:t>GST numb</w:t>
      </w:r>
      <w:r>
        <w:t>er mapping for Supplier and Customer</w:t>
      </w:r>
    </w:p>
    <w:p w:rsidR="00245A91" w:rsidRPr="00985E8D" w:rsidRDefault="00051C8C" w:rsidP="00985E8D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  <w:rPr>
          <w:b/>
          <w:bCs/>
          <w:u w:val="single"/>
        </w:rPr>
      </w:pPr>
      <w:r>
        <w:t>HSN Code and Tax mapping for Item</w:t>
      </w:r>
    </w:p>
    <w:p w:rsidR="008F325F" w:rsidRPr="008F325F" w:rsidRDefault="00051C8C" w:rsidP="005B7FDF">
      <w:pPr>
        <w:numPr>
          <w:ilvl w:val="0"/>
          <w:numId w:val="13"/>
        </w:numPr>
        <w:tabs>
          <w:tab w:val="left" w:pos="1020"/>
          <w:tab w:val="left" w:pos="2160"/>
        </w:tabs>
        <w:suppressAutoHyphens/>
        <w:spacing w:line="276" w:lineRule="auto"/>
        <w:ind w:left="714" w:hanging="357"/>
        <w:jc w:val="both"/>
        <w:rPr>
          <w:b/>
          <w:bCs/>
          <w:u w:val="single"/>
        </w:rPr>
      </w:pPr>
      <w:r>
        <w:rPr>
          <w:bCs/>
        </w:rPr>
        <w:t xml:space="preserve">Application </w:t>
      </w:r>
      <w:r w:rsidRPr="008F325F">
        <w:rPr>
          <w:b/>
          <w:bCs/>
        </w:rPr>
        <w:t>Re-Implementation</w:t>
      </w:r>
      <w:r>
        <w:rPr>
          <w:b/>
          <w:bCs/>
        </w:rPr>
        <w:t xml:space="preserve"> </w:t>
      </w:r>
      <w:r w:rsidRPr="008F325F">
        <w:rPr>
          <w:bCs/>
        </w:rPr>
        <w:t>R12.1.3 to R12.2.7</w:t>
      </w:r>
    </w:p>
    <w:p w:rsidR="008F325F" w:rsidRPr="00326796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8F325F">
        <w:t>Suppler and Customer Migration</w:t>
      </w:r>
    </w:p>
    <w:p w:rsidR="008F325F" w:rsidRPr="00326796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8F325F">
        <w:t>AP and AR Opening Balance Migration</w:t>
      </w:r>
    </w:p>
    <w:p w:rsidR="008F325F" w:rsidRPr="00326796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8F325F">
        <w:t>Item Master Migration</w:t>
      </w:r>
    </w:p>
    <w:p w:rsidR="008F325F" w:rsidRPr="008F325F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8F325F">
        <w:t>On-hand Quantity Migration</w:t>
      </w:r>
    </w:p>
    <w:p w:rsidR="008F325F" w:rsidRPr="00326796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8F325F">
        <w:t xml:space="preserve">Sales order </w:t>
      </w:r>
      <w:r w:rsidRPr="008F325F">
        <w:t>automation</w:t>
      </w:r>
    </w:p>
    <w:p w:rsidR="008F325F" w:rsidRPr="008F325F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8F325F">
        <w:lastRenderedPageBreak/>
        <w:t>Internal requisition automation</w:t>
      </w:r>
    </w:p>
    <w:p w:rsidR="008F325F" w:rsidRPr="008F325F" w:rsidRDefault="00051C8C" w:rsidP="008F325F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8F325F">
        <w:t>Web-ADI for ap open interface</w:t>
      </w:r>
    </w:p>
    <w:p w:rsidR="00245A91" w:rsidRDefault="00245A91" w:rsidP="00B903A5">
      <w:pPr>
        <w:tabs>
          <w:tab w:val="left" w:pos="1020"/>
          <w:tab w:val="left" w:pos="2160"/>
        </w:tabs>
        <w:suppressAutoHyphens/>
        <w:spacing w:line="276" w:lineRule="auto"/>
        <w:jc w:val="both"/>
        <w:rPr>
          <w:color w:val="000000"/>
        </w:rPr>
      </w:pPr>
    </w:p>
    <w:p w:rsidR="0082398E" w:rsidRPr="00326796" w:rsidRDefault="00051C8C" w:rsidP="0082398E">
      <w:pPr>
        <w:numPr>
          <w:ilvl w:val="0"/>
          <w:numId w:val="2"/>
        </w:numPr>
        <w:spacing w:line="360" w:lineRule="auto"/>
        <w:jc w:val="both"/>
      </w:pPr>
      <w:r w:rsidRPr="00326796">
        <w:t xml:space="preserve">Involved in following </w:t>
      </w:r>
      <w:r w:rsidRPr="00326796">
        <w:rPr>
          <w:b/>
        </w:rPr>
        <w:t>data conversions</w:t>
      </w:r>
      <w:r w:rsidRPr="00326796">
        <w:t xml:space="preserve"> using HRMS APIs.</w:t>
      </w:r>
    </w:p>
    <w:p w:rsidR="0082398E" w:rsidRPr="00326796" w:rsidRDefault="00051C8C" w:rsidP="0082398E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326796">
        <w:t>Locations</w:t>
      </w:r>
    </w:p>
    <w:p w:rsidR="0082398E" w:rsidRPr="00326796" w:rsidRDefault="00051C8C" w:rsidP="0082398E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326796">
        <w:t>Organizations</w:t>
      </w:r>
    </w:p>
    <w:p w:rsidR="0082398E" w:rsidRPr="00326796" w:rsidRDefault="00051C8C" w:rsidP="0082398E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326796">
        <w:t>Positions</w:t>
      </w:r>
    </w:p>
    <w:p w:rsidR="0082398E" w:rsidRPr="00326796" w:rsidRDefault="00051C8C" w:rsidP="0082398E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326796">
        <w:t>Employees</w:t>
      </w:r>
    </w:p>
    <w:p w:rsidR="0082398E" w:rsidRPr="00326796" w:rsidRDefault="00051C8C" w:rsidP="0082398E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326796">
        <w:t>Employee Address Details</w:t>
      </w:r>
    </w:p>
    <w:p w:rsidR="0082398E" w:rsidRPr="00326796" w:rsidRDefault="00051C8C" w:rsidP="0082398E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326796">
        <w:t>Employee Assignment Details</w:t>
      </w:r>
    </w:p>
    <w:p w:rsidR="0082398E" w:rsidRDefault="00051C8C" w:rsidP="0082398E">
      <w:pPr>
        <w:numPr>
          <w:ilvl w:val="3"/>
          <w:numId w:val="2"/>
        </w:numPr>
        <w:tabs>
          <w:tab w:val="num" w:pos="1800"/>
        </w:tabs>
        <w:spacing w:line="360" w:lineRule="auto"/>
        <w:ind w:left="1800"/>
        <w:jc w:val="both"/>
      </w:pPr>
      <w:r w:rsidRPr="00326796">
        <w:t xml:space="preserve">Employee Special Information </w:t>
      </w:r>
      <w:r w:rsidRPr="00326796">
        <w:t>Types</w:t>
      </w:r>
    </w:p>
    <w:p w:rsidR="0082398E" w:rsidRPr="002D3897" w:rsidRDefault="00051C8C" w:rsidP="0082398E">
      <w:pPr>
        <w:spacing w:line="360" w:lineRule="auto"/>
        <w:jc w:val="both"/>
        <w:rPr>
          <w:u w:val="single"/>
        </w:rPr>
      </w:pPr>
      <w:r w:rsidRPr="002D3897">
        <w:rPr>
          <w:u w:val="single"/>
        </w:rPr>
        <w:t>Developed following reports:</w:t>
      </w:r>
    </w:p>
    <w:p w:rsidR="0082398E" w:rsidRPr="00326796" w:rsidRDefault="00051C8C" w:rsidP="0082398E">
      <w:pPr>
        <w:pStyle w:val="ListParagraph"/>
        <w:numPr>
          <w:ilvl w:val="0"/>
          <w:numId w:val="2"/>
        </w:numPr>
        <w:spacing w:line="360" w:lineRule="auto"/>
        <w:jc w:val="both"/>
      </w:pPr>
      <w:r w:rsidRPr="00326796">
        <w:t>Employees Payroll Register</w:t>
      </w:r>
    </w:p>
    <w:p w:rsidR="0082398E" w:rsidRPr="00134C77" w:rsidRDefault="00051C8C" w:rsidP="0082398E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 w:rsidRPr="00326796">
        <w:t>Employees Allowance Report</w:t>
      </w:r>
    </w:p>
    <w:p w:rsidR="00134C77" w:rsidRPr="00134C77" w:rsidRDefault="00051C8C" w:rsidP="0082398E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t>GST invoice Reports</w:t>
      </w:r>
    </w:p>
    <w:p w:rsidR="00134C77" w:rsidRPr="00134C77" w:rsidRDefault="00051C8C" w:rsidP="0082398E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t>Sales register and Purchase register</w:t>
      </w:r>
    </w:p>
    <w:p w:rsidR="006714C2" w:rsidRPr="00440457" w:rsidRDefault="00051C8C" w:rsidP="00440457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>
        <w:t>Ledger Reports</w:t>
      </w:r>
    </w:p>
    <w:p w:rsidR="006714C2" w:rsidRPr="00363694" w:rsidRDefault="00051C8C" w:rsidP="008F3F62">
      <w:pPr>
        <w:spacing w:line="360" w:lineRule="auto"/>
        <w:jc w:val="both"/>
        <w:rPr>
          <w:b/>
        </w:rPr>
      </w:pPr>
      <w:r w:rsidRPr="00363694">
        <w:rPr>
          <w:b/>
        </w:rPr>
        <w:t>Educational Qualification:</w:t>
      </w:r>
    </w:p>
    <w:p w:rsidR="006714C2" w:rsidRDefault="00051C8C" w:rsidP="00AC7380">
      <w:pPr>
        <w:pStyle w:val="ListParagraph"/>
        <w:numPr>
          <w:ilvl w:val="0"/>
          <w:numId w:val="5"/>
        </w:numPr>
        <w:spacing w:line="360" w:lineRule="auto"/>
        <w:jc w:val="both"/>
      </w:pPr>
      <w:r w:rsidRPr="006714C2">
        <w:rPr>
          <w:b/>
          <w:bCs/>
        </w:rPr>
        <w:t xml:space="preserve">Bachelor </w:t>
      </w:r>
      <w:r w:rsidR="004A3F1C">
        <w:rPr>
          <w:b/>
          <w:bCs/>
        </w:rPr>
        <w:t>o</w:t>
      </w:r>
      <w:r w:rsidRPr="006714C2">
        <w:rPr>
          <w:b/>
          <w:bCs/>
        </w:rPr>
        <w:t>f Engineering</w:t>
      </w:r>
      <w:r>
        <w:t xml:space="preserve"> in Electronics &amp; Communication from Sri Sai Ram Institute Of</w:t>
      </w:r>
    </w:p>
    <w:p w:rsidR="006714C2" w:rsidRPr="006714C2" w:rsidRDefault="00051C8C" w:rsidP="006714C2">
      <w:pPr>
        <w:pStyle w:val="ListParagraph"/>
        <w:spacing w:line="360" w:lineRule="auto"/>
        <w:jc w:val="both"/>
      </w:pPr>
      <w:r>
        <w:t xml:space="preserve">Technology-Chennai in 2013 and Secured an aggregate of </w:t>
      </w:r>
      <w:r w:rsidRPr="006714C2">
        <w:rPr>
          <w:b/>
          <w:bCs/>
        </w:rPr>
        <w:t>65%</w:t>
      </w:r>
    </w:p>
    <w:p w:rsidR="00541E75" w:rsidRPr="00E81BD6" w:rsidRDefault="00051C8C" w:rsidP="00AC7380">
      <w:pPr>
        <w:pStyle w:val="ListParagraph"/>
        <w:numPr>
          <w:ilvl w:val="0"/>
          <w:numId w:val="5"/>
        </w:numPr>
        <w:spacing w:line="360" w:lineRule="auto"/>
        <w:jc w:val="both"/>
      </w:pPr>
      <w:r w:rsidRPr="00E81BD6">
        <w:rPr>
          <w:b/>
        </w:rPr>
        <w:t xml:space="preserve">Bachelor </w:t>
      </w:r>
      <w:r w:rsidR="004A3F1C" w:rsidRPr="00E81BD6">
        <w:rPr>
          <w:b/>
        </w:rPr>
        <w:t>of</w:t>
      </w:r>
      <w:r w:rsidRPr="00E81BD6">
        <w:rPr>
          <w:b/>
        </w:rPr>
        <w:t xml:space="preserve"> Science</w:t>
      </w:r>
      <w:r w:rsidRPr="00E81BD6">
        <w:rPr>
          <w:bCs/>
        </w:rPr>
        <w:t xml:space="preserve"> in Electronic</w:t>
      </w:r>
      <w:r w:rsidR="00AE74C5">
        <w:rPr>
          <w:bCs/>
        </w:rPr>
        <w:t>s &amp; Communication from Madurai K</w:t>
      </w:r>
      <w:r w:rsidRPr="00E81BD6">
        <w:rPr>
          <w:bCs/>
        </w:rPr>
        <w:t>amaraj</w:t>
      </w:r>
    </w:p>
    <w:p w:rsidR="00E81BD6" w:rsidRDefault="00051C8C" w:rsidP="00E81BD6">
      <w:pPr>
        <w:ind w:left="720"/>
        <w:jc w:val="both"/>
        <w:rPr>
          <w:b/>
        </w:rPr>
      </w:pPr>
      <w:r w:rsidRPr="00E81BD6">
        <w:rPr>
          <w:bCs/>
        </w:rPr>
        <w:t xml:space="preserve">University-Madurai in </w:t>
      </w:r>
      <w:r w:rsidRPr="00E81BD6">
        <w:rPr>
          <w:b/>
        </w:rPr>
        <w:t xml:space="preserve">2010 </w:t>
      </w:r>
      <w:r w:rsidRPr="00E81BD6">
        <w:rPr>
          <w:bCs/>
        </w:rPr>
        <w:t>and secured an aggregate of</w:t>
      </w:r>
      <w:r w:rsidR="00982232">
        <w:rPr>
          <w:b/>
        </w:rPr>
        <w:t xml:space="preserve"> 62</w:t>
      </w:r>
      <w:r w:rsidRPr="00E81BD6">
        <w:rPr>
          <w:b/>
        </w:rPr>
        <w:t>%</w:t>
      </w:r>
      <w:r w:rsidR="00E334A1">
        <w:rPr>
          <w:b/>
        </w:rPr>
        <w:t>.</w:t>
      </w:r>
    </w:p>
    <w:p w:rsidR="00E334A1" w:rsidRDefault="00E334A1" w:rsidP="00E81BD6">
      <w:pPr>
        <w:ind w:left="720"/>
        <w:jc w:val="both"/>
      </w:pPr>
    </w:p>
    <w:p w:rsidR="00541E75" w:rsidRDefault="00051C8C" w:rsidP="00AC7380">
      <w:pPr>
        <w:pStyle w:val="ListParagraph"/>
        <w:numPr>
          <w:ilvl w:val="0"/>
          <w:numId w:val="5"/>
        </w:numPr>
        <w:spacing w:line="360" w:lineRule="auto"/>
        <w:jc w:val="both"/>
      </w:pPr>
      <w:r w:rsidRPr="00326796">
        <w:t>HSC</w:t>
      </w:r>
      <w:r w:rsidR="008B50C0">
        <w:t xml:space="preserve"> </w:t>
      </w:r>
      <w:r w:rsidRPr="00326796">
        <w:t>from Sta</w:t>
      </w:r>
      <w:r w:rsidR="00E81BD6">
        <w:t>te Board of Tamil</w:t>
      </w:r>
      <w:r w:rsidR="008B50C0">
        <w:t xml:space="preserve"> </w:t>
      </w:r>
      <w:r w:rsidR="00C107A6">
        <w:t>N</w:t>
      </w:r>
      <w:r w:rsidR="00E81BD6">
        <w:t xml:space="preserve">adu with </w:t>
      </w:r>
      <w:r w:rsidR="00982232">
        <w:rPr>
          <w:b/>
        </w:rPr>
        <w:t>67</w:t>
      </w:r>
      <w:r w:rsidRPr="004C6A5A">
        <w:rPr>
          <w:b/>
        </w:rPr>
        <w:t>%</w:t>
      </w:r>
      <w:r w:rsidRPr="00326796">
        <w:t xml:space="preserve"> aggregate.</w:t>
      </w:r>
    </w:p>
    <w:p w:rsidR="00440457" w:rsidRPr="00326796" w:rsidRDefault="00051C8C" w:rsidP="00EC38B4">
      <w:pPr>
        <w:pStyle w:val="ListParagraph"/>
        <w:numPr>
          <w:ilvl w:val="0"/>
          <w:numId w:val="5"/>
        </w:numPr>
        <w:spacing w:line="360" w:lineRule="auto"/>
        <w:jc w:val="both"/>
      </w:pPr>
      <w:r w:rsidRPr="00326796">
        <w:t>S</w:t>
      </w:r>
      <w:r>
        <w:t>SL</w:t>
      </w:r>
      <w:r w:rsidRPr="00326796">
        <w:t>C</w:t>
      </w:r>
      <w:r w:rsidR="008B50C0">
        <w:t xml:space="preserve"> </w:t>
      </w:r>
      <w:r w:rsidRPr="00326796">
        <w:t>from Sta</w:t>
      </w:r>
      <w:r>
        <w:t xml:space="preserve">te Board of Tamil Nadu with </w:t>
      </w:r>
      <w:r w:rsidR="00982232">
        <w:rPr>
          <w:b/>
        </w:rPr>
        <w:t>60</w:t>
      </w:r>
      <w:r w:rsidRPr="004C6A5A">
        <w:rPr>
          <w:b/>
        </w:rPr>
        <w:t>%</w:t>
      </w:r>
      <w:r w:rsidRPr="00326796">
        <w:t xml:space="preserve"> aggregate</w:t>
      </w:r>
      <w:r>
        <w:t>.</w:t>
      </w:r>
    </w:p>
    <w:p w:rsidR="00B903A5" w:rsidRDefault="00B903A5" w:rsidP="00326796">
      <w:pPr>
        <w:pStyle w:val="WPBodyText"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50"/>
          <w:tab w:val="left" w:pos="8640"/>
          <w:tab w:val="left" w:pos="9360"/>
          <w:tab w:val="left" w:pos="10080"/>
        </w:tabs>
        <w:ind w:right="547"/>
        <w:rPr>
          <w:rFonts w:ascii="Times New Roman" w:hAnsi="Times New Roman"/>
          <w:bCs/>
          <w:szCs w:val="24"/>
        </w:rPr>
      </w:pPr>
    </w:p>
    <w:p w:rsidR="00326796" w:rsidRPr="00363694" w:rsidRDefault="00051C8C" w:rsidP="00326796">
      <w:pPr>
        <w:pStyle w:val="WPBodyText"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50"/>
          <w:tab w:val="left" w:pos="8640"/>
          <w:tab w:val="left" w:pos="9360"/>
          <w:tab w:val="left" w:pos="10080"/>
        </w:tabs>
        <w:ind w:right="547"/>
        <w:rPr>
          <w:rFonts w:cs="Arial"/>
          <w:sz w:val="20"/>
          <w:lang w:val="en-IN"/>
        </w:rPr>
      </w:pPr>
      <w:r w:rsidRPr="00363694">
        <w:rPr>
          <w:rFonts w:ascii="Times New Roman" w:hAnsi="Times New Roman"/>
          <w:bCs/>
          <w:szCs w:val="24"/>
        </w:rPr>
        <w:t>Technical Skills:</w:t>
      </w:r>
    </w:p>
    <w:p w:rsidR="00326796" w:rsidRDefault="00326796" w:rsidP="00326796">
      <w:pPr>
        <w:pStyle w:val="WPBodyText"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50"/>
          <w:tab w:val="left" w:pos="8640"/>
          <w:tab w:val="left" w:pos="9360"/>
          <w:tab w:val="left" w:pos="10080"/>
        </w:tabs>
        <w:ind w:right="547"/>
        <w:rPr>
          <w:b w:val="0"/>
          <w:bCs/>
        </w:rPr>
      </w:pPr>
    </w:p>
    <w:p w:rsidR="00326796" w:rsidRDefault="00051C8C" w:rsidP="00326796">
      <w:pPr>
        <w:rPr>
          <w:szCs w:val="20"/>
          <w:lang w:eastAsia="en-IN"/>
        </w:rPr>
      </w:pP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 w:rsidRPr="002D4C26">
        <w:rPr>
          <w:rFonts w:ascii="Symbol" w:hAnsi="Symbol"/>
          <w:szCs w:val="20"/>
          <w:lang w:eastAsia="en-IN"/>
        </w:rPr>
        <w:sym w:font="Symbol" w:char="F0A8"/>
      </w:r>
      <w:r w:rsidRPr="002D4C26">
        <w:rPr>
          <w:sz w:val="14"/>
          <w:szCs w:val="14"/>
          <w:lang w:eastAsia="en-IN"/>
        </w:rPr>
        <w:t xml:space="preserve">      </w:t>
      </w:r>
      <w:r w:rsidR="008F325F">
        <w:rPr>
          <w:szCs w:val="20"/>
          <w:lang w:eastAsia="en-IN"/>
        </w:rPr>
        <w:t>ERP</w:t>
      </w:r>
      <w:r w:rsidR="008F325F">
        <w:rPr>
          <w:szCs w:val="20"/>
          <w:lang w:eastAsia="en-IN"/>
        </w:rPr>
        <w:tab/>
      </w:r>
      <w:r w:rsidR="008F325F">
        <w:rPr>
          <w:szCs w:val="20"/>
          <w:lang w:eastAsia="en-IN"/>
        </w:rPr>
        <w:tab/>
      </w:r>
      <w:r w:rsidR="008F325F">
        <w:rPr>
          <w:szCs w:val="20"/>
          <w:lang w:eastAsia="en-IN"/>
        </w:rPr>
        <w:tab/>
        <w:t>: </w:t>
      </w:r>
      <w:r>
        <w:rPr>
          <w:szCs w:val="20"/>
          <w:lang w:eastAsia="en-IN"/>
        </w:rPr>
        <w:t>Oracle Application.</w:t>
      </w:r>
    </w:p>
    <w:p w:rsidR="00326796" w:rsidRDefault="00051C8C" w:rsidP="00326796">
      <w:pPr>
        <w:rPr>
          <w:rFonts w:ascii="Symbol" w:hAnsi="Symbol"/>
          <w:szCs w:val="20"/>
          <w:lang w:eastAsia="en-IN"/>
        </w:rPr>
      </w:pP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 w:rsidRPr="002D4C26">
        <w:rPr>
          <w:rFonts w:ascii="Symbol" w:hAnsi="Symbol"/>
          <w:szCs w:val="20"/>
          <w:lang w:eastAsia="en-IN"/>
        </w:rPr>
        <w:sym w:font="Symbol" w:char="F0A8"/>
      </w:r>
      <w:r w:rsidRPr="002D4C26">
        <w:rPr>
          <w:sz w:val="14"/>
          <w:szCs w:val="14"/>
          <w:lang w:eastAsia="en-IN"/>
        </w:rPr>
        <w:t xml:space="preserve">      </w:t>
      </w:r>
      <w:r w:rsidR="00C107A6">
        <w:rPr>
          <w:szCs w:val="20"/>
          <w:lang w:eastAsia="en-IN"/>
        </w:rPr>
        <w:t>Oracle GUI</w:t>
      </w:r>
      <w:r w:rsidR="00C107A6">
        <w:rPr>
          <w:szCs w:val="20"/>
          <w:lang w:eastAsia="en-IN"/>
        </w:rPr>
        <w:tab/>
      </w:r>
      <w:r w:rsidR="00C107A6">
        <w:rPr>
          <w:szCs w:val="20"/>
          <w:lang w:eastAsia="en-IN"/>
        </w:rPr>
        <w:tab/>
        <w:t>: Oracle d2k/O</w:t>
      </w:r>
      <w:r>
        <w:rPr>
          <w:szCs w:val="20"/>
          <w:lang w:eastAsia="en-IN"/>
        </w:rPr>
        <w:t xml:space="preserve">racle application forms and reports </w:t>
      </w:r>
      <w:r>
        <w:rPr>
          <w:szCs w:val="20"/>
          <w:lang w:eastAsia="en-IN"/>
        </w:rPr>
        <w:t>builder.</w:t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</w:p>
    <w:p w:rsidR="00326796" w:rsidRPr="00DC1B54" w:rsidRDefault="00051C8C" w:rsidP="00326796">
      <w:pPr>
        <w:rPr>
          <w:rFonts w:ascii="Symbol" w:hAnsi="Symbol"/>
          <w:b/>
          <w:szCs w:val="20"/>
          <w:lang w:eastAsia="en-IN"/>
        </w:rPr>
      </w:pP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 w:rsidRPr="002D4C26">
        <w:rPr>
          <w:rFonts w:ascii="Symbol" w:hAnsi="Symbol"/>
          <w:szCs w:val="20"/>
          <w:lang w:eastAsia="en-IN"/>
        </w:rPr>
        <w:sym w:font="Symbol" w:char="F0A8"/>
      </w:r>
      <w:r w:rsidRPr="002D4C26">
        <w:rPr>
          <w:sz w:val="14"/>
          <w:szCs w:val="14"/>
          <w:lang w:eastAsia="en-IN"/>
        </w:rPr>
        <w:t xml:space="preserve">      </w:t>
      </w:r>
      <w:r>
        <w:rPr>
          <w:szCs w:val="20"/>
          <w:lang w:val="en-IN" w:eastAsia="en-IN"/>
        </w:rPr>
        <w:t>Database Management</w:t>
      </w:r>
      <w:r w:rsidR="008F325F">
        <w:rPr>
          <w:szCs w:val="20"/>
          <w:lang w:eastAsia="en-IN"/>
        </w:rPr>
        <w:t>: </w:t>
      </w:r>
      <w:r>
        <w:rPr>
          <w:szCs w:val="20"/>
          <w:lang w:eastAsia="en-IN"/>
        </w:rPr>
        <w:t>SQL/PLSQL (</w:t>
      </w:r>
      <w:r w:rsidRPr="002D4C26">
        <w:rPr>
          <w:szCs w:val="20"/>
          <w:lang w:eastAsia="en-IN"/>
        </w:rPr>
        <w:t>Oracle</w:t>
      </w:r>
      <w:r>
        <w:rPr>
          <w:szCs w:val="20"/>
          <w:lang w:eastAsia="en-IN"/>
        </w:rPr>
        <w:t xml:space="preserve"> 10g) </w:t>
      </w:r>
    </w:p>
    <w:p w:rsidR="00326796" w:rsidRPr="002D4C26" w:rsidRDefault="00051C8C" w:rsidP="00326796">
      <w:pPr>
        <w:rPr>
          <w:sz w:val="20"/>
          <w:szCs w:val="20"/>
          <w:lang w:eastAsia="en-IN"/>
        </w:rPr>
      </w:pP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 w:rsidRPr="002D4C26">
        <w:rPr>
          <w:rFonts w:ascii="Symbol" w:hAnsi="Symbol"/>
          <w:szCs w:val="20"/>
          <w:lang w:eastAsia="en-IN"/>
        </w:rPr>
        <w:sym w:font="Symbol" w:char="F0A8"/>
      </w:r>
      <w:r w:rsidRPr="002D4C26">
        <w:rPr>
          <w:sz w:val="14"/>
          <w:szCs w:val="14"/>
          <w:lang w:eastAsia="en-IN"/>
        </w:rPr>
        <w:t xml:space="preserve">      </w:t>
      </w:r>
      <w:r>
        <w:rPr>
          <w:szCs w:val="20"/>
          <w:lang w:eastAsia="en-IN"/>
        </w:rPr>
        <w:t>Languages</w:t>
      </w:r>
      <w:r>
        <w:rPr>
          <w:szCs w:val="20"/>
          <w:lang w:eastAsia="en-IN"/>
        </w:rPr>
        <w:tab/>
      </w:r>
      <w:r>
        <w:rPr>
          <w:szCs w:val="20"/>
          <w:lang w:eastAsia="en-IN"/>
        </w:rPr>
        <w:tab/>
      </w:r>
      <w:r w:rsidRPr="002D4C26">
        <w:rPr>
          <w:szCs w:val="20"/>
          <w:lang w:eastAsia="en-IN"/>
        </w:rPr>
        <w:t>: C, C++</w:t>
      </w:r>
      <w:r>
        <w:rPr>
          <w:szCs w:val="20"/>
          <w:lang w:eastAsia="en-IN"/>
        </w:rPr>
        <w:t>, and java</w:t>
      </w:r>
    </w:p>
    <w:p w:rsidR="00326796" w:rsidRDefault="00051C8C" w:rsidP="00326796">
      <w:pPr>
        <w:rPr>
          <w:szCs w:val="20"/>
          <w:lang w:eastAsia="en-IN"/>
        </w:rPr>
      </w:pP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 w:rsidRPr="002D4C26">
        <w:rPr>
          <w:rFonts w:ascii="Symbol" w:hAnsi="Symbol"/>
          <w:szCs w:val="20"/>
          <w:lang w:eastAsia="en-IN"/>
        </w:rPr>
        <w:sym w:font="Symbol" w:char="F0A8"/>
      </w:r>
      <w:r w:rsidRPr="002D4C26">
        <w:rPr>
          <w:sz w:val="14"/>
          <w:szCs w:val="14"/>
          <w:lang w:eastAsia="en-IN"/>
        </w:rPr>
        <w:t xml:space="preserve">      </w:t>
      </w:r>
      <w:r>
        <w:rPr>
          <w:szCs w:val="20"/>
          <w:lang w:eastAsia="en-IN"/>
        </w:rPr>
        <w:t>Operating Systems</w:t>
      </w:r>
      <w:r>
        <w:rPr>
          <w:szCs w:val="20"/>
          <w:lang w:eastAsia="en-IN"/>
        </w:rPr>
        <w:tab/>
      </w:r>
      <w:r w:rsidRPr="002D4C26">
        <w:rPr>
          <w:szCs w:val="20"/>
          <w:lang w:eastAsia="en-IN"/>
        </w:rPr>
        <w:t xml:space="preserve">: MS DOS, </w:t>
      </w:r>
      <w:r>
        <w:rPr>
          <w:szCs w:val="20"/>
          <w:lang w:eastAsia="en-IN"/>
        </w:rPr>
        <w:t>Windows, Linux.</w:t>
      </w:r>
    </w:p>
    <w:p w:rsidR="00326796" w:rsidRDefault="00051C8C" w:rsidP="00326796">
      <w:pPr>
        <w:rPr>
          <w:szCs w:val="20"/>
          <w:lang w:eastAsia="en-IN"/>
        </w:rPr>
      </w:pP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>
        <w:rPr>
          <w:rFonts w:ascii="Symbol" w:hAnsi="Symbol"/>
          <w:szCs w:val="20"/>
          <w:lang w:eastAsia="en-IN"/>
        </w:rPr>
        <w:sym w:font="Symbol" w:char="F020"/>
      </w:r>
      <w:r w:rsidRPr="002D4C26">
        <w:rPr>
          <w:rFonts w:ascii="Symbol" w:hAnsi="Symbol"/>
          <w:szCs w:val="20"/>
          <w:lang w:eastAsia="en-IN"/>
        </w:rPr>
        <w:sym w:font="Symbol" w:char="F0A8"/>
      </w:r>
      <w:r w:rsidRPr="002D4C26">
        <w:rPr>
          <w:sz w:val="14"/>
          <w:szCs w:val="14"/>
          <w:lang w:eastAsia="en-IN"/>
        </w:rPr>
        <w:t xml:space="preserve">      </w:t>
      </w:r>
      <w:r>
        <w:rPr>
          <w:szCs w:val="20"/>
          <w:lang w:eastAsia="en-IN"/>
        </w:rPr>
        <w:t>Tools</w:t>
      </w:r>
      <w:r>
        <w:rPr>
          <w:szCs w:val="20"/>
          <w:lang w:eastAsia="en-IN"/>
        </w:rPr>
        <w:tab/>
      </w:r>
      <w:r>
        <w:rPr>
          <w:szCs w:val="20"/>
          <w:lang w:eastAsia="en-IN"/>
        </w:rPr>
        <w:tab/>
      </w:r>
      <w:r>
        <w:rPr>
          <w:szCs w:val="20"/>
          <w:lang w:eastAsia="en-IN"/>
        </w:rPr>
        <w:tab/>
      </w:r>
      <w:r w:rsidRPr="002D4C26">
        <w:rPr>
          <w:szCs w:val="20"/>
          <w:lang w:eastAsia="en-IN"/>
        </w:rPr>
        <w:t>: </w:t>
      </w:r>
      <w:r>
        <w:rPr>
          <w:szCs w:val="20"/>
          <w:lang w:eastAsia="en-IN"/>
        </w:rPr>
        <w:t>TOAD, Putty, and Winscp.</w:t>
      </w:r>
    </w:p>
    <w:p w:rsidR="00326796" w:rsidRDefault="00326796" w:rsidP="00326796">
      <w:pPr>
        <w:rPr>
          <w:b/>
          <w:bCs/>
        </w:rPr>
      </w:pPr>
    </w:p>
    <w:p w:rsidR="0049210D" w:rsidRDefault="0049210D" w:rsidP="00326796">
      <w:pPr>
        <w:rPr>
          <w:b/>
          <w:bCs/>
        </w:rPr>
      </w:pPr>
    </w:p>
    <w:p w:rsidR="00326796" w:rsidRPr="00363694" w:rsidRDefault="00051C8C" w:rsidP="00326796">
      <w:pPr>
        <w:rPr>
          <w:b/>
          <w:bCs/>
        </w:rPr>
      </w:pPr>
      <w:r w:rsidRPr="00363694">
        <w:rPr>
          <w:b/>
          <w:bCs/>
        </w:rPr>
        <w:t>Personal Traits:</w:t>
      </w:r>
    </w:p>
    <w:p w:rsidR="00326796" w:rsidRPr="00E57279" w:rsidRDefault="00326796" w:rsidP="00326796">
      <w:pPr>
        <w:rPr>
          <w:b/>
          <w:lang w:val="en-IN"/>
        </w:rPr>
      </w:pPr>
    </w:p>
    <w:p w:rsidR="00326796" w:rsidRPr="00E57279" w:rsidRDefault="00051C8C" w:rsidP="00AC7380">
      <w:pPr>
        <w:numPr>
          <w:ilvl w:val="0"/>
          <w:numId w:val="10"/>
        </w:numPr>
        <w:rPr>
          <w:lang w:val="en-IN"/>
        </w:rPr>
      </w:pPr>
      <w:r w:rsidRPr="00E57279">
        <w:rPr>
          <w:lang w:val="en-IN"/>
        </w:rPr>
        <w:t>Quick Learner</w:t>
      </w:r>
    </w:p>
    <w:p w:rsidR="00326796" w:rsidRPr="00E57279" w:rsidRDefault="00051C8C" w:rsidP="00AC7380">
      <w:pPr>
        <w:numPr>
          <w:ilvl w:val="0"/>
          <w:numId w:val="10"/>
        </w:numPr>
        <w:rPr>
          <w:lang w:val="en-IN"/>
        </w:rPr>
      </w:pPr>
      <w:r w:rsidRPr="00E57279">
        <w:rPr>
          <w:lang w:val="en-IN"/>
        </w:rPr>
        <w:t xml:space="preserve">Solving the Puzzles </w:t>
      </w:r>
    </w:p>
    <w:p w:rsidR="00326796" w:rsidRPr="00B4577E" w:rsidRDefault="00051C8C" w:rsidP="00326796">
      <w:pPr>
        <w:numPr>
          <w:ilvl w:val="0"/>
          <w:numId w:val="10"/>
        </w:numPr>
      </w:pPr>
      <w:r w:rsidRPr="001F371E">
        <w:rPr>
          <w:lang w:val="en-IN"/>
        </w:rPr>
        <w:t xml:space="preserve">Teaching </w:t>
      </w:r>
    </w:p>
    <w:p w:rsidR="00B4577E" w:rsidRDefault="00B4577E" w:rsidP="00B4577E">
      <w:pPr>
        <w:ind w:left="720"/>
      </w:pPr>
    </w:p>
    <w:p w:rsidR="00326796" w:rsidRPr="00363694" w:rsidRDefault="00051C8C" w:rsidP="00326796">
      <w:pPr>
        <w:rPr>
          <w:b/>
          <w:bCs/>
          <w:szCs w:val="20"/>
          <w:lang w:eastAsia="en-IN"/>
        </w:rPr>
      </w:pPr>
      <w:r w:rsidRPr="00363694">
        <w:rPr>
          <w:b/>
          <w:bCs/>
          <w:szCs w:val="20"/>
          <w:lang w:eastAsia="en-IN"/>
        </w:rPr>
        <w:t>Area of Interest:</w:t>
      </w:r>
    </w:p>
    <w:p w:rsidR="00326796" w:rsidRDefault="00326796" w:rsidP="00326796">
      <w:pPr>
        <w:rPr>
          <w:b/>
          <w:bCs/>
          <w:szCs w:val="20"/>
          <w:lang w:eastAsia="en-IN"/>
        </w:rPr>
      </w:pPr>
    </w:p>
    <w:p w:rsidR="00B4577E" w:rsidRPr="00250222" w:rsidRDefault="00051C8C" w:rsidP="005E1441">
      <w:pPr>
        <w:numPr>
          <w:ilvl w:val="0"/>
          <w:numId w:val="11"/>
        </w:numPr>
        <w:ind w:right="-97"/>
        <w:jc w:val="both"/>
        <w:rPr>
          <w:b/>
          <w:bCs/>
          <w:szCs w:val="20"/>
          <w:lang w:eastAsia="en-IN"/>
        </w:rPr>
      </w:pPr>
      <w:r w:rsidRPr="00250222">
        <w:rPr>
          <w:bCs/>
          <w:szCs w:val="20"/>
          <w:lang w:val="en-IN" w:eastAsia="en-IN"/>
        </w:rPr>
        <w:t>Oracle Technologies.</w:t>
      </w:r>
    </w:p>
    <w:p w:rsidR="004C3CBE" w:rsidRDefault="004C3CBE" w:rsidP="00326796">
      <w:pPr>
        <w:ind w:right="-97"/>
        <w:jc w:val="both"/>
        <w:rPr>
          <w:b/>
          <w:bCs/>
          <w:szCs w:val="20"/>
          <w:lang w:eastAsia="en-IN"/>
        </w:rPr>
      </w:pPr>
    </w:p>
    <w:p w:rsidR="00326796" w:rsidRPr="00363694" w:rsidRDefault="00051C8C" w:rsidP="00326796">
      <w:pPr>
        <w:ind w:right="-97"/>
        <w:jc w:val="both"/>
        <w:rPr>
          <w:b/>
          <w:sz w:val="20"/>
          <w:szCs w:val="20"/>
          <w:lang w:eastAsia="en-IN"/>
        </w:rPr>
      </w:pPr>
      <w:r w:rsidRPr="00363694">
        <w:rPr>
          <w:b/>
          <w:bCs/>
          <w:szCs w:val="20"/>
          <w:lang w:eastAsia="en-IN"/>
        </w:rPr>
        <w:t>Personal Profile:</w:t>
      </w:r>
    </w:p>
    <w:p w:rsidR="00326796" w:rsidRPr="002D4C26" w:rsidRDefault="00051C8C" w:rsidP="00326796">
      <w:pPr>
        <w:rPr>
          <w:sz w:val="20"/>
          <w:szCs w:val="20"/>
          <w:lang w:eastAsia="en-IN"/>
        </w:rPr>
      </w:pPr>
      <w:r w:rsidRPr="002D4C26">
        <w:rPr>
          <w:szCs w:val="20"/>
          <w:lang w:eastAsia="en-IN"/>
        </w:rPr>
        <w:t> </w:t>
      </w:r>
    </w:p>
    <w:p w:rsidR="00326796" w:rsidRPr="002D4C26" w:rsidRDefault="00051C8C" w:rsidP="00326796">
      <w:pPr>
        <w:keepNext/>
        <w:outlineLvl w:val="1"/>
        <w:rPr>
          <w:rFonts w:ascii="Verdana" w:hAnsi="Verdana"/>
          <w:szCs w:val="20"/>
          <w:lang w:eastAsia="en-IN"/>
        </w:rPr>
      </w:pPr>
      <w:r w:rsidRPr="002D4C26">
        <w:rPr>
          <w:szCs w:val="20"/>
          <w:lang w:eastAsia="en-IN"/>
        </w:rPr>
        <w:t>Name</w:t>
      </w:r>
      <w:r w:rsidRPr="002D4C26">
        <w:rPr>
          <w:szCs w:val="20"/>
          <w:lang w:eastAsia="en-IN"/>
        </w:rPr>
        <w:tab/>
      </w:r>
      <w:r w:rsidRPr="002D4C26">
        <w:rPr>
          <w:szCs w:val="20"/>
          <w:lang w:eastAsia="en-IN"/>
        </w:rPr>
        <w:tab/>
      </w:r>
      <w:r w:rsidRPr="002D4C26">
        <w:rPr>
          <w:szCs w:val="20"/>
          <w:lang w:eastAsia="en-IN"/>
        </w:rPr>
        <w:tab/>
      </w:r>
      <w:r w:rsidRPr="002D4C26">
        <w:rPr>
          <w:szCs w:val="20"/>
          <w:lang w:eastAsia="en-IN"/>
        </w:rPr>
        <w:tab/>
        <w:t>:  </w:t>
      </w:r>
      <w:r w:rsidR="00EB7D77">
        <w:rPr>
          <w:szCs w:val="20"/>
          <w:lang w:eastAsia="en-IN"/>
        </w:rPr>
        <w:t>Marimuthu</w:t>
      </w:r>
      <w:r w:rsidR="00B4577E">
        <w:rPr>
          <w:szCs w:val="20"/>
          <w:lang w:eastAsia="en-IN"/>
        </w:rPr>
        <w:t xml:space="preserve"> </w:t>
      </w:r>
      <w:r w:rsidR="00EB7D77">
        <w:rPr>
          <w:szCs w:val="20"/>
          <w:lang w:eastAsia="en-IN"/>
        </w:rPr>
        <w:t>Murugan</w:t>
      </w:r>
      <w:r>
        <w:rPr>
          <w:szCs w:val="20"/>
          <w:lang w:eastAsia="en-IN"/>
        </w:rPr>
        <w:t>.</w:t>
      </w:r>
    </w:p>
    <w:p w:rsidR="00326796" w:rsidRPr="002D4C26" w:rsidRDefault="00326796" w:rsidP="00326796">
      <w:pPr>
        <w:keepNext/>
        <w:outlineLvl w:val="1"/>
        <w:rPr>
          <w:rFonts w:ascii="Verdana" w:hAnsi="Verdana"/>
          <w:szCs w:val="20"/>
          <w:lang w:eastAsia="en-IN"/>
        </w:rPr>
      </w:pPr>
    </w:p>
    <w:p w:rsidR="00326796" w:rsidRPr="002D4C26" w:rsidRDefault="00051C8C" w:rsidP="00326796">
      <w:pPr>
        <w:keepNext/>
        <w:outlineLvl w:val="1"/>
        <w:rPr>
          <w:rFonts w:ascii="Verdana" w:hAnsi="Verdana"/>
          <w:szCs w:val="20"/>
          <w:lang w:eastAsia="en-IN"/>
        </w:rPr>
      </w:pPr>
      <w:r>
        <w:rPr>
          <w:szCs w:val="20"/>
          <w:lang w:eastAsia="en-IN"/>
        </w:rPr>
        <w:t>Father’s N</w:t>
      </w:r>
      <w:r w:rsidR="00EB7D77">
        <w:rPr>
          <w:szCs w:val="20"/>
          <w:lang w:eastAsia="en-IN"/>
        </w:rPr>
        <w:t>ame</w:t>
      </w:r>
      <w:r w:rsidR="00EB7D77">
        <w:rPr>
          <w:szCs w:val="20"/>
          <w:lang w:eastAsia="en-IN"/>
        </w:rPr>
        <w:tab/>
      </w:r>
      <w:r w:rsidR="00EB7D77">
        <w:rPr>
          <w:szCs w:val="20"/>
          <w:lang w:eastAsia="en-IN"/>
        </w:rPr>
        <w:tab/>
        <w:t xml:space="preserve">          </w:t>
      </w:r>
      <w:proofErr w:type="gramStart"/>
      <w:r w:rsidR="00EB7D77">
        <w:rPr>
          <w:szCs w:val="20"/>
          <w:lang w:eastAsia="en-IN"/>
        </w:rPr>
        <w:t xml:space="preserve">  :</w:t>
      </w:r>
      <w:proofErr w:type="gramEnd"/>
      <w:r w:rsidR="00EB7D77">
        <w:rPr>
          <w:szCs w:val="20"/>
          <w:lang w:eastAsia="en-IN"/>
        </w:rPr>
        <w:t>  </w:t>
      </w:r>
      <w:r w:rsidR="004C6A5A">
        <w:rPr>
          <w:szCs w:val="20"/>
          <w:lang w:eastAsia="en-IN"/>
        </w:rPr>
        <w:t>M.</w:t>
      </w:r>
      <w:r w:rsidR="00EB7D77">
        <w:rPr>
          <w:szCs w:val="20"/>
          <w:lang w:eastAsia="en-IN"/>
        </w:rPr>
        <w:t>Murugan.</w:t>
      </w:r>
    </w:p>
    <w:p w:rsidR="00326796" w:rsidRPr="002D4C26" w:rsidRDefault="00326796" w:rsidP="00326796">
      <w:pPr>
        <w:rPr>
          <w:sz w:val="20"/>
          <w:szCs w:val="20"/>
          <w:lang w:eastAsia="en-IN"/>
        </w:rPr>
      </w:pPr>
    </w:p>
    <w:p w:rsidR="00326796" w:rsidRPr="002D4C26" w:rsidRDefault="00051C8C" w:rsidP="00326796">
      <w:pPr>
        <w:keepNext/>
        <w:outlineLvl w:val="1"/>
        <w:rPr>
          <w:rFonts w:ascii="Verdana" w:hAnsi="Verdana"/>
          <w:szCs w:val="20"/>
          <w:lang w:eastAsia="en-IN"/>
        </w:rPr>
      </w:pPr>
      <w:r w:rsidRPr="002D4C26">
        <w:rPr>
          <w:szCs w:val="20"/>
          <w:lang w:eastAsia="en-IN"/>
        </w:rPr>
        <w:t>Mother’s Name   </w:t>
      </w:r>
      <w:r w:rsidRPr="002D4C26">
        <w:rPr>
          <w:szCs w:val="20"/>
          <w:lang w:eastAsia="en-IN"/>
        </w:rPr>
        <w:tab/>
      </w:r>
      <w:r w:rsidR="00B3353F">
        <w:rPr>
          <w:szCs w:val="20"/>
          <w:lang w:eastAsia="en-IN"/>
        </w:rPr>
        <w:t xml:space="preserve">          </w:t>
      </w:r>
      <w:proofErr w:type="gramStart"/>
      <w:r w:rsidR="00B3353F">
        <w:rPr>
          <w:szCs w:val="20"/>
          <w:lang w:eastAsia="en-IN"/>
        </w:rPr>
        <w:t xml:space="preserve">  </w:t>
      </w:r>
      <w:r w:rsidRPr="002D4C26">
        <w:rPr>
          <w:szCs w:val="20"/>
          <w:lang w:eastAsia="en-IN"/>
        </w:rPr>
        <w:t>:</w:t>
      </w:r>
      <w:proofErr w:type="gramEnd"/>
      <w:r w:rsidRPr="002D4C26">
        <w:rPr>
          <w:szCs w:val="20"/>
          <w:lang w:eastAsia="en-IN"/>
        </w:rPr>
        <w:t>  </w:t>
      </w:r>
      <w:r w:rsidR="00EB7D77">
        <w:rPr>
          <w:szCs w:val="20"/>
          <w:lang w:eastAsia="en-IN"/>
        </w:rPr>
        <w:t>M.Mariammal</w:t>
      </w:r>
    </w:p>
    <w:p w:rsidR="00326796" w:rsidRPr="002D4C26" w:rsidRDefault="00326796" w:rsidP="00326796">
      <w:pPr>
        <w:keepNext/>
        <w:outlineLvl w:val="1"/>
        <w:rPr>
          <w:rFonts w:ascii="Verdana" w:hAnsi="Verdana"/>
          <w:szCs w:val="20"/>
          <w:lang w:eastAsia="en-IN"/>
        </w:rPr>
      </w:pPr>
    </w:p>
    <w:p w:rsidR="00326796" w:rsidRPr="002D4C26" w:rsidRDefault="00051C8C" w:rsidP="00326796">
      <w:pPr>
        <w:keepNext/>
        <w:outlineLvl w:val="1"/>
        <w:rPr>
          <w:rFonts w:ascii="Verdana" w:hAnsi="Verdana"/>
          <w:szCs w:val="20"/>
          <w:lang w:eastAsia="en-IN"/>
        </w:rPr>
      </w:pPr>
      <w:r w:rsidRPr="002D4C26">
        <w:rPr>
          <w:szCs w:val="20"/>
          <w:lang w:eastAsia="en-IN"/>
        </w:rPr>
        <w:t>Nationality   </w:t>
      </w:r>
      <w:r w:rsidRPr="002D4C26">
        <w:rPr>
          <w:szCs w:val="20"/>
          <w:lang w:eastAsia="en-IN"/>
        </w:rPr>
        <w:tab/>
      </w:r>
      <w:r>
        <w:rPr>
          <w:szCs w:val="20"/>
          <w:lang w:eastAsia="en-IN"/>
        </w:rPr>
        <w:t xml:space="preserve">                      </w:t>
      </w:r>
      <w:proofErr w:type="gramStart"/>
      <w:r>
        <w:rPr>
          <w:szCs w:val="20"/>
          <w:lang w:eastAsia="en-IN"/>
        </w:rPr>
        <w:t xml:space="preserve">  :</w:t>
      </w:r>
      <w:proofErr w:type="gramEnd"/>
      <w:r>
        <w:rPr>
          <w:szCs w:val="20"/>
          <w:lang w:eastAsia="en-IN"/>
        </w:rPr>
        <w:t>  </w:t>
      </w:r>
      <w:r w:rsidRPr="002D4C26">
        <w:rPr>
          <w:szCs w:val="20"/>
          <w:lang w:eastAsia="en-IN"/>
        </w:rPr>
        <w:t>Indian</w:t>
      </w:r>
    </w:p>
    <w:p w:rsidR="00326796" w:rsidRPr="002D4C26" w:rsidRDefault="00326796" w:rsidP="00326796">
      <w:pPr>
        <w:rPr>
          <w:sz w:val="20"/>
          <w:szCs w:val="20"/>
          <w:lang w:eastAsia="en-IN"/>
        </w:rPr>
      </w:pPr>
    </w:p>
    <w:p w:rsidR="00326796" w:rsidRDefault="00051C8C" w:rsidP="00326796">
      <w:pPr>
        <w:keepNext/>
        <w:outlineLvl w:val="1"/>
        <w:rPr>
          <w:szCs w:val="20"/>
          <w:lang w:eastAsia="en-IN"/>
        </w:rPr>
      </w:pPr>
      <w:r w:rsidRPr="002D4C26">
        <w:rPr>
          <w:szCs w:val="20"/>
          <w:lang w:eastAsia="en-IN"/>
        </w:rPr>
        <w:t>Date of Birth</w:t>
      </w:r>
      <w:r w:rsidRPr="002D4C26">
        <w:rPr>
          <w:szCs w:val="20"/>
          <w:lang w:eastAsia="en-IN"/>
        </w:rPr>
        <w:tab/>
        <w:t xml:space="preserve"> </w:t>
      </w:r>
      <w:r w:rsidR="00B3353F">
        <w:rPr>
          <w:szCs w:val="20"/>
          <w:lang w:eastAsia="en-IN"/>
        </w:rPr>
        <w:t xml:space="preserve">                     </w:t>
      </w:r>
      <w:proofErr w:type="gramStart"/>
      <w:r w:rsidR="00B3353F">
        <w:rPr>
          <w:szCs w:val="20"/>
          <w:lang w:eastAsia="en-IN"/>
        </w:rPr>
        <w:t xml:space="preserve">  </w:t>
      </w:r>
      <w:r w:rsidRPr="002D4C26">
        <w:rPr>
          <w:szCs w:val="20"/>
          <w:lang w:eastAsia="en-IN"/>
        </w:rPr>
        <w:t>:</w:t>
      </w:r>
      <w:proofErr w:type="gramEnd"/>
      <w:r w:rsidR="008F325F">
        <w:rPr>
          <w:szCs w:val="20"/>
          <w:lang w:eastAsia="en-IN"/>
        </w:rPr>
        <w:t xml:space="preserve"> </w:t>
      </w:r>
      <w:r>
        <w:rPr>
          <w:szCs w:val="20"/>
          <w:lang w:eastAsia="en-IN"/>
        </w:rPr>
        <w:t>1</w:t>
      </w:r>
      <w:r w:rsidR="004C6A5A">
        <w:rPr>
          <w:szCs w:val="20"/>
          <w:lang w:eastAsia="en-IN"/>
        </w:rPr>
        <w:t>0</w:t>
      </w:r>
      <w:r>
        <w:rPr>
          <w:szCs w:val="20"/>
          <w:lang w:eastAsia="en-IN"/>
        </w:rPr>
        <w:t>-</w:t>
      </w:r>
      <w:r w:rsidR="00EB7D77">
        <w:rPr>
          <w:szCs w:val="20"/>
          <w:lang w:eastAsia="en-IN"/>
        </w:rPr>
        <w:t>Apr</w:t>
      </w:r>
      <w:r>
        <w:rPr>
          <w:szCs w:val="20"/>
          <w:lang w:eastAsia="en-IN"/>
        </w:rPr>
        <w:t>-19</w:t>
      </w:r>
      <w:r w:rsidR="00EB7D77">
        <w:rPr>
          <w:szCs w:val="20"/>
          <w:lang w:eastAsia="en-IN"/>
        </w:rPr>
        <w:t>90</w:t>
      </w:r>
    </w:p>
    <w:p w:rsidR="00326796" w:rsidRDefault="00326796" w:rsidP="00326796">
      <w:pPr>
        <w:keepNext/>
        <w:outlineLvl w:val="1"/>
        <w:rPr>
          <w:szCs w:val="20"/>
          <w:lang w:eastAsia="en-IN"/>
        </w:rPr>
      </w:pPr>
    </w:p>
    <w:p w:rsidR="00326796" w:rsidRPr="002D4C26" w:rsidRDefault="00051C8C" w:rsidP="00326796">
      <w:pPr>
        <w:rPr>
          <w:rFonts w:ascii="Verdana" w:hAnsi="Verdana"/>
          <w:szCs w:val="20"/>
          <w:lang w:eastAsia="en-IN"/>
        </w:rPr>
      </w:pPr>
      <w:r>
        <w:t xml:space="preserve">Blood Group                         </w:t>
      </w:r>
      <w:proofErr w:type="gramStart"/>
      <w:r>
        <w:t xml:space="preserve">  </w:t>
      </w:r>
      <w:r w:rsidRPr="00D2457E">
        <w:t>:</w:t>
      </w:r>
      <w:proofErr w:type="gramEnd"/>
      <w:r w:rsidR="004C6A5A">
        <w:t xml:space="preserve"> ‘A1B</w:t>
      </w:r>
      <w:r>
        <w:t>’ + (ve)</w:t>
      </w:r>
    </w:p>
    <w:p w:rsidR="00326796" w:rsidRPr="002D4C26" w:rsidRDefault="00326796" w:rsidP="00326796">
      <w:pPr>
        <w:rPr>
          <w:sz w:val="20"/>
          <w:szCs w:val="20"/>
          <w:lang w:eastAsia="en-IN"/>
        </w:rPr>
      </w:pPr>
    </w:p>
    <w:p w:rsidR="00326796" w:rsidRPr="002D4C26" w:rsidRDefault="00051C8C" w:rsidP="00326796">
      <w:pPr>
        <w:rPr>
          <w:szCs w:val="20"/>
          <w:lang w:eastAsia="en-IN"/>
        </w:rPr>
      </w:pPr>
      <w:r w:rsidRPr="002D4C26">
        <w:rPr>
          <w:szCs w:val="20"/>
          <w:lang w:eastAsia="en-IN"/>
        </w:rPr>
        <w:t xml:space="preserve">Hobbies         </w:t>
      </w:r>
      <w:r w:rsidR="00B3353F">
        <w:rPr>
          <w:szCs w:val="20"/>
          <w:lang w:eastAsia="en-IN"/>
        </w:rPr>
        <w:t xml:space="preserve">                        </w:t>
      </w:r>
      <w:proofErr w:type="gramStart"/>
      <w:r w:rsidR="00B3353F">
        <w:rPr>
          <w:szCs w:val="20"/>
          <w:lang w:eastAsia="en-IN"/>
        </w:rPr>
        <w:t xml:space="preserve">  </w:t>
      </w:r>
      <w:r>
        <w:rPr>
          <w:szCs w:val="20"/>
          <w:lang w:eastAsia="en-IN"/>
        </w:rPr>
        <w:t>:</w:t>
      </w:r>
      <w:proofErr w:type="gramEnd"/>
      <w:r>
        <w:rPr>
          <w:szCs w:val="20"/>
          <w:lang w:eastAsia="en-IN"/>
        </w:rPr>
        <w:t> </w:t>
      </w:r>
      <w:r>
        <w:t>Reading Books, Playing Cricket</w:t>
      </w:r>
    </w:p>
    <w:p w:rsidR="00326796" w:rsidRPr="002D4C26" w:rsidRDefault="00326796" w:rsidP="00326796">
      <w:pPr>
        <w:rPr>
          <w:sz w:val="20"/>
          <w:szCs w:val="20"/>
          <w:lang w:eastAsia="en-IN"/>
        </w:rPr>
      </w:pPr>
    </w:p>
    <w:p w:rsidR="00326796" w:rsidRDefault="00051C8C" w:rsidP="00326796">
      <w:pPr>
        <w:rPr>
          <w:szCs w:val="20"/>
          <w:lang w:eastAsia="en-IN"/>
        </w:rPr>
      </w:pPr>
      <w:r w:rsidRPr="002D4C26">
        <w:rPr>
          <w:szCs w:val="20"/>
          <w:lang w:eastAsia="en-IN"/>
        </w:rPr>
        <w:t>Languages Known   </w:t>
      </w:r>
      <w:r w:rsidRPr="002D4C26">
        <w:rPr>
          <w:szCs w:val="20"/>
          <w:lang w:eastAsia="en-IN"/>
        </w:rPr>
        <w:tab/>
      </w:r>
      <w:r w:rsidR="00B3353F">
        <w:rPr>
          <w:szCs w:val="20"/>
          <w:lang w:eastAsia="en-IN"/>
        </w:rPr>
        <w:t xml:space="preserve">          </w:t>
      </w:r>
      <w:proofErr w:type="gramStart"/>
      <w:r w:rsidR="00B3353F">
        <w:rPr>
          <w:szCs w:val="20"/>
          <w:lang w:eastAsia="en-IN"/>
        </w:rPr>
        <w:t xml:space="preserve">  </w:t>
      </w:r>
      <w:r>
        <w:rPr>
          <w:szCs w:val="20"/>
          <w:lang w:eastAsia="en-IN"/>
        </w:rPr>
        <w:t>:</w:t>
      </w:r>
      <w:proofErr w:type="gramEnd"/>
      <w:r>
        <w:rPr>
          <w:szCs w:val="20"/>
          <w:lang w:eastAsia="en-IN"/>
        </w:rPr>
        <w:t> Tamil</w:t>
      </w:r>
      <w:r>
        <w:rPr>
          <w:szCs w:val="20"/>
          <w:lang w:eastAsia="en-IN"/>
        </w:rPr>
        <w:t xml:space="preserve"> and </w:t>
      </w:r>
      <w:r w:rsidRPr="002D4C26">
        <w:rPr>
          <w:szCs w:val="20"/>
          <w:lang w:eastAsia="en-IN"/>
        </w:rPr>
        <w:t>English</w:t>
      </w:r>
      <w:r>
        <w:rPr>
          <w:szCs w:val="20"/>
          <w:lang w:eastAsia="en-IN"/>
        </w:rPr>
        <w:t>.</w:t>
      </w:r>
    </w:p>
    <w:p w:rsidR="00326796" w:rsidRDefault="00326796" w:rsidP="00326796">
      <w:pPr>
        <w:rPr>
          <w:szCs w:val="20"/>
          <w:lang w:eastAsia="en-IN"/>
        </w:rPr>
      </w:pPr>
    </w:p>
    <w:p w:rsidR="0049210D" w:rsidRDefault="0049210D" w:rsidP="00EB7D77">
      <w:pPr>
        <w:pStyle w:val="PlainText"/>
        <w:jc w:val="both"/>
        <w:rPr>
          <w:rFonts w:ascii="Times New Roman" w:hAnsi="Times New Roman"/>
          <w:sz w:val="24"/>
          <w:szCs w:val="24"/>
          <w:lang w:eastAsia="en-IN"/>
        </w:rPr>
      </w:pPr>
    </w:p>
    <w:p w:rsidR="00326796" w:rsidRPr="00EB7D77" w:rsidRDefault="00051C8C" w:rsidP="00EB7D77">
      <w:pPr>
        <w:pStyle w:val="PlainText"/>
        <w:jc w:val="both"/>
        <w:rPr>
          <w:rFonts w:ascii="Times New Roman" w:hAnsi="Times New Roman"/>
          <w:sz w:val="24"/>
          <w:szCs w:val="24"/>
          <w:lang w:eastAsia="en-IN"/>
        </w:rPr>
      </w:pPr>
      <w:r w:rsidRPr="00EB7D77">
        <w:rPr>
          <w:rFonts w:ascii="Times New Roman" w:hAnsi="Times New Roman"/>
          <w:sz w:val="24"/>
          <w:szCs w:val="24"/>
          <w:lang w:eastAsia="en-IN"/>
        </w:rPr>
        <w:t>Permanent Address</w:t>
      </w:r>
      <w:r w:rsidR="00EB7D77">
        <w:rPr>
          <w:lang w:eastAsia="en-IN"/>
        </w:rPr>
        <w:tab/>
      </w:r>
      <w:r w:rsidR="00B3353F">
        <w:rPr>
          <w:lang w:eastAsia="en-IN"/>
        </w:rPr>
        <w:t xml:space="preserve">      </w:t>
      </w:r>
      <w:r w:rsidRPr="004C6A5A">
        <w:rPr>
          <w:b/>
          <w:lang w:eastAsia="en-IN"/>
        </w:rPr>
        <w:t>:</w:t>
      </w:r>
      <w:r w:rsidR="00EB7D77" w:rsidRPr="00EB7D77">
        <w:rPr>
          <w:rFonts w:ascii="Times New Roman" w:hAnsi="Times New Roman"/>
          <w:bCs/>
          <w:sz w:val="24"/>
          <w:szCs w:val="24"/>
        </w:rPr>
        <w:t>145/</w:t>
      </w:r>
      <w:r w:rsidR="00B4577E" w:rsidRPr="00EB7D77">
        <w:rPr>
          <w:rFonts w:ascii="Times New Roman" w:hAnsi="Times New Roman"/>
          <w:bCs/>
          <w:sz w:val="24"/>
          <w:szCs w:val="24"/>
        </w:rPr>
        <w:t>4, Mela</w:t>
      </w:r>
      <w:r w:rsidR="00EB7D77" w:rsidRPr="00EB7D77">
        <w:rPr>
          <w:rFonts w:ascii="Times New Roman" w:hAnsi="Times New Roman"/>
          <w:bCs/>
          <w:sz w:val="24"/>
          <w:szCs w:val="24"/>
        </w:rPr>
        <w:t xml:space="preserve"> street,</w:t>
      </w:r>
    </w:p>
    <w:p w:rsidR="00326796" w:rsidRPr="00EB7D77" w:rsidRDefault="00051C8C" w:rsidP="00326796">
      <w:pPr>
        <w:ind w:left="2160" w:firstLine="720"/>
        <w:rPr>
          <w:szCs w:val="20"/>
          <w:lang w:eastAsia="en-IN"/>
        </w:rPr>
      </w:pPr>
      <w:r>
        <w:rPr>
          <w:bCs/>
        </w:rPr>
        <w:t xml:space="preserve">  </w:t>
      </w:r>
      <w:r w:rsidR="00EB7D77" w:rsidRPr="00EB7D77">
        <w:rPr>
          <w:bCs/>
        </w:rPr>
        <w:t>South Venganallur,</w:t>
      </w:r>
    </w:p>
    <w:p w:rsidR="00326796" w:rsidRPr="002860C3" w:rsidRDefault="00051C8C" w:rsidP="00326796">
      <w:pPr>
        <w:ind w:left="2160" w:firstLine="720"/>
        <w:rPr>
          <w:szCs w:val="20"/>
          <w:lang w:eastAsia="en-IN"/>
        </w:rPr>
      </w:pPr>
      <w:r>
        <w:rPr>
          <w:szCs w:val="20"/>
          <w:lang w:eastAsia="en-IN"/>
        </w:rPr>
        <w:t xml:space="preserve">  </w:t>
      </w:r>
      <w:r w:rsidR="00EB7D77">
        <w:rPr>
          <w:szCs w:val="20"/>
          <w:lang w:eastAsia="en-IN"/>
        </w:rPr>
        <w:t>Rajapalayam</w:t>
      </w:r>
      <w:r w:rsidRPr="002860C3">
        <w:rPr>
          <w:szCs w:val="20"/>
          <w:lang w:eastAsia="en-IN"/>
        </w:rPr>
        <w:t xml:space="preserve">,                           </w:t>
      </w:r>
    </w:p>
    <w:p w:rsidR="00326796" w:rsidRDefault="00051C8C" w:rsidP="00326796">
      <w:pPr>
        <w:ind w:left="2880"/>
        <w:rPr>
          <w:szCs w:val="20"/>
          <w:lang w:eastAsia="en-IN"/>
        </w:rPr>
      </w:pPr>
      <w:r>
        <w:rPr>
          <w:szCs w:val="20"/>
          <w:lang w:eastAsia="en-IN"/>
        </w:rPr>
        <w:t xml:space="preserve">  Virudunagar District.</w:t>
      </w:r>
    </w:p>
    <w:p w:rsidR="00326796" w:rsidRDefault="00051C8C" w:rsidP="00326796">
      <w:pPr>
        <w:ind w:left="2880"/>
        <w:rPr>
          <w:szCs w:val="20"/>
          <w:lang w:eastAsia="en-IN"/>
        </w:rPr>
      </w:pPr>
      <w:r>
        <w:rPr>
          <w:szCs w:val="20"/>
          <w:lang w:eastAsia="en-IN"/>
        </w:rPr>
        <w:t xml:space="preserve">  Pin: 62614</w:t>
      </w:r>
      <w:r w:rsidR="00EB7D77">
        <w:rPr>
          <w:szCs w:val="20"/>
          <w:lang w:eastAsia="en-IN"/>
        </w:rPr>
        <w:t>2</w:t>
      </w:r>
      <w:r>
        <w:rPr>
          <w:szCs w:val="20"/>
          <w:lang w:eastAsia="en-IN"/>
        </w:rPr>
        <w:t>.</w:t>
      </w:r>
    </w:p>
    <w:p w:rsidR="006024B2" w:rsidRDefault="00051C8C" w:rsidP="00AF0F0E">
      <w:pPr>
        <w:ind w:left="2880"/>
        <w:rPr>
          <w:szCs w:val="20"/>
          <w:lang w:eastAsia="en-IN"/>
        </w:rPr>
      </w:pPr>
      <w:r>
        <w:rPr>
          <w:szCs w:val="20"/>
          <w:lang w:eastAsia="en-IN"/>
        </w:rPr>
        <w:t xml:space="preserve">  </w:t>
      </w:r>
      <w:r w:rsidR="00326796">
        <w:rPr>
          <w:szCs w:val="20"/>
          <w:lang w:eastAsia="en-IN"/>
        </w:rPr>
        <w:t>Phone: +914563 281646.</w:t>
      </w:r>
    </w:p>
    <w:p w:rsidR="00326796" w:rsidRDefault="00326796" w:rsidP="00326796">
      <w:pPr>
        <w:jc w:val="both"/>
        <w:rPr>
          <w:szCs w:val="20"/>
          <w:lang w:eastAsia="en-IN"/>
        </w:rPr>
      </w:pPr>
    </w:p>
    <w:p w:rsidR="00326796" w:rsidRDefault="00326796" w:rsidP="00326796">
      <w:pPr>
        <w:jc w:val="both"/>
        <w:rPr>
          <w:szCs w:val="20"/>
          <w:lang w:eastAsia="en-IN"/>
        </w:rPr>
      </w:pPr>
    </w:p>
    <w:p w:rsidR="00EB7D77" w:rsidRPr="00EB7D77" w:rsidRDefault="00051C8C" w:rsidP="00EB7D77">
      <w:pPr>
        <w:pStyle w:val="PlainText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EB7D77">
        <w:rPr>
          <w:rFonts w:ascii="Times New Roman" w:hAnsi="Times New Roman"/>
          <w:b/>
          <w:bCs/>
          <w:sz w:val="24"/>
          <w:szCs w:val="24"/>
          <w:u w:val="single"/>
        </w:rPr>
        <w:t>Declaration:</w:t>
      </w:r>
    </w:p>
    <w:p w:rsidR="00EB7D77" w:rsidRPr="00EB7D77" w:rsidRDefault="00051C8C" w:rsidP="00EB7D77">
      <w:pPr>
        <w:pStyle w:val="NormalWeb"/>
        <w:jc w:val="both"/>
        <w:rPr>
          <w:rFonts w:ascii="Times New Roman" w:hAnsi="Times New Roman" w:cs="Times New Roman"/>
          <w:sz w:val="24"/>
          <w:szCs w:val="24"/>
        </w:rPr>
      </w:pPr>
      <w:r w:rsidRPr="00EB7D77">
        <w:rPr>
          <w:rFonts w:ascii="Times New Roman" w:hAnsi="Times New Roman" w:cs="Times New Roman"/>
          <w:sz w:val="24"/>
          <w:szCs w:val="24"/>
        </w:rPr>
        <w:t xml:space="preserve">I hereby declare that the information </w:t>
      </w:r>
      <w:r w:rsidRPr="00EB7D77">
        <w:rPr>
          <w:rFonts w:ascii="Times New Roman" w:hAnsi="Times New Roman" w:cs="Times New Roman"/>
          <w:sz w:val="24"/>
          <w:szCs w:val="24"/>
        </w:rPr>
        <w:t>furnished above is true to the best of my knowledge.  </w:t>
      </w:r>
    </w:p>
    <w:p w:rsidR="00EB7D77" w:rsidRPr="00EB7D77" w:rsidRDefault="00051C8C" w:rsidP="00EB7D77">
      <w:pPr>
        <w:pStyle w:val="NormalWeb"/>
        <w:jc w:val="both"/>
        <w:rPr>
          <w:rFonts w:ascii="Times New Roman" w:hAnsi="Times New Roman" w:cs="Times New Roman"/>
          <w:sz w:val="24"/>
          <w:szCs w:val="24"/>
        </w:rPr>
      </w:pPr>
      <w:r w:rsidRPr="00EB7D77">
        <w:rPr>
          <w:rFonts w:ascii="Times New Roman" w:hAnsi="Times New Roman" w:cs="Times New Roman"/>
          <w:sz w:val="24"/>
          <w:szCs w:val="24"/>
        </w:rPr>
        <w:t xml:space="preserve">                                                  </w:t>
      </w:r>
      <w:r w:rsidR="00B3353F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EB7D77">
        <w:rPr>
          <w:rFonts w:ascii="Times New Roman" w:hAnsi="Times New Roman" w:cs="Times New Roman"/>
          <w:sz w:val="24"/>
          <w:szCs w:val="24"/>
        </w:rPr>
        <w:t xml:space="preserve">                                             (Marimuthu.M)</w:t>
      </w:r>
    </w:p>
    <w:p w:rsidR="00326796" w:rsidRPr="00326796" w:rsidRDefault="00051C8C" w:rsidP="00DC095F">
      <w:pPr>
        <w:pStyle w:val="NormalWeb"/>
        <w:jc w:val="both"/>
        <w:rPr>
          <w:sz w:val="20"/>
        </w:rPr>
      </w:pPr>
      <w:r w:rsidRPr="00EB7D77">
        <w:rPr>
          <w:rFonts w:ascii="Times New Roman" w:hAnsi="Times New Roman" w:cs="Times New Roman"/>
          <w:sz w:val="24"/>
          <w:szCs w:val="24"/>
        </w:rPr>
        <w:t xml:space="preserve">  </w:t>
      </w:r>
      <w:r w:rsidR="00B3353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EB7D77">
        <w:rPr>
          <w:rFonts w:ascii="Times New Roman" w:hAnsi="Times New Roman" w:cs="Times New Roman"/>
          <w:sz w:val="24"/>
          <w:szCs w:val="24"/>
        </w:rPr>
        <w:t xml:space="preserve"> Yours sincerely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9264;mso-position-horizontal-relative:text;mso-position-vertical-relative:text">
            <v:imagedata r:id="rId9"/>
          </v:shape>
        </w:pict>
      </w:r>
    </w:p>
    <w:sectPr w:rsidR="00326796" w:rsidRPr="00326796" w:rsidSect="002676AA">
      <w:headerReference w:type="default" r:id="rId10"/>
      <w:pgSz w:w="12240" w:h="15840"/>
      <w:pgMar w:top="1440" w:right="99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1C8C" w:rsidRDefault="00051C8C">
      <w:r>
        <w:separator/>
      </w:r>
    </w:p>
  </w:endnote>
  <w:endnote w:type="continuationSeparator" w:id="0">
    <w:p w:rsidR="00051C8C" w:rsidRDefault="00051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1C8C" w:rsidRDefault="00051C8C">
      <w:r>
        <w:separator/>
      </w:r>
    </w:p>
  </w:footnote>
  <w:footnote w:type="continuationSeparator" w:id="0">
    <w:p w:rsidR="00051C8C" w:rsidRDefault="00051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841" w:rsidRDefault="00F73841" w:rsidP="00F73841">
    <w:pPr>
      <w:pStyle w:val="Header"/>
      <w:jc w:val="right"/>
    </w:pPr>
  </w:p>
  <w:p w:rsidR="00F73841" w:rsidRDefault="00F738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5"/>
    <w:multiLevelType w:val="singleLevel"/>
    <w:tmpl w:val="00000005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9AB036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02474D5"/>
    <w:multiLevelType w:val="hybridMultilevel"/>
    <w:tmpl w:val="9B4C1E82"/>
    <w:lvl w:ilvl="0" w:tplc="145C4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3637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44BF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296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470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D405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4A0C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087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7807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C657E"/>
    <w:multiLevelType w:val="hybridMultilevel"/>
    <w:tmpl w:val="B3F411B8"/>
    <w:lvl w:ilvl="0" w:tplc="08807CD6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85162654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D75EBCF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1A0EF368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823C96F0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1138E764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7A1E74EC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F064A2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15A832D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15F164FE"/>
    <w:multiLevelType w:val="hybridMultilevel"/>
    <w:tmpl w:val="E4645F10"/>
    <w:lvl w:ilvl="0" w:tplc="AABA2976">
      <w:start w:val="1"/>
      <w:numFmt w:val="decimal"/>
      <w:lvlText w:val="%1."/>
      <w:lvlJc w:val="left"/>
      <w:pPr>
        <w:ind w:left="600" w:hanging="360"/>
      </w:pPr>
    </w:lvl>
    <w:lvl w:ilvl="1" w:tplc="1D90863A">
      <w:start w:val="1"/>
      <w:numFmt w:val="lowerLetter"/>
      <w:lvlText w:val="%2."/>
      <w:lvlJc w:val="left"/>
      <w:pPr>
        <w:ind w:left="1320" w:hanging="360"/>
      </w:pPr>
    </w:lvl>
    <w:lvl w:ilvl="2" w:tplc="D4100F1E">
      <w:start w:val="1"/>
      <w:numFmt w:val="lowerRoman"/>
      <w:lvlText w:val="%3."/>
      <w:lvlJc w:val="right"/>
      <w:pPr>
        <w:ind w:left="2040" w:hanging="180"/>
      </w:pPr>
    </w:lvl>
    <w:lvl w:ilvl="3" w:tplc="2F9836A6">
      <w:start w:val="1"/>
      <w:numFmt w:val="decimal"/>
      <w:lvlText w:val="%4."/>
      <w:lvlJc w:val="left"/>
      <w:pPr>
        <w:ind w:left="2760" w:hanging="360"/>
      </w:pPr>
    </w:lvl>
    <w:lvl w:ilvl="4" w:tplc="0780205C">
      <w:start w:val="1"/>
      <w:numFmt w:val="lowerLetter"/>
      <w:lvlText w:val="%5."/>
      <w:lvlJc w:val="left"/>
      <w:pPr>
        <w:ind w:left="3480" w:hanging="360"/>
      </w:pPr>
    </w:lvl>
    <w:lvl w:ilvl="5" w:tplc="CC00A2B0">
      <w:start w:val="1"/>
      <w:numFmt w:val="lowerRoman"/>
      <w:lvlText w:val="%6."/>
      <w:lvlJc w:val="right"/>
      <w:pPr>
        <w:ind w:left="4200" w:hanging="180"/>
      </w:pPr>
    </w:lvl>
    <w:lvl w:ilvl="6" w:tplc="CCC2B216">
      <w:start w:val="1"/>
      <w:numFmt w:val="decimal"/>
      <w:lvlText w:val="%7."/>
      <w:lvlJc w:val="left"/>
      <w:pPr>
        <w:ind w:left="4920" w:hanging="360"/>
      </w:pPr>
    </w:lvl>
    <w:lvl w:ilvl="7" w:tplc="795419E8">
      <w:start w:val="1"/>
      <w:numFmt w:val="lowerLetter"/>
      <w:lvlText w:val="%8."/>
      <w:lvlJc w:val="left"/>
      <w:pPr>
        <w:ind w:left="5640" w:hanging="360"/>
      </w:pPr>
    </w:lvl>
    <w:lvl w:ilvl="8" w:tplc="30E8B7E8">
      <w:start w:val="1"/>
      <w:numFmt w:val="lowerRoman"/>
      <w:lvlText w:val="%9."/>
      <w:lvlJc w:val="right"/>
      <w:pPr>
        <w:ind w:left="6360" w:hanging="180"/>
      </w:pPr>
    </w:lvl>
  </w:abstractNum>
  <w:abstractNum w:abstractNumId="7" w15:restartNumberingAfterBreak="0">
    <w:nsid w:val="238F4EC7"/>
    <w:multiLevelType w:val="hybridMultilevel"/>
    <w:tmpl w:val="ED744326"/>
    <w:lvl w:ilvl="0" w:tplc="8998F544">
      <w:start w:val="1"/>
      <w:numFmt w:val="decimal"/>
      <w:lvlText w:val="%1."/>
      <w:lvlJc w:val="left"/>
      <w:pPr>
        <w:ind w:left="1677" w:hanging="360"/>
      </w:pPr>
      <w:rPr>
        <w:rFonts w:hint="default"/>
      </w:rPr>
    </w:lvl>
    <w:lvl w:ilvl="1" w:tplc="B9F6A28C" w:tentative="1">
      <w:start w:val="1"/>
      <w:numFmt w:val="lowerLetter"/>
      <w:lvlText w:val="%2."/>
      <w:lvlJc w:val="left"/>
      <w:pPr>
        <w:ind w:left="2397" w:hanging="360"/>
      </w:pPr>
    </w:lvl>
    <w:lvl w:ilvl="2" w:tplc="460814FE" w:tentative="1">
      <w:start w:val="1"/>
      <w:numFmt w:val="lowerRoman"/>
      <w:lvlText w:val="%3."/>
      <w:lvlJc w:val="right"/>
      <w:pPr>
        <w:ind w:left="3117" w:hanging="180"/>
      </w:pPr>
    </w:lvl>
    <w:lvl w:ilvl="3" w:tplc="CB087D46" w:tentative="1">
      <w:start w:val="1"/>
      <w:numFmt w:val="decimal"/>
      <w:lvlText w:val="%4."/>
      <w:lvlJc w:val="left"/>
      <w:pPr>
        <w:ind w:left="3837" w:hanging="360"/>
      </w:pPr>
    </w:lvl>
    <w:lvl w:ilvl="4" w:tplc="67E67138" w:tentative="1">
      <w:start w:val="1"/>
      <w:numFmt w:val="lowerLetter"/>
      <w:lvlText w:val="%5."/>
      <w:lvlJc w:val="left"/>
      <w:pPr>
        <w:ind w:left="4557" w:hanging="360"/>
      </w:pPr>
    </w:lvl>
    <w:lvl w:ilvl="5" w:tplc="0C9C3BF8" w:tentative="1">
      <w:start w:val="1"/>
      <w:numFmt w:val="lowerRoman"/>
      <w:lvlText w:val="%6."/>
      <w:lvlJc w:val="right"/>
      <w:pPr>
        <w:ind w:left="5277" w:hanging="180"/>
      </w:pPr>
    </w:lvl>
    <w:lvl w:ilvl="6" w:tplc="298EADDE" w:tentative="1">
      <w:start w:val="1"/>
      <w:numFmt w:val="decimal"/>
      <w:lvlText w:val="%7."/>
      <w:lvlJc w:val="left"/>
      <w:pPr>
        <w:ind w:left="5997" w:hanging="360"/>
      </w:pPr>
    </w:lvl>
    <w:lvl w:ilvl="7" w:tplc="9B766D40" w:tentative="1">
      <w:start w:val="1"/>
      <w:numFmt w:val="lowerLetter"/>
      <w:lvlText w:val="%8."/>
      <w:lvlJc w:val="left"/>
      <w:pPr>
        <w:ind w:left="6717" w:hanging="360"/>
      </w:pPr>
    </w:lvl>
    <w:lvl w:ilvl="8" w:tplc="B5FE8016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8" w15:restartNumberingAfterBreak="0">
    <w:nsid w:val="2514359E"/>
    <w:multiLevelType w:val="hybridMultilevel"/>
    <w:tmpl w:val="70BA180C"/>
    <w:lvl w:ilvl="0" w:tplc="32B48D0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4E4F0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143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45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42F9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4281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54F6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EA8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D40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F0226"/>
    <w:multiLevelType w:val="hybridMultilevel"/>
    <w:tmpl w:val="445AC104"/>
    <w:lvl w:ilvl="0" w:tplc="2C66B6BC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EAA437A8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B45235CC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5CD48F28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584A782C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AFEC6878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068BAEC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74B258CA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B276CFE4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0" w15:restartNumberingAfterBreak="0">
    <w:nsid w:val="3C29332A"/>
    <w:multiLevelType w:val="hybridMultilevel"/>
    <w:tmpl w:val="382C5734"/>
    <w:lvl w:ilvl="0" w:tplc="2AC8AB8A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6C6E3972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31A010BC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5DEECBF2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A01280A2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3B0A6080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93E40860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83C8342E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1BA5D1A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1" w15:restartNumberingAfterBreak="0">
    <w:nsid w:val="3CAB1C12"/>
    <w:multiLevelType w:val="hybridMultilevel"/>
    <w:tmpl w:val="3280BAF6"/>
    <w:lvl w:ilvl="0" w:tplc="89B43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EAD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5A17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81E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8B3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5CBF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867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02C7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C843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F6FD9"/>
    <w:multiLevelType w:val="hybridMultilevel"/>
    <w:tmpl w:val="6D4A4D88"/>
    <w:lvl w:ilvl="0" w:tplc="E2DA4BB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20A35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90AD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E2E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8D1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BA490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2BC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3EBF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8624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27596"/>
    <w:multiLevelType w:val="hybridMultilevel"/>
    <w:tmpl w:val="9CDE741A"/>
    <w:lvl w:ilvl="0" w:tplc="03925118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DBE9E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F6A1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2BC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A74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324D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66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5684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2EB6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41869"/>
    <w:multiLevelType w:val="hybridMultilevel"/>
    <w:tmpl w:val="4C70FD9A"/>
    <w:lvl w:ilvl="0" w:tplc="4F5AB8F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A928D336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39DC24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77903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8F5C482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163E9F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2F5646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99B416D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4DA840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01E1E86"/>
    <w:multiLevelType w:val="hybridMultilevel"/>
    <w:tmpl w:val="B66CC23A"/>
    <w:lvl w:ilvl="0" w:tplc="7968257A">
      <w:start w:val="1"/>
      <w:numFmt w:val="decimal"/>
      <w:lvlText w:val="%1."/>
      <w:lvlJc w:val="left"/>
      <w:pPr>
        <w:ind w:left="1737" w:hanging="360"/>
      </w:pPr>
    </w:lvl>
    <w:lvl w:ilvl="1" w:tplc="140EDFC0">
      <w:start w:val="1"/>
      <w:numFmt w:val="lowerLetter"/>
      <w:lvlText w:val="%2."/>
      <w:lvlJc w:val="left"/>
      <w:pPr>
        <w:ind w:left="2457" w:hanging="360"/>
      </w:pPr>
    </w:lvl>
    <w:lvl w:ilvl="2" w:tplc="479CB5EC">
      <w:start w:val="1"/>
      <w:numFmt w:val="lowerRoman"/>
      <w:lvlText w:val="%3."/>
      <w:lvlJc w:val="right"/>
      <w:pPr>
        <w:ind w:left="3177" w:hanging="180"/>
      </w:pPr>
    </w:lvl>
    <w:lvl w:ilvl="3" w:tplc="C9E0555E">
      <w:start w:val="1"/>
      <w:numFmt w:val="decimal"/>
      <w:lvlText w:val="%4."/>
      <w:lvlJc w:val="left"/>
      <w:pPr>
        <w:ind w:left="3897" w:hanging="360"/>
      </w:pPr>
    </w:lvl>
    <w:lvl w:ilvl="4" w:tplc="55564C84">
      <w:start w:val="1"/>
      <w:numFmt w:val="lowerLetter"/>
      <w:lvlText w:val="%5."/>
      <w:lvlJc w:val="left"/>
      <w:pPr>
        <w:ind w:left="4617" w:hanging="360"/>
      </w:pPr>
    </w:lvl>
    <w:lvl w:ilvl="5" w:tplc="C4CEC62A">
      <w:start w:val="1"/>
      <w:numFmt w:val="lowerRoman"/>
      <w:lvlText w:val="%6."/>
      <w:lvlJc w:val="right"/>
      <w:pPr>
        <w:ind w:left="5337" w:hanging="180"/>
      </w:pPr>
    </w:lvl>
    <w:lvl w:ilvl="6" w:tplc="AAC4A7AA">
      <w:start w:val="1"/>
      <w:numFmt w:val="decimal"/>
      <w:lvlText w:val="%7."/>
      <w:lvlJc w:val="left"/>
      <w:pPr>
        <w:ind w:left="6057" w:hanging="360"/>
      </w:pPr>
    </w:lvl>
    <w:lvl w:ilvl="7" w:tplc="9174A8BA">
      <w:start w:val="1"/>
      <w:numFmt w:val="lowerLetter"/>
      <w:lvlText w:val="%8."/>
      <w:lvlJc w:val="left"/>
      <w:pPr>
        <w:ind w:left="6777" w:hanging="360"/>
      </w:pPr>
    </w:lvl>
    <w:lvl w:ilvl="8" w:tplc="7D26953A">
      <w:start w:val="1"/>
      <w:numFmt w:val="lowerRoman"/>
      <w:lvlText w:val="%9."/>
      <w:lvlJc w:val="right"/>
      <w:pPr>
        <w:ind w:left="7497" w:hanging="180"/>
      </w:pPr>
    </w:lvl>
  </w:abstractNum>
  <w:abstractNum w:abstractNumId="16" w15:restartNumberingAfterBreak="0">
    <w:nsid w:val="6FA722BF"/>
    <w:multiLevelType w:val="hybridMultilevel"/>
    <w:tmpl w:val="57EA00F6"/>
    <w:lvl w:ilvl="0" w:tplc="F01AADC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328C6DB2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E1C252CE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18FE0F1C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1DA6ABE2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A842908C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718D70A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11FC62A8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5D0C1EB6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7" w15:restartNumberingAfterBreak="0">
    <w:nsid w:val="71550EA4"/>
    <w:multiLevelType w:val="hybridMultilevel"/>
    <w:tmpl w:val="0BAE4EF6"/>
    <w:lvl w:ilvl="0" w:tplc="F7D4013C">
      <w:start w:val="1"/>
      <w:numFmt w:val="decimal"/>
      <w:lvlText w:val="%1."/>
      <w:lvlJc w:val="left"/>
      <w:pPr>
        <w:ind w:left="1560" w:hanging="360"/>
      </w:pPr>
      <w:rPr>
        <w:rFonts w:eastAsia="Times New Roman" w:hint="default"/>
        <w:b w:val="0"/>
        <w:color w:val="000000"/>
        <w:u w:val="none"/>
      </w:rPr>
    </w:lvl>
    <w:lvl w:ilvl="1" w:tplc="B60A39F8" w:tentative="1">
      <w:start w:val="1"/>
      <w:numFmt w:val="lowerLetter"/>
      <w:lvlText w:val="%2."/>
      <w:lvlJc w:val="left"/>
      <w:pPr>
        <w:ind w:left="2280" w:hanging="360"/>
      </w:pPr>
    </w:lvl>
    <w:lvl w:ilvl="2" w:tplc="3648D12A" w:tentative="1">
      <w:start w:val="1"/>
      <w:numFmt w:val="lowerRoman"/>
      <w:lvlText w:val="%3."/>
      <w:lvlJc w:val="right"/>
      <w:pPr>
        <w:ind w:left="3000" w:hanging="180"/>
      </w:pPr>
    </w:lvl>
    <w:lvl w:ilvl="3" w:tplc="BB427FCA" w:tentative="1">
      <w:start w:val="1"/>
      <w:numFmt w:val="decimal"/>
      <w:lvlText w:val="%4."/>
      <w:lvlJc w:val="left"/>
      <w:pPr>
        <w:ind w:left="3720" w:hanging="360"/>
      </w:pPr>
    </w:lvl>
    <w:lvl w:ilvl="4" w:tplc="DF569B50" w:tentative="1">
      <w:start w:val="1"/>
      <w:numFmt w:val="lowerLetter"/>
      <w:lvlText w:val="%5."/>
      <w:lvlJc w:val="left"/>
      <w:pPr>
        <w:ind w:left="4440" w:hanging="360"/>
      </w:pPr>
    </w:lvl>
    <w:lvl w:ilvl="5" w:tplc="C6C86526" w:tentative="1">
      <w:start w:val="1"/>
      <w:numFmt w:val="lowerRoman"/>
      <w:lvlText w:val="%6."/>
      <w:lvlJc w:val="right"/>
      <w:pPr>
        <w:ind w:left="5160" w:hanging="180"/>
      </w:pPr>
    </w:lvl>
    <w:lvl w:ilvl="6" w:tplc="D79E4B90" w:tentative="1">
      <w:start w:val="1"/>
      <w:numFmt w:val="decimal"/>
      <w:lvlText w:val="%7."/>
      <w:lvlJc w:val="left"/>
      <w:pPr>
        <w:ind w:left="5880" w:hanging="360"/>
      </w:pPr>
    </w:lvl>
    <w:lvl w:ilvl="7" w:tplc="219238C0" w:tentative="1">
      <w:start w:val="1"/>
      <w:numFmt w:val="lowerLetter"/>
      <w:lvlText w:val="%8."/>
      <w:lvlJc w:val="left"/>
      <w:pPr>
        <w:ind w:left="6600" w:hanging="360"/>
      </w:pPr>
    </w:lvl>
    <w:lvl w:ilvl="8" w:tplc="7B1C57C2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8" w15:restartNumberingAfterBreak="0">
    <w:nsid w:val="75BF74F9"/>
    <w:multiLevelType w:val="hybridMultilevel"/>
    <w:tmpl w:val="4F445B20"/>
    <w:lvl w:ilvl="0" w:tplc="7B421FC6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DAC7A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B4F1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2F6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03C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6424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3003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026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763C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91156"/>
    <w:multiLevelType w:val="hybridMultilevel"/>
    <w:tmpl w:val="7B447926"/>
    <w:lvl w:ilvl="0" w:tplc="63E60E76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158AD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FC4E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845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E688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90E3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8F2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82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26BA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AA20B4"/>
    <w:multiLevelType w:val="hybridMultilevel"/>
    <w:tmpl w:val="A88ED7EA"/>
    <w:lvl w:ilvl="0" w:tplc="63D6661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AA680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4A3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25D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45B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B0E2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EE9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AC4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180C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8"/>
  </w:num>
  <w:num w:numId="4">
    <w:abstractNumId w:val="19"/>
  </w:num>
  <w:num w:numId="5">
    <w:abstractNumId w:val="13"/>
  </w:num>
  <w:num w:numId="6">
    <w:abstractNumId w:val="4"/>
  </w:num>
  <w:num w:numId="7">
    <w:abstractNumId w:val="10"/>
  </w:num>
  <w:num w:numId="8">
    <w:abstractNumId w:val="16"/>
  </w:num>
  <w:num w:numId="9">
    <w:abstractNumId w:val="5"/>
  </w:num>
  <w:num w:numId="10">
    <w:abstractNumId w:val="18"/>
  </w:num>
  <w:num w:numId="11">
    <w:abstractNumId w:val="9"/>
  </w:num>
  <w:num w:numId="12">
    <w:abstractNumId w:val="2"/>
  </w:num>
  <w:num w:numId="13">
    <w:abstractNumId w:val="0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7"/>
  </w:num>
  <w:num w:numId="17">
    <w:abstractNumId w:val="20"/>
  </w:num>
  <w:num w:numId="18">
    <w:abstractNumId w:val="3"/>
  </w:num>
  <w:num w:numId="19">
    <w:abstractNumId w:val="7"/>
  </w:num>
  <w:num w:numId="20">
    <w:abstractNumId w:val="11"/>
  </w:num>
  <w:num w:numId="21">
    <w:abstractNumId w:val="12"/>
  </w:num>
  <w:num w:numId="22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D24"/>
    <w:rsid w:val="00001992"/>
    <w:rsid w:val="000130C6"/>
    <w:rsid w:val="00015732"/>
    <w:rsid w:val="000215A8"/>
    <w:rsid w:val="000413B8"/>
    <w:rsid w:val="000474C4"/>
    <w:rsid w:val="00050343"/>
    <w:rsid w:val="00051C8C"/>
    <w:rsid w:val="000525D8"/>
    <w:rsid w:val="00052AD7"/>
    <w:rsid w:val="00073D46"/>
    <w:rsid w:val="00077CFD"/>
    <w:rsid w:val="00077EB4"/>
    <w:rsid w:val="0008316F"/>
    <w:rsid w:val="00086230"/>
    <w:rsid w:val="0009382F"/>
    <w:rsid w:val="000C2E93"/>
    <w:rsid w:val="000C4607"/>
    <w:rsid w:val="000C5D92"/>
    <w:rsid w:val="000D2F78"/>
    <w:rsid w:val="000D56FA"/>
    <w:rsid w:val="000D7E69"/>
    <w:rsid w:val="000F070A"/>
    <w:rsid w:val="000F4E54"/>
    <w:rsid w:val="00102642"/>
    <w:rsid w:val="001132C0"/>
    <w:rsid w:val="0012733E"/>
    <w:rsid w:val="001274D0"/>
    <w:rsid w:val="001316B0"/>
    <w:rsid w:val="00134C77"/>
    <w:rsid w:val="00136D9D"/>
    <w:rsid w:val="00137A26"/>
    <w:rsid w:val="001442BE"/>
    <w:rsid w:val="001638B5"/>
    <w:rsid w:val="001657D0"/>
    <w:rsid w:val="00173BDE"/>
    <w:rsid w:val="0018032E"/>
    <w:rsid w:val="0019491D"/>
    <w:rsid w:val="00194937"/>
    <w:rsid w:val="001A0CC1"/>
    <w:rsid w:val="001B5A6D"/>
    <w:rsid w:val="001D13F2"/>
    <w:rsid w:val="001E45CB"/>
    <w:rsid w:val="001E5190"/>
    <w:rsid w:val="001E75D0"/>
    <w:rsid w:val="001F16A3"/>
    <w:rsid w:val="001F371E"/>
    <w:rsid w:val="001F7A98"/>
    <w:rsid w:val="0020795D"/>
    <w:rsid w:val="00210C3E"/>
    <w:rsid w:val="00213779"/>
    <w:rsid w:val="00214B02"/>
    <w:rsid w:val="00217049"/>
    <w:rsid w:val="00220D19"/>
    <w:rsid w:val="00223A61"/>
    <w:rsid w:val="00236407"/>
    <w:rsid w:val="00243BAA"/>
    <w:rsid w:val="00245A91"/>
    <w:rsid w:val="00250222"/>
    <w:rsid w:val="00250FE7"/>
    <w:rsid w:val="00251A3C"/>
    <w:rsid w:val="0025778D"/>
    <w:rsid w:val="00267378"/>
    <w:rsid w:val="002676AA"/>
    <w:rsid w:val="002727EA"/>
    <w:rsid w:val="0027439D"/>
    <w:rsid w:val="00280667"/>
    <w:rsid w:val="0028518E"/>
    <w:rsid w:val="002860C3"/>
    <w:rsid w:val="002A350C"/>
    <w:rsid w:val="002B009F"/>
    <w:rsid w:val="002B2AC0"/>
    <w:rsid w:val="002B5B18"/>
    <w:rsid w:val="002B5F70"/>
    <w:rsid w:val="002C4CFE"/>
    <w:rsid w:val="002D3897"/>
    <w:rsid w:val="002D4C26"/>
    <w:rsid w:val="002E21D3"/>
    <w:rsid w:val="002E35A7"/>
    <w:rsid w:val="002E42C3"/>
    <w:rsid w:val="002E5A68"/>
    <w:rsid w:val="002F578A"/>
    <w:rsid w:val="002F6002"/>
    <w:rsid w:val="00321893"/>
    <w:rsid w:val="00326796"/>
    <w:rsid w:val="003306B3"/>
    <w:rsid w:val="00332BE8"/>
    <w:rsid w:val="003420F8"/>
    <w:rsid w:val="003460A3"/>
    <w:rsid w:val="00346478"/>
    <w:rsid w:val="003543A5"/>
    <w:rsid w:val="00360774"/>
    <w:rsid w:val="00360B47"/>
    <w:rsid w:val="00363694"/>
    <w:rsid w:val="00375001"/>
    <w:rsid w:val="003808C9"/>
    <w:rsid w:val="003872DE"/>
    <w:rsid w:val="00395883"/>
    <w:rsid w:val="0039746D"/>
    <w:rsid w:val="003C4180"/>
    <w:rsid w:val="003F1047"/>
    <w:rsid w:val="003F6627"/>
    <w:rsid w:val="003F76AE"/>
    <w:rsid w:val="00410252"/>
    <w:rsid w:val="00412ACD"/>
    <w:rsid w:val="0043035B"/>
    <w:rsid w:val="004336B5"/>
    <w:rsid w:val="004340FB"/>
    <w:rsid w:val="00434228"/>
    <w:rsid w:val="0043637B"/>
    <w:rsid w:val="00440457"/>
    <w:rsid w:val="0049210D"/>
    <w:rsid w:val="0049219D"/>
    <w:rsid w:val="00492E30"/>
    <w:rsid w:val="00492F37"/>
    <w:rsid w:val="004938F9"/>
    <w:rsid w:val="004952B1"/>
    <w:rsid w:val="004A3F1C"/>
    <w:rsid w:val="004A4CFF"/>
    <w:rsid w:val="004B1C5A"/>
    <w:rsid w:val="004B2819"/>
    <w:rsid w:val="004B4E40"/>
    <w:rsid w:val="004C27D4"/>
    <w:rsid w:val="004C3CBE"/>
    <w:rsid w:val="004C6A5A"/>
    <w:rsid w:val="004D70F6"/>
    <w:rsid w:val="004E22DC"/>
    <w:rsid w:val="004F5920"/>
    <w:rsid w:val="004F7638"/>
    <w:rsid w:val="005053D7"/>
    <w:rsid w:val="0050786A"/>
    <w:rsid w:val="0051035C"/>
    <w:rsid w:val="00511B38"/>
    <w:rsid w:val="00512934"/>
    <w:rsid w:val="00516BEF"/>
    <w:rsid w:val="00523597"/>
    <w:rsid w:val="0052571C"/>
    <w:rsid w:val="00541C30"/>
    <w:rsid w:val="00541E75"/>
    <w:rsid w:val="00543979"/>
    <w:rsid w:val="00544B8E"/>
    <w:rsid w:val="0056209E"/>
    <w:rsid w:val="00563422"/>
    <w:rsid w:val="00564347"/>
    <w:rsid w:val="00567494"/>
    <w:rsid w:val="0058529A"/>
    <w:rsid w:val="005949C7"/>
    <w:rsid w:val="005A032E"/>
    <w:rsid w:val="005A16F9"/>
    <w:rsid w:val="005A4984"/>
    <w:rsid w:val="005B2B30"/>
    <w:rsid w:val="005B7FDF"/>
    <w:rsid w:val="005D1495"/>
    <w:rsid w:val="005D488E"/>
    <w:rsid w:val="005D5141"/>
    <w:rsid w:val="005E1441"/>
    <w:rsid w:val="005E16F5"/>
    <w:rsid w:val="005E6A8A"/>
    <w:rsid w:val="005F30B7"/>
    <w:rsid w:val="006024B2"/>
    <w:rsid w:val="006069D6"/>
    <w:rsid w:val="00607ECC"/>
    <w:rsid w:val="0061272A"/>
    <w:rsid w:val="00630A9D"/>
    <w:rsid w:val="00650372"/>
    <w:rsid w:val="006577F5"/>
    <w:rsid w:val="00667127"/>
    <w:rsid w:val="006714C2"/>
    <w:rsid w:val="006725B6"/>
    <w:rsid w:val="006876F5"/>
    <w:rsid w:val="006951F9"/>
    <w:rsid w:val="006A2B4F"/>
    <w:rsid w:val="006A7E33"/>
    <w:rsid w:val="006B7C9B"/>
    <w:rsid w:val="006C7ED5"/>
    <w:rsid w:val="006D064C"/>
    <w:rsid w:val="006D1362"/>
    <w:rsid w:val="006E4FD9"/>
    <w:rsid w:val="006E71EC"/>
    <w:rsid w:val="006E76C1"/>
    <w:rsid w:val="006F048B"/>
    <w:rsid w:val="006F6A0E"/>
    <w:rsid w:val="0072074E"/>
    <w:rsid w:val="007248E8"/>
    <w:rsid w:val="00730D3C"/>
    <w:rsid w:val="007333C8"/>
    <w:rsid w:val="00737FF3"/>
    <w:rsid w:val="007445F2"/>
    <w:rsid w:val="007452AF"/>
    <w:rsid w:val="007646C6"/>
    <w:rsid w:val="007723B1"/>
    <w:rsid w:val="007B6741"/>
    <w:rsid w:val="007D1000"/>
    <w:rsid w:val="007D6D24"/>
    <w:rsid w:val="007F454B"/>
    <w:rsid w:val="00814225"/>
    <w:rsid w:val="008159B0"/>
    <w:rsid w:val="0082398E"/>
    <w:rsid w:val="00827E8A"/>
    <w:rsid w:val="00830BBB"/>
    <w:rsid w:val="008326CF"/>
    <w:rsid w:val="008401F1"/>
    <w:rsid w:val="00842E95"/>
    <w:rsid w:val="00857A2A"/>
    <w:rsid w:val="00864B6B"/>
    <w:rsid w:val="00867910"/>
    <w:rsid w:val="0089260A"/>
    <w:rsid w:val="00897088"/>
    <w:rsid w:val="00897C6C"/>
    <w:rsid w:val="008B3684"/>
    <w:rsid w:val="008B3E2D"/>
    <w:rsid w:val="008B3F89"/>
    <w:rsid w:val="008B50C0"/>
    <w:rsid w:val="008C1B7C"/>
    <w:rsid w:val="008C500E"/>
    <w:rsid w:val="008D1383"/>
    <w:rsid w:val="008D1B3E"/>
    <w:rsid w:val="008D32E2"/>
    <w:rsid w:val="008E05E3"/>
    <w:rsid w:val="008E1917"/>
    <w:rsid w:val="008E53ED"/>
    <w:rsid w:val="008E62AF"/>
    <w:rsid w:val="008F0619"/>
    <w:rsid w:val="008F325F"/>
    <w:rsid w:val="008F3F62"/>
    <w:rsid w:val="00902E50"/>
    <w:rsid w:val="0091377B"/>
    <w:rsid w:val="009239E7"/>
    <w:rsid w:val="00926943"/>
    <w:rsid w:val="009335E4"/>
    <w:rsid w:val="00933BD4"/>
    <w:rsid w:val="0093763C"/>
    <w:rsid w:val="009517AB"/>
    <w:rsid w:val="009528BD"/>
    <w:rsid w:val="00955ACF"/>
    <w:rsid w:val="0097107E"/>
    <w:rsid w:val="00975626"/>
    <w:rsid w:val="00977603"/>
    <w:rsid w:val="00977658"/>
    <w:rsid w:val="00982232"/>
    <w:rsid w:val="00985E8D"/>
    <w:rsid w:val="00995755"/>
    <w:rsid w:val="009C0E0E"/>
    <w:rsid w:val="009E276F"/>
    <w:rsid w:val="009E38E1"/>
    <w:rsid w:val="00A04A6D"/>
    <w:rsid w:val="00A25235"/>
    <w:rsid w:val="00A33F13"/>
    <w:rsid w:val="00A35E06"/>
    <w:rsid w:val="00A37C40"/>
    <w:rsid w:val="00A52317"/>
    <w:rsid w:val="00A604C7"/>
    <w:rsid w:val="00A630A5"/>
    <w:rsid w:val="00A70CB4"/>
    <w:rsid w:val="00A83188"/>
    <w:rsid w:val="00AA631A"/>
    <w:rsid w:val="00AB152A"/>
    <w:rsid w:val="00AB2F20"/>
    <w:rsid w:val="00AB382F"/>
    <w:rsid w:val="00AB7BE8"/>
    <w:rsid w:val="00AB7DED"/>
    <w:rsid w:val="00AC022F"/>
    <w:rsid w:val="00AC244A"/>
    <w:rsid w:val="00AC7380"/>
    <w:rsid w:val="00AD33B8"/>
    <w:rsid w:val="00AD393A"/>
    <w:rsid w:val="00AD6881"/>
    <w:rsid w:val="00AE38CE"/>
    <w:rsid w:val="00AE6C24"/>
    <w:rsid w:val="00AE74C5"/>
    <w:rsid w:val="00AF0F0E"/>
    <w:rsid w:val="00AF453B"/>
    <w:rsid w:val="00AF7550"/>
    <w:rsid w:val="00B12BDC"/>
    <w:rsid w:val="00B1542F"/>
    <w:rsid w:val="00B25D03"/>
    <w:rsid w:val="00B3353F"/>
    <w:rsid w:val="00B4393D"/>
    <w:rsid w:val="00B4577E"/>
    <w:rsid w:val="00B46C0D"/>
    <w:rsid w:val="00B51C5B"/>
    <w:rsid w:val="00B7197F"/>
    <w:rsid w:val="00B724C6"/>
    <w:rsid w:val="00B736C3"/>
    <w:rsid w:val="00B746B6"/>
    <w:rsid w:val="00B74CA5"/>
    <w:rsid w:val="00B903A5"/>
    <w:rsid w:val="00B95E9E"/>
    <w:rsid w:val="00BC0B3D"/>
    <w:rsid w:val="00BC1D8F"/>
    <w:rsid w:val="00BC4615"/>
    <w:rsid w:val="00BD4380"/>
    <w:rsid w:val="00BE1183"/>
    <w:rsid w:val="00BE287D"/>
    <w:rsid w:val="00BF0065"/>
    <w:rsid w:val="00C02A57"/>
    <w:rsid w:val="00C07CF7"/>
    <w:rsid w:val="00C107A6"/>
    <w:rsid w:val="00C10B0F"/>
    <w:rsid w:val="00C25B40"/>
    <w:rsid w:val="00C46DC3"/>
    <w:rsid w:val="00C547E1"/>
    <w:rsid w:val="00C624BC"/>
    <w:rsid w:val="00C62F8F"/>
    <w:rsid w:val="00C7220C"/>
    <w:rsid w:val="00C82BD3"/>
    <w:rsid w:val="00C85665"/>
    <w:rsid w:val="00C85E91"/>
    <w:rsid w:val="00C94427"/>
    <w:rsid w:val="00C97754"/>
    <w:rsid w:val="00CB33E6"/>
    <w:rsid w:val="00CC3096"/>
    <w:rsid w:val="00CC7ED0"/>
    <w:rsid w:val="00CE2855"/>
    <w:rsid w:val="00CE3044"/>
    <w:rsid w:val="00CE311F"/>
    <w:rsid w:val="00CE7F40"/>
    <w:rsid w:val="00CF588A"/>
    <w:rsid w:val="00D2457E"/>
    <w:rsid w:val="00D258A0"/>
    <w:rsid w:val="00D322CF"/>
    <w:rsid w:val="00D40FCB"/>
    <w:rsid w:val="00D4627F"/>
    <w:rsid w:val="00D7152F"/>
    <w:rsid w:val="00D77BDE"/>
    <w:rsid w:val="00D81953"/>
    <w:rsid w:val="00D9260B"/>
    <w:rsid w:val="00D9599F"/>
    <w:rsid w:val="00D96B93"/>
    <w:rsid w:val="00D97A91"/>
    <w:rsid w:val="00D97D50"/>
    <w:rsid w:val="00DA04DE"/>
    <w:rsid w:val="00DA4833"/>
    <w:rsid w:val="00DA52C0"/>
    <w:rsid w:val="00DB5E76"/>
    <w:rsid w:val="00DC095F"/>
    <w:rsid w:val="00DC1B54"/>
    <w:rsid w:val="00DC6373"/>
    <w:rsid w:val="00DC6A3F"/>
    <w:rsid w:val="00DC6D13"/>
    <w:rsid w:val="00DC7AD8"/>
    <w:rsid w:val="00DD0D19"/>
    <w:rsid w:val="00DD5AA2"/>
    <w:rsid w:val="00DE5938"/>
    <w:rsid w:val="00DF2EA8"/>
    <w:rsid w:val="00E01686"/>
    <w:rsid w:val="00E058E9"/>
    <w:rsid w:val="00E11FD6"/>
    <w:rsid w:val="00E13662"/>
    <w:rsid w:val="00E1603C"/>
    <w:rsid w:val="00E334A1"/>
    <w:rsid w:val="00E3494D"/>
    <w:rsid w:val="00E57279"/>
    <w:rsid w:val="00E667A7"/>
    <w:rsid w:val="00E67FD3"/>
    <w:rsid w:val="00E76E48"/>
    <w:rsid w:val="00E81BD6"/>
    <w:rsid w:val="00E91AA1"/>
    <w:rsid w:val="00E92F28"/>
    <w:rsid w:val="00EA5899"/>
    <w:rsid w:val="00EA5C62"/>
    <w:rsid w:val="00EB5A2F"/>
    <w:rsid w:val="00EB7D77"/>
    <w:rsid w:val="00EC1C08"/>
    <w:rsid w:val="00EC38B4"/>
    <w:rsid w:val="00EE564C"/>
    <w:rsid w:val="00EF4A72"/>
    <w:rsid w:val="00F157E2"/>
    <w:rsid w:val="00F204D2"/>
    <w:rsid w:val="00F20652"/>
    <w:rsid w:val="00F2362A"/>
    <w:rsid w:val="00F32A33"/>
    <w:rsid w:val="00F46601"/>
    <w:rsid w:val="00F572A8"/>
    <w:rsid w:val="00F6066F"/>
    <w:rsid w:val="00F613A7"/>
    <w:rsid w:val="00F61EA7"/>
    <w:rsid w:val="00F73841"/>
    <w:rsid w:val="00F85DAC"/>
    <w:rsid w:val="00F93BF0"/>
    <w:rsid w:val="00F96502"/>
    <w:rsid w:val="00FA6169"/>
    <w:rsid w:val="00FA6FBC"/>
    <w:rsid w:val="00FB5A75"/>
    <w:rsid w:val="00FE20F8"/>
    <w:rsid w:val="00FF7F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42235F79-1B2F-417A-ABD1-28F99840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4CA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B74CA5"/>
    <w:pPr>
      <w:keepNext/>
      <w:overflowPunct w:val="0"/>
      <w:autoSpaceDE w:val="0"/>
      <w:autoSpaceDN w:val="0"/>
      <w:adjustRightInd w:val="0"/>
      <w:jc w:val="both"/>
      <w:textAlignment w:val="baseline"/>
      <w:outlineLvl w:val="0"/>
    </w:pPr>
    <w:rPr>
      <w:rFonts w:ascii="Verdana" w:hAnsi="Verdana"/>
      <w:b/>
      <w:sz w:val="18"/>
      <w:szCs w:val="20"/>
    </w:rPr>
  </w:style>
  <w:style w:type="paragraph" w:styleId="Heading2">
    <w:name w:val="heading 2"/>
    <w:basedOn w:val="Normal"/>
    <w:next w:val="Normal"/>
    <w:qFormat/>
    <w:rsid w:val="00B74CA5"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74CA5"/>
    <w:pPr>
      <w:keepNext/>
      <w:ind w:left="2952" w:hanging="2952"/>
      <w:outlineLvl w:val="2"/>
    </w:pPr>
    <w:rPr>
      <w:rFonts w:ascii="Book Antiqua" w:hAnsi="Book Antiqua"/>
      <w:b/>
    </w:rPr>
  </w:style>
  <w:style w:type="paragraph" w:styleId="Heading4">
    <w:name w:val="heading 4"/>
    <w:basedOn w:val="Normal"/>
    <w:next w:val="Normal"/>
    <w:qFormat/>
    <w:rsid w:val="00B74CA5"/>
    <w:pPr>
      <w:keepNext/>
      <w:jc w:val="both"/>
      <w:outlineLvl w:val="3"/>
    </w:pPr>
    <w:rPr>
      <w:rFonts w:ascii="Book Antiqua" w:hAnsi="Book Antiqua"/>
      <w:b/>
    </w:rPr>
  </w:style>
  <w:style w:type="paragraph" w:styleId="Heading5">
    <w:name w:val="heading 5"/>
    <w:basedOn w:val="Normal"/>
    <w:next w:val="Normal"/>
    <w:qFormat/>
    <w:rsid w:val="00B74CA5"/>
    <w:pPr>
      <w:keepNext/>
      <w:outlineLvl w:val="4"/>
    </w:pPr>
    <w:rPr>
      <w:rFonts w:eastAsia="Arial Unicode MS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B74CA5"/>
    <w:pPr>
      <w:keepNext/>
      <w:jc w:val="both"/>
      <w:outlineLvl w:val="5"/>
    </w:pPr>
    <w:rPr>
      <w:rFonts w:ascii="Tahoma" w:hAnsi="Tahoma" w:cs="Tahoma"/>
      <w:b/>
      <w:sz w:val="22"/>
    </w:rPr>
  </w:style>
  <w:style w:type="paragraph" w:styleId="Heading7">
    <w:name w:val="heading 7"/>
    <w:basedOn w:val="Normal"/>
    <w:next w:val="Normal"/>
    <w:qFormat/>
    <w:rsid w:val="00B74CA5"/>
    <w:pPr>
      <w:keepNext/>
      <w:outlineLvl w:val="6"/>
    </w:pPr>
    <w:rPr>
      <w:b/>
      <w:sz w:val="22"/>
      <w:szCs w:val="20"/>
    </w:rPr>
  </w:style>
  <w:style w:type="paragraph" w:styleId="Heading8">
    <w:name w:val="heading 8"/>
    <w:basedOn w:val="Normal"/>
    <w:next w:val="Normal"/>
    <w:qFormat/>
    <w:rsid w:val="00B74CA5"/>
    <w:pPr>
      <w:keepNext/>
      <w:outlineLvl w:val="7"/>
    </w:pPr>
    <w:rPr>
      <w:b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B74CA5"/>
    <w:rPr>
      <w:color w:val="0000FF"/>
      <w:u w:val="single"/>
    </w:rPr>
  </w:style>
  <w:style w:type="paragraph" w:styleId="BodyText3">
    <w:name w:val="Body Text 3"/>
    <w:basedOn w:val="Normal"/>
    <w:semiHidden/>
    <w:rsid w:val="00B74CA5"/>
    <w:pPr>
      <w:jc w:val="both"/>
    </w:pPr>
    <w:rPr>
      <w:rFonts w:ascii="Verdana" w:hAnsi="Verdana"/>
      <w:sz w:val="20"/>
    </w:rPr>
  </w:style>
  <w:style w:type="paragraph" w:styleId="BodyTextIndent">
    <w:name w:val="Body Text Indent"/>
    <w:basedOn w:val="Normal"/>
    <w:semiHidden/>
    <w:rsid w:val="00B74CA5"/>
    <w:pPr>
      <w:ind w:firstLine="720"/>
      <w:jc w:val="both"/>
    </w:pPr>
    <w:rPr>
      <w:szCs w:val="28"/>
    </w:rPr>
  </w:style>
  <w:style w:type="character" w:customStyle="1" w:styleId="blackres1">
    <w:name w:val="blackres1"/>
    <w:basedOn w:val="DefaultParagraphFont"/>
    <w:rsid w:val="00B74CA5"/>
    <w:rPr>
      <w:rFonts w:ascii="Arial" w:hAnsi="Arial" w:cs="Arial" w:hint="default"/>
      <w:color w:val="000000"/>
      <w:sz w:val="20"/>
      <w:szCs w:val="20"/>
    </w:rPr>
  </w:style>
  <w:style w:type="paragraph" w:styleId="BodyText">
    <w:name w:val="Body Text"/>
    <w:basedOn w:val="Normal"/>
    <w:semiHidden/>
    <w:rsid w:val="00B74CA5"/>
    <w:pPr>
      <w:jc w:val="both"/>
    </w:pPr>
    <w:rPr>
      <w:szCs w:val="28"/>
    </w:rPr>
  </w:style>
  <w:style w:type="paragraph" w:styleId="BodyTextIndent2">
    <w:name w:val="Body Text Indent 2"/>
    <w:basedOn w:val="Normal"/>
    <w:semiHidden/>
    <w:rsid w:val="00B74CA5"/>
    <w:pPr>
      <w:spacing w:line="360" w:lineRule="auto"/>
      <w:ind w:firstLine="540"/>
    </w:pPr>
    <w:rPr>
      <w:rFonts w:ascii="Arial" w:hAnsi="Arial" w:cs="Arial"/>
      <w:bCs/>
      <w:sz w:val="22"/>
    </w:rPr>
  </w:style>
  <w:style w:type="paragraph" w:styleId="BodyText2">
    <w:name w:val="Body Text 2"/>
    <w:basedOn w:val="Normal"/>
    <w:semiHidden/>
    <w:rsid w:val="00B74CA5"/>
    <w:pPr>
      <w:spacing w:line="360" w:lineRule="auto"/>
    </w:pPr>
    <w:rPr>
      <w:rFonts w:ascii="Arial" w:hAnsi="Arial" w:cs="Arial"/>
      <w:sz w:val="22"/>
    </w:rPr>
  </w:style>
  <w:style w:type="paragraph" w:styleId="Title">
    <w:name w:val="Title"/>
    <w:basedOn w:val="Normal"/>
    <w:qFormat/>
    <w:rsid w:val="00B74CA5"/>
    <w:pPr>
      <w:tabs>
        <w:tab w:val="left" w:pos="720"/>
      </w:tabs>
      <w:jc w:val="center"/>
    </w:pPr>
    <w:rPr>
      <w:rFonts w:ascii="Tahoma" w:hAnsi="Tahoma" w:cs="Tahoma"/>
      <w:bCs/>
      <w:sz w:val="36"/>
    </w:rPr>
  </w:style>
  <w:style w:type="paragraph" w:styleId="BodyTextIndent3">
    <w:name w:val="Body Text Indent 3"/>
    <w:basedOn w:val="Normal"/>
    <w:semiHidden/>
    <w:rsid w:val="00B74CA5"/>
    <w:pPr>
      <w:spacing w:line="360" w:lineRule="auto"/>
      <w:ind w:left="720" w:firstLine="720"/>
    </w:pPr>
    <w:rPr>
      <w:rFonts w:ascii="Arial" w:hAnsi="Arial" w:cs="Arial"/>
      <w:sz w:val="22"/>
      <w:szCs w:val="28"/>
    </w:rPr>
  </w:style>
  <w:style w:type="character" w:styleId="FollowedHyperlink">
    <w:name w:val="FollowedHyperlink"/>
    <w:basedOn w:val="DefaultParagraphFont"/>
    <w:semiHidden/>
    <w:rsid w:val="00B74CA5"/>
    <w:rPr>
      <w:color w:val="800080"/>
      <w:u w:val="single"/>
    </w:rPr>
  </w:style>
  <w:style w:type="paragraph" w:styleId="NormalWeb">
    <w:name w:val="Normal (Web)"/>
    <w:basedOn w:val="Normal"/>
    <w:rsid w:val="00B74CA5"/>
    <w:pPr>
      <w:spacing w:before="100" w:beforeAutospacing="1" w:after="100" w:afterAutospacing="1" w:line="211" w:lineRule="atLeast"/>
    </w:pPr>
    <w:rPr>
      <w:rFonts w:ascii="Arial" w:eastAsia="Arial Unicode MS" w:hAnsi="Arial" w:cs="Arial"/>
      <w:color w:val="000000"/>
      <w:sz w:val="15"/>
      <w:szCs w:val="15"/>
    </w:rPr>
  </w:style>
  <w:style w:type="paragraph" w:styleId="Caption">
    <w:name w:val="caption"/>
    <w:basedOn w:val="Normal"/>
    <w:next w:val="Normal"/>
    <w:qFormat/>
    <w:rsid w:val="00B74CA5"/>
    <w:pPr>
      <w:spacing w:before="100" w:beforeAutospacing="1" w:after="100" w:afterAutospacing="1"/>
    </w:pPr>
    <w:rPr>
      <w:b/>
      <w:bCs/>
      <w:u w:val="single"/>
    </w:rPr>
  </w:style>
  <w:style w:type="paragraph" w:styleId="ListParagraph">
    <w:name w:val="List Paragraph"/>
    <w:basedOn w:val="Normal"/>
    <w:uiPriority w:val="34"/>
    <w:qFormat/>
    <w:rsid w:val="00D715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38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8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738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841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8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841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basedOn w:val="DefaultParagraphFont"/>
    <w:qFormat/>
    <w:rsid w:val="00326796"/>
    <w:rPr>
      <w:i/>
      <w:iCs/>
    </w:rPr>
  </w:style>
  <w:style w:type="paragraph" w:customStyle="1" w:styleId="WPBodyText">
    <w:name w:val="WP_Body Text"/>
    <w:basedOn w:val="Normal"/>
    <w:rsid w:val="00326796"/>
    <w:pPr>
      <w:widowControl w:val="0"/>
    </w:pPr>
    <w:rPr>
      <w:rFonts w:ascii="Arial" w:hAnsi="Arial"/>
      <w:b/>
      <w:szCs w:val="20"/>
    </w:rPr>
  </w:style>
  <w:style w:type="paragraph" w:styleId="PlainText">
    <w:name w:val="Plain Text"/>
    <w:basedOn w:val="Normal"/>
    <w:link w:val="PlainTextChar"/>
    <w:rsid w:val="00EB7D77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B7D77"/>
    <w:rPr>
      <w:rFonts w:ascii="Courier New" w:hAnsi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muthumurugan0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https://rdxfootmark.naukri.com/v2/track/openCv?trackingInfo=033956ed59bc1d6ebf107ac2c1add63e134f530e18705c4458440321091b5b58140f180b17445b5d1b4d58515c424154181c084b281e0103030018465a580157580f1b425c4c01090340281e0103100011425f5f094d584b50535a4f162e024b4340010d120213105b5c0c004d145c455715445a5c5d57421a081105431458090d074b100a12031753444f4a081e0103030014445e550a5042100e034e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75ED8-064F-4677-BAB1-3CCEBEC29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Kumar</vt:lpstr>
    </vt:vector>
  </TitlesOfParts>
  <Company>celtic technologies</Company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Kumar</dc:title>
  <dc:creator>AXYOM Software Solutions</dc:creator>
  <cp:lastModifiedBy>Kasinathan,Sakthivel</cp:lastModifiedBy>
  <cp:revision>2</cp:revision>
  <dcterms:created xsi:type="dcterms:W3CDTF">2019-09-04T10:52:00Z</dcterms:created>
  <dcterms:modified xsi:type="dcterms:W3CDTF">2019-09-04T10:52:00Z</dcterms:modified>
</cp:coreProperties>
</file>